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5AB1D3" w14:textId="35F5AA89" w:rsidR="00686A4A" w:rsidRPr="00523807" w:rsidRDefault="00D8137C" w:rsidP="00D8137C">
      <w:pPr>
        <w:spacing w:after="0"/>
        <w:rPr>
          <w:lang w:val="en-US"/>
        </w:rPr>
      </w:pPr>
      <w:r w:rsidRPr="00523807">
        <w:rPr>
          <w:noProof/>
          <w:lang w:eastAsia="fr-FR"/>
        </w:rPr>
        <mc:AlternateContent>
          <mc:Choice Requires="wpg">
            <w:drawing>
              <wp:inline distT="0" distB="0" distL="0" distR="0" wp14:anchorId="2C9C12D3" wp14:editId="7ACDAC89">
                <wp:extent cx="2854660" cy="676660"/>
                <wp:effectExtent l="0" t="0" r="3175" b="9525"/>
                <wp:docPr id="36" name="Graphique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4660" cy="676660"/>
                          <a:chOff x="0" y="0"/>
                          <a:chExt cx="1824935" cy="432728"/>
                        </a:xfrm>
                      </wpg:grpSpPr>
                      <wps:wsp>
                        <wps:cNvPr id="37" name="Forme libre : forme 37"/>
                        <wps:cNvSpPr/>
                        <wps:spPr>
                          <a:xfrm>
                            <a:off x="285267" y="341289"/>
                            <a:ext cx="1254402" cy="91439"/>
                          </a:xfrm>
                          <a:custGeom>
                            <a:avLst/>
                            <a:gdLst>
                              <a:gd name="connsiteX0" fmla="*/ 70834 w 1254402"/>
                              <a:gd name="connsiteY0" fmla="*/ 31553 h 91439"/>
                              <a:gd name="connsiteX1" fmla="*/ 47652 w 1254402"/>
                              <a:gd name="connsiteY1" fmla="*/ 53447 h 91439"/>
                              <a:gd name="connsiteX2" fmla="*/ 15455 w 1254402"/>
                              <a:gd name="connsiteY2" fmla="*/ 53447 h 91439"/>
                              <a:gd name="connsiteX3" fmla="*/ 15455 w 1254402"/>
                              <a:gd name="connsiteY3" fmla="*/ 69546 h 91439"/>
                              <a:gd name="connsiteX4" fmla="*/ 0 w 1254402"/>
                              <a:gd name="connsiteY4" fmla="*/ 69546 h 91439"/>
                              <a:gd name="connsiteX5" fmla="*/ 0 w 1254402"/>
                              <a:gd name="connsiteY5" fmla="*/ 9015 h 91439"/>
                              <a:gd name="connsiteX6" fmla="*/ 47652 w 1254402"/>
                              <a:gd name="connsiteY6" fmla="*/ 9015 h 91439"/>
                              <a:gd name="connsiteX7" fmla="*/ 70834 w 1254402"/>
                              <a:gd name="connsiteY7" fmla="*/ 31553 h 91439"/>
                              <a:gd name="connsiteX8" fmla="*/ 55379 w 1254402"/>
                              <a:gd name="connsiteY8" fmla="*/ 31553 h 91439"/>
                              <a:gd name="connsiteX9" fmla="*/ 43788 w 1254402"/>
                              <a:gd name="connsiteY9" fmla="*/ 22538 h 91439"/>
                              <a:gd name="connsiteX10" fmla="*/ 16099 w 1254402"/>
                              <a:gd name="connsiteY10" fmla="*/ 22538 h 91439"/>
                              <a:gd name="connsiteX11" fmla="*/ 16099 w 1254402"/>
                              <a:gd name="connsiteY11" fmla="*/ 40568 h 91439"/>
                              <a:gd name="connsiteX12" fmla="*/ 43144 w 1254402"/>
                              <a:gd name="connsiteY12" fmla="*/ 40568 h 91439"/>
                              <a:gd name="connsiteX13" fmla="*/ 55379 w 1254402"/>
                              <a:gd name="connsiteY13" fmla="*/ 31553 h 91439"/>
                              <a:gd name="connsiteX14" fmla="*/ 79849 w 1254402"/>
                              <a:gd name="connsiteY14" fmla="*/ 44432 h 91439"/>
                              <a:gd name="connsiteX15" fmla="*/ 115266 w 1254402"/>
                              <a:gd name="connsiteY15" fmla="*/ 18030 h 91439"/>
                              <a:gd name="connsiteX16" fmla="*/ 150683 w 1254402"/>
                              <a:gd name="connsiteY16" fmla="*/ 44432 h 91439"/>
                              <a:gd name="connsiteX17" fmla="*/ 115266 w 1254402"/>
                              <a:gd name="connsiteY17" fmla="*/ 70834 h 91439"/>
                              <a:gd name="connsiteX18" fmla="*/ 79849 w 1254402"/>
                              <a:gd name="connsiteY18" fmla="*/ 44432 h 91439"/>
                              <a:gd name="connsiteX19" fmla="*/ 135228 w 1254402"/>
                              <a:gd name="connsiteY19" fmla="*/ 44432 h 91439"/>
                              <a:gd name="connsiteX20" fmla="*/ 114622 w 1254402"/>
                              <a:gd name="connsiteY20" fmla="*/ 30265 h 91439"/>
                              <a:gd name="connsiteX21" fmla="*/ 94016 w 1254402"/>
                              <a:gd name="connsiteY21" fmla="*/ 44432 h 91439"/>
                              <a:gd name="connsiteX22" fmla="*/ 114622 w 1254402"/>
                              <a:gd name="connsiteY22" fmla="*/ 58599 h 91439"/>
                              <a:gd name="connsiteX23" fmla="*/ 135228 w 1254402"/>
                              <a:gd name="connsiteY23" fmla="*/ 44432 h 91439"/>
                              <a:gd name="connsiteX24" fmla="*/ 173221 w 1254402"/>
                              <a:gd name="connsiteY24" fmla="*/ 52159 h 91439"/>
                              <a:gd name="connsiteX25" fmla="*/ 195115 w 1254402"/>
                              <a:gd name="connsiteY25" fmla="*/ 59887 h 91439"/>
                              <a:gd name="connsiteX26" fmla="*/ 213789 w 1254402"/>
                              <a:gd name="connsiteY26" fmla="*/ 54735 h 91439"/>
                              <a:gd name="connsiteX27" fmla="*/ 193827 w 1254402"/>
                              <a:gd name="connsiteY27" fmla="*/ 49584 h 91439"/>
                              <a:gd name="connsiteX28" fmla="*/ 160342 w 1254402"/>
                              <a:gd name="connsiteY28" fmla="*/ 34129 h 91439"/>
                              <a:gd name="connsiteX29" fmla="*/ 193827 w 1254402"/>
                              <a:gd name="connsiteY29" fmla="*/ 18674 h 91439"/>
                              <a:gd name="connsiteX30" fmla="*/ 226668 w 1254402"/>
                              <a:gd name="connsiteY30" fmla="*/ 35417 h 91439"/>
                              <a:gd name="connsiteX31" fmla="*/ 211857 w 1254402"/>
                              <a:gd name="connsiteY31" fmla="*/ 35417 h 91439"/>
                              <a:gd name="connsiteX32" fmla="*/ 192539 w 1254402"/>
                              <a:gd name="connsiteY32" fmla="*/ 30265 h 91439"/>
                              <a:gd name="connsiteX33" fmla="*/ 174509 w 1254402"/>
                              <a:gd name="connsiteY33" fmla="*/ 34129 h 91439"/>
                              <a:gd name="connsiteX34" fmla="*/ 194471 w 1254402"/>
                              <a:gd name="connsiteY34" fmla="*/ 39281 h 91439"/>
                              <a:gd name="connsiteX35" fmla="*/ 227956 w 1254402"/>
                              <a:gd name="connsiteY35" fmla="*/ 54735 h 91439"/>
                              <a:gd name="connsiteX36" fmla="*/ 195759 w 1254402"/>
                              <a:gd name="connsiteY36" fmla="*/ 71478 h 91439"/>
                              <a:gd name="connsiteX37" fmla="*/ 158410 w 1254402"/>
                              <a:gd name="connsiteY37" fmla="*/ 52803 h 91439"/>
                              <a:gd name="connsiteX38" fmla="*/ 173221 w 1254402"/>
                              <a:gd name="connsiteY38" fmla="*/ 52803 h 91439"/>
                              <a:gd name="connsiteX39" fmla="*/ 254358 w 1254402"/>
                              <a:gd name="connsiteY39" fmla="*/ 644 h 91439"/>
                              <a:gd name="connsiteX40" fmla="*/ 254358 w 1254402"/>
                              <a:gd name="connsiteY40" fmla="*/ 13523 h 91439"/>
                              <a:gd name="connsiteX41" fmla="*/ 239547 w 1254402"/>
                              <a:gd name="connsiteY41" fmla="*/ 13523 h 91439"/>
                              <a:gd name="connsiteX42" fmla="*/ 239547 w 1254402"/>
                              <a:gd name="connsiteY42" fmla="*/ 644 h 91439"/>
                              <a:gd name="connsiteX43" fmla="*/ 254358 w 1254402"/>
                              <a:gd name="connsiteY43" fmla="*/ 644 h 91439"/>
                              <a:gd name="connsiteX44" fmla="*/ 254358 w 1254402"/>
                              <a:gd name="connsiteY44" fmla="*/ 19318 h 91439"/>
                              <a:gd name="connsiteX45" fmla="*/ 254358 w 1254402"/>
                              <a:gd name="connsiteY45" fmla="*/ 70190 h 91439"/>
                              <a:gd name="connsiteX46" fmla="*/ 239547 w 1254402"/>
                              <a:gd name="connsiteY46" fmla="*/ 70190 h 91439"/>
                              <a:gd name="connsiteX47" fmla="*/ 239547 w 1254402"/>
                              <a:gd name="connsiteY47" fmla="*/ 19318 h 91439"/>
                              <a:gd name="connsiteX48" fmla="*/ 254358 w 1254402"/>
                              <a:gd name="connsiteY48" fmla="*/ 19318 h 91439"/>
                              <a:gd name="connsiteX49" fmla="*/ 292994 w 1254402"/>
                              <a:gd name="connsiteY49" fmla="*/ 31553 h 91439"/>
                              <a:gd name="connsiteX50" fmla="*/ 292994 w 1254402"/>
                              <a:gd name="connsiteY50" fmla="*/ 46364 h 91439"/>
                              <a:gd name="connsiteX51" fmla="*/ 303941 w 1254402"/>
                              <a:gd name="connsiteY51" fmla="*/ 58599 h 91439"/>
                              <a:gd name="connsiteX52" fmla="*/ 316820 w 1254402"/>
                              <a:gd name="connsiteY52" fmla="*/ 57955 h 91439"/>
                              <a:gd name="connsiteX53" fmla="*/ 316820 w 1254402"/>
                              <a:gd name="connsiteY53" fmla="*/ 69546 h 91439"/>
                              <a:gd name="connsiteX54" fmla="*/ 299434 w 1254402"/>
                              <a:gd name="connsiteY54" fmla="*/ 70834 h 91439"/>
                              <a:gd name="connsiteX55" fmla="*/ 278184 w 1254402"/>
                              <a:gd name="connsiteY55" fmla="*/ 54735 h 91439"/>
                              <a:gd name="connsiteX56" fmla="*/ 278184 w 1254402"/>
                              <a:gd name="connsiteY56" fmla="*/ 31553 h 91439"/>
                              <a:gd name="connsiteX57" fmla="*/ 264661 w 1254402"/>
                              <a:gd name="connsiteY57" fmla="*/ 31553 h 91439"/>
                              <a:gd name="connsiteX58" fmla="*/ 264661 w 1254402"/>
                              <a:gd name="connsiteY58" fmla="*/ 19318 h 91439"/>
                              <a:gd name="connsiteX59" fmla="*/ 278184 w 1254402"/>
                              <a:gd name="connsiteY59" fmla="*/ 19318 h 91439"/>
                              <a:gd name="connsiteX60" fmla="*/ 278184 w 1254402"/>
                              <a:gd name="connsiteY60" fmla="*/ 9015 h 91439"/>
                              <a:gd name="connsiteX61" fmla="*/ 292994 w 1254402"/>
                              <a:gd name="connsiteY61" fmla="*/ 4508 h 91439"/>
                              <a:gd name="connsiteX62" fmla="*/ 292994 w 1254402"/>
                              <a:gd name="connsiteY62" fmla="*/ 19318 h 91439"/>
                              <a:gd name="connsiteX63" fmla="*/ 316820 w 1254402"/>
                              <a:gd name="connsiteY63" fmla="*/ 19318 h 91439"/>
                              <a:gd name="connsiteX64" fmla="*/ 316820 w 1254402"/>
                              <a:gd name="connsiteY64" fmla="*/ 31553 h 91439"/>
                              <a:gd name="connsiteX65" fmla="*/ 292994 w 1254402"/>
                              <a:gd name="connsiteY65" fmla="*/ 31553 h 91439"/>
                              <a:gd name="connsiteX66" fmla="*/ 342578 w 1254402"/>
                              <a:gd name="connsiteY66" fmla="*/ 644 h 91439"/>
                              <a:gd name="connsiteX67" fmla="*/ 342578 w 1254402"/>
                              <a:gd name="connsiteY67" fmla="*/ 13523 h 91439"/>
                              <a:gd name="connsiteX68" fmla="*/ 327767 w 1254402"/>
                              <a:gd name="connsiteY68" fmla="*/ 13523 h 91439"/>
                              <a:gd name="connsiteX69" fmla="*/ 327767 w 1254402"/>
                              <a:gd name="connsiteY69" fmla="*/ 644 h 91439"/>
                              <a:gd name="connsiteX70" fmla="*/ 342578 w 1254402"/>
                              <a:gd name="connsiteY70" fmla="*/ 644 h 91439"/>
                              <a:gd name="connsiteX71" fmla="*/ 342578 w 1254402"/>
                              <a:gd name="connsiteY71" fmla="*/ 19318 h 91439"/>
                              <a:gd name="connsiteX72" fmla="*/ 342578 w 1254402"/>
                              <a:gd name="connsiteY72" fmla="*/ 70190 h 91439"/>
                              <a:gd name="connsiteX73" fmla="*/ 327767 w 1254402"/>
                              <a:gd name="connsiteY73" fmla="*/ 70190 h 91439"/>
                              <a:gd name="connsiteX74" fmla="*/ 327767 w 1254402"/>
                              <a:gd name="connsiteY74" fmla="*/ 19318 h 91439"/>
                              <a:gd name="connsiteX75" fmla="*/ 342578 w 1254402"/>
                              <a:gd name="connsiteY75" fmla="*/ 19318 h 91439"/>
                              <a:gd name="connsiteX76" fmla="*/ 424359 w 1254402"/>
                              <a:gd name="connsiteY76" fmla="*/ 19318 h 91439"/>
                              <a:gd name="connsiteX77" fmla="*/ 398601 w 1254402"/>
                              <a:gd name="connsiteY77" fmla="*/ 70190 h 91439"/>
                              <a:gd name="connsiteX78" fmla="*/ 377995 w 1254402"/>
                              <a:gd name="connsiteY78" fmla="*/ 70190 h 91439"/>
                              <a:gd name="connsiteX79" fmla="*/ 352237 w 1254402"/>
                              <a:gd name="connsiteY79" fmla="*/ 19318 h 91439"/>
                              <a:gd name="connsiteX80" fmla="*/ 368336 w 1254402"/>
                              <a:gd name="connsiteY80" fmla="*/ 19318 h 91439"/>
                              <a:gd name="connsiteX81" fmla="*/ 388298 w 1254402"/>
                              <a:gd name="connsiteY81" fmla="*/ 59887 h 91439"/>
                              <a:gd name="connsiteX82" fmla="*/ 408260 w 1254402"/>
                              <a:gd name="connsiteY82" fmla="*/ 19318 h 91439"/>
                              <a:gd name="connsiteX83" fmla="*/ 424359 w 1254402"/>
                              <a:gd name="connsiteY83" fmla="*/ 19318 h 91439"/>
                              <a:gd name="connsiteX84" fmla="*/ 481670 w 1254402"/>
                              <a:gd name="connsiteY84" fmla="*/ 51515 h 91439"/>
                              <a:gd name="connsiteX85" fmla="*/ 496481 w 1254402"/>
                              <a:gd name="connsiteY85" fmla="*/ 51515 h 91439"/>
                              <a:gd name="connsiteX86" fmla="*/ 461708 w 1254402"/>
                              <a:gd name="connsiteY86" fmla="*/ 70834 h 91439"/>
                              <a:gd name="connsiteX87" fmla="*/ 427579 w 1254402"/>
                              <a:gd name="connsiteY87" fmla="*/ 44432 h 91439"/>
                              <a:gd name="connsiteX88" fmla="*/ 462995 w 1254402"/>
                              <a:gd name="connsiteY88" fmla="*/ 18030 h 91439"/>
                              <a:gd name="connsiteX89" fmla="*/ 497768 w 1254402"/>
                              <a:gd name="connsiteY89" fmla="*/ 47652 h 91439"/>
                              <a:gd name="connsiteX90" fmla="*/ 442389 w 1254402"/>
                              <a:gd name="connsiteY90" fmla="*/ 47652 h 91439"/>
                              <a:gd name="connsiteX91" fmla="*/ 461708 w 1254402"/>
                              <a:gd name="connsiteY91" fmla="*/ 58599 h 91439"/>
                              <a:gd name="connsiteX92" fmla="*/ 481670 w 1254402"/>
                              <a:gd name="connsiteY92" fmla="*/ 51515 h 91439"/>
                              <a:gd name="connsiteX93" fmla="*/ 442389 w 1254402"/>
                              <a:gd name="connsiteY93" fmla="*/ 38637 h 91439"/>
                              <a:gd name="connsiteX94" fmla="*/ 481026 w 1254402"/>
                              <a:gd name="connsiteY94" fmla="*/ 38637 h 91439"/>
                              <a:gd name="connsiteX95" fmla="*/ 461708 w 1254402"/>
                              <a:gd name="connsiteY95" fmla="*/ 29621 h 91439"/>
                              <a:gd name="connsiteX96" fmla="*/ 442389 w 1254402"/>
                              <a:gd name="connsiteY96" fmla="*/ 38637 h 91439"/>
                              <a:gd name="connsiteX97" fmla="*/ 622694 w 1254402"/>
                              <a:gd name="connsiteY97" fmla="*/ 644 h 91439"/>
                              <a:gd name="connsiteX98" fmla="*/ 622694 w 1254402"/>
                              <a:gd name="connsiteY98" fmla="*/ 69546 h 91439"/>
                              <a:gd name="connsiteX99" fmla="*/ 607883 w 1254402"/>
                              <a:gd name="connsiteY99" fmla="*/ 69546 h 91439"/>
                              <a:gd name="connsiteX100" fmla="*/ 607883 w 1254402"/>
                              <a:gd name="connsiteY100" fmla="*/ 61819 h 91439"/>
                              <a:gd name="connsiteX101" fmla="*/ 582769 w 1254402"/>
                              <a:gd name="connsiteY101" fmla="*/ 70834 h 91439"/>
                              <a:gd name="connsiteX102" fmla="*/ 552504 w 1254402"/>
                              <a:gd name="connsiteY102" fmla="*/ 44432 h 91439"/>
                              <a:gd name="connsiteX103" fmla="*/ 582769 w 1254402"/>
                              <a:gd name="connsiteY103" fmla="*/ 18030 h 91439"/>
                              <a:gd name="connsiteX104" fmla="*/ 607883 w 1254402"/>
                              <a:gd name="connsiteY104" fmla="*/ 27046 h 91439"/>
                              <a:gd name="connsiteX105" fmla="*/ 607883 w 1254402"/>
                              <a:gd name="connsiteY105" fmla="*/ 644 h 91439"/>
                              <a:gd name="connsiteX106" fmla="*/ 622694 w 1254402"/>
                              <a:gd name="connsiteY106" fmla="*/ 644 h 91439"/>
                              <a:gd name="connsiteX107" fmla="*/ 607883 w 1254402"/>
                              <a:gd name="connsiteY107" fmla="*/ 44432 h 91439"/>
                              <a:gd name="connsiteX108" fmla="*/ 587277 w 1254402"/>
                              <a:gd name="connsiteY108" fmla="*/ 30265 h 91439"/>
                              <a:gd name="connsiteX109" fmla="*/ 566670 w 1254402"/>
                              <a:gd name="connsiteY109" fmla="*/ 44432 h 91439"/>
                              <a:gd name="connsiteX110" fmla="*/ 587277 w 1254402"/>
                              <a:gd name="connsiteY110" fmla="*/ 58599 h 91439"/>
                              <a:gd name="connsiteX111" fmla="*/ 607883 w 1254402"/>
                              <a:gd name="connsiteY111" fmla="*/ 44432 h 91439"/>
                              <a:gd name="connsiteX112" fmla="*/ 649739 w 1254402"/>
                              <a:gd name="connsiteY112" fmla="*/ 644 h 91439"/>
                              <a:gd name="connsiteX113" fmla="*/ 649739 w 1254402"/>
                              <a:gd name="connsiteY113" fmla="*/ 13523 h 91439"/>
                              <a:gd name="connsiteX114" fmla="*/ 634928 w 1254402"/>
                              <a:gd name="connsiteY114" fmla="*/ 13523 h 91439"/>
                              <a:gd name="connsiteX115" fmla="*/ 634928 w 1254402"/>
                              <a:gd name="connsiteY115" fmla="*/ 644 h 91439"/>
                              <a:gd name="connsiteX116" fmla="*/ 649739 w 1254402"/>
                              <a:gd name="connsiteY116" fmla="*/ 644 h 91439"/>
                              <a:gd name="connsiteX117" fmla="*/ 649739 w 1254402"/>
                              <a:gd name="connsiteY117" fmla="*/ 19318 h 91439"/>
                              <a:gd name="connsiteX118" fmla="*/ 649739 w 1254402"/>
                              <a:gd name="connsiteY118" fmla="*/ 70190 h 91439"/>
                              <a:gd name="connsiteX119" fmla="*/ 634928 w 1254402"/>
                              <a:gd name="connsiteY119" fmla="*/ 70190 h 91439"/>
                              <a:gd name="connsiteX120" fmla="*/ 634928 w 1254402"/>
                              <a:gd name="connsiteY120" fmla="*/ 19318 h 91439"/>
                              <a:gd name="connsiteX121" fmla="*/ 649739 w 1254402"/>
                              <a:gd name="connsiteY121" fmla="*/ 19318 h 91439"/>
                              <a:gd name="connsiteX122" fmla="*/ 730876 w 1254402"/>
                              <a:gd name="connsiteY122" fmla="*/ 19318 h 91439"/>
                              <a:gd name="connsiteX123" fmla="*/ 730876 w 1254402"/>
                              <a:gd name="connsiteY123" fmla="*/ 61819 h 91439"/>
                              <a:gd name="connsiteX124" fmla="*/ 698035 w 1254402"/>
                              <a:gd name="connsiteY124" fmla="*/ 91440 h 91439"/>
                              <a:gd name="connsiteX125" fmla="*/ 666482 w 1254402"/>
                              <a:gd name="connsiteY125" fmla="*/ 87576 h 91439"/>
                              <a:gd name="connsiteX126" fmla="*/ 666482 w 1254402"/>
                              <a:gd name="connsiteY126" fmla="*/ 75985 h 91439"/>
                              <a:gd name="connsiteX127" fmla="*/ 694815 w 1254402"/>
                              <a:gd name="connsiteY127" fmla="*/ 79849 h 91439"/>
                              <a:gd name="connsiteX128" fmla="*/ 716065 w 1254402"/>
                              <a:gd name="connsiteY128" fmla="*/ 61175 h 91439"/>
                              <a:gd name="connsiteX129" fmla="*/ 690308 w 1254402"/>
                              <a:gd name="connsiteY129" fmla="*/ 70190 h 91439"/>
                              <a:gd name="connsiteX130" fmla="*/ 660686 w 1254402"/>
                              <a:gd name="connsiteY130" fmla="*/ 44432 h 91439"/>
                              <a:gd name="connsiteX131" fmla="*/ 690308 w 1254402"/>
                              <a:gd name="connsiteY131" fmla="*/ 18674 h 91439"/>
                              <a:gd name="connsiteX132" fmla="*/ 716065 w 1254402"/>
                              <a:gd name="connsiteY132" fmla="*/ 27690 h 91439"/>
                              <a:gd name="connsiteX133" fmla="*/ 716065 w 1254402"/>
                              <a:gd name="connsiteY133" fmla="*/ 19318 h 91439"/>
                              <a:gd name="connsiteX134" fmla="*/ 730876 w 1254402"/>
                              <a:gd name="connsiteY134" fmla="*/ 19318 h 91439"/>
                              <a:gd name="connsiteX135" fmla="*/ 715421 w 1254402"/>
                              <a:gd name="connsiteY135" fmla="*/ 43788 h 91439"/>
                              <a:gd name="connsiteX136" fmla="*/ 694815 w 1254402"/>
                              <a:gd name="connsiteY136" fmla="*/ 30909 h 91439"/>
                              <a:gd name="connsiteX137" fmla="*/ 674209 w 1254402"/>
                              <a:gd name="connsiteY137" fmla="*/ 43788 h 91439"/>
                              <a:gd name="connsiteX138" fmla="*/ 694815 w 1254402"/>
                              <a:gd name="connsiteY138" fmla="*/ 56667 h 91439"/>
                              <a:gd name="connsiteX139" fmla="*/ 715421 w 1254402"/>
                              <a:gd name="connsiteY139" fmla="*/ 43788 h 91439"/>
                              <a:gd name="connsiteX140" fmla="*/ 757278 w 1254402"/>
                              <a:gd name="connsiteY140" fmla="*/ 644 h 91439"/>
                              <a:gd name="connsiteX141" fmla="*/ 757278 w 1254402"/>
                              <a:gd name="connsiteY141" fmla="*/ 13523 h 91439"/>
                              <a:gd name="connsiteX142" fmla="*/ 742467 w 1254402"/>
                              <a:gd name="connsiteY142" fmla="*/ 13523 h 91439"/>
                              <a:gd name="connsiteX143" fmla="*/ 742467 w 1254402"/>
                              <a:gd name="connsiteY143" fmla="*/ 644 h 91439"/>
                              <a:gd name="connsiteX144" fmla="*/ 757278 w 1254402"/>
                              <a:gd name="connsiteY144" fmla="*/ 644 h 91439"/>
                              <a:gd name="connsiteX145" fmla="*/ 757278 w 1254402"/>
                              <a:gd name="connsiteY145" fmla="*/ 19318 h 91439"/>
                              <a:gd name="connsiteX146" fmla="*/ 757278 w 1254402"/>
                              <a:gd name="connsiteY146" fmla="*/ 70190 h 91439"/>
                              <a:gd name="connsiteX147" fmla="*/ 742467 w 1254402"/>
                              <a:gd name="connsiteY147" fmla="*/ 70190 h 91439"/>
                              <a:gd name="connsiteX148" fmla="*/ 742467 w 1254402"/>
                              <a:gd name="connsiteY148" fmla="*/ 19318 h 91439"/>
                              <a:gd name="connsiteX149" fmla="*/ 757278 w 1254402"/>
                              <a:gd name="connsiteY149" fmla="*/ 19318 h 91439"/>
                              <a:gd name="connsiteX150" fmla="*/ 795914 w 1254402"/>
                              <a:gd name="connsiteY150" fmla="*/ 31553 h 91439"/>
                              <a:gd name="connsiteX151" fmla="*/ 795914 w 1254402"/>
                              <a:gd name="connsiteY151" fmla="*/ 46364 h 91439"/>
                              <a:gd name="connsiteX152" fmla="*/ 806861 w 1254402"/>
                              <a:gd name="connsiteY152" fmla="*/ 58599 h 91439"/>
                              <a:gd name="connsiteX153" fmla="*/ 819740 w 1254402"/>
                              <a:gd name="connsiteY153" fmla="*/ 57955 h 91439"/>
                              <a:gd name="connsiteX154" fmla="*/ 819740 w 1254402"/>
                              <a:gd name="connsiteY154" fmla="*/ 69546 h 91439"/>
                              <a:gd name="connsiteX155" fmla="*/ 802354 w 1254402"/>
                              <a:gd name="connsiteY155" fmla="*/ 70834 h 91439"/>
                              <a:gd name="connsiteX156" fmla="*/ 781104 w 1254402"/>
                              <a:gd name="connsiteY156" fmla="*/ 54735 h 91439"/>
                              <a:gd name="connsiteX157" fmla="*/ 781104 w 1254402"/>
                              <a:gd name="connsiteY157" fmla="*/ 31553 h 91439"/>
                              <a:gd name="connsiteX158" fmla="*/ 767581 w 1254402"/>
                              <a:gd name="connsiteY158" fmla="*/ 31553 h 91439"/>
                              <a:gd name="connsiteX159" fmla="*/ 767581 w 1254402"/>
                              <a:gd name="connsiteY159" fmla="*/ 19318 h 91439"/>
                              <a:gd name="connsiteX160" fmla="*/ 781104 w 1254402"/>
                              <a:gd name="connsiteY160" fmla="*/ 19318 h 91439"/>
                              <a:gd name="connsiteX161" fmla="*/ 781104 w 1254402"/>
                              <a:gd name="connsiteY161" fmla="*/ 9015 h 91439"/>
                              <a:gd name="connsiteX162" fmla="*/ 795914 w 1254402"/>
                              <a:gd name="connsiteY162" fmla="*/ 4508 h 91439"/>
                              <a:gd name="connsiteX163" fmla="*/ 795914 w 1254402"/>
                              <a:gd name="connsiteY163" fmla="*/ 19318 h 91439"/>
                              <a:gd name="connsiteX164" fmla="*/ 819740 w 1254402"/>
                              <a:gd name="connsiteY164" fmla="*/ 19318 h 91439"/>
                              <a:gd name="connsiteX165" fmla="*/ 819740 w 1254402"/>
                              <a:gd name="connsiteY165" fmla="*/ 31553 h 91439"/>
                              <a:gd name="connsiteX166" fmla="*/ 795914 w 1254402"/>
                              <a:gd name="connsiteY166" fmla="*/ 31553 h 91439"/>
                              <a:gd name="connsiteX167" fmla="*/ 898301 w 1254402"/>
                              <a:gd name="connsiteY167" fmla="*/ 44432 h 91439"/>
                              <a:gd name="connsiteX168" fmla="*/ 898301 w 1254402"/>
                              <a:gd name="connsiteY168" fmla="*/ 70190 h 91439"/>
                              <a:gd name="connsiteX169" fmla="*/ 883491 w 1254402"/>
                              <a:gd name="connsiteY169" fmla="*/ 70190 h 91439"/>
                              <a:gd name="connsiteX170" fmla="*/ 883491 w 1254402"/>
                              <a:gd name="connsiteY170" fmla="*/ 63750 h 91439"/>
                              <a:gd name="connsiteX171" fmla="*/ 852581 w 1254402"/>
                              <a:gd name="connsiteY171" fmla="*/ 70834 h 91439"/>
                              <a:gd name="connsiteX172" fmla="*/ 829400 w 1254402"/>
                              <a:gd name="connsiteY172" fmla="*/ 54735 h 91439"/>
                              <a:gd name="connsiteX173" fmla="*/ 860309 w 1254402"/>
                              <a:gd name="connsiteY173" fmla="*/ 37349 h 91439"/>
                              <a:gd name="connsiteX174" fmla="*/ 883491 w 1254402"/>
                              <a:gd name="connsiteY174" fmla="*/ 41212 h 91439"/>
                              <a:gd name="connsiteX175" fmla="*/ 864172 w 1254402"/>
                              <a:gd name="connsiteY175" fmla="*/ 30909 h 91439"/>
                              <a:gd name="connsiteX176" fmla="*/ 839059 w 1254402"/>
                              <a:gd name="connsiteY176" fmla="*/ 34773 h 91439"/>
                              <a:gd name="connsiteX177" fmla="*/ 833907 w 1254402"/>
                              <a:gd name="connsiteY177" fmla="*/ 23826 h 91439"/>
                              <a:gd name="connsiteX178" fmla="*/ 864816 w 1254402"/>
                              <a:gd name="connsiteY178" fmla="*/ 18674 h 91439"/>
                              <a:gd name="connsiteX179" fmla="*/ 898301 w 1254402"/>
                              <a:gd name="connsiteY179" fmla="*/ 44432 h 91439"/>
                              <a:gd name="connsiteX180" fmla="*/ 883491 w 1254402"/>
                              <a:gd name="connsiteY180" fmla="*/ 50228 h 91439"/>
                              <a:gd name="connsiteX181" fmla="*/ 862241 w 1254402"/>
                              <a:gd name="connsiteY181" fmla="*/ 47008 h 91439"/>
                              <a:gd name="connsiteX182" fmla="*/ 844854 w 1254402"/>
                              <a:gd name="connsiteY182" fmla="*/ 54091 h 91439"/>
                              <a:gd name="connsiteX183" fmla="*/ 857733 w 1254402"/>
                              <a:gd name="connsiteY183" fmla="*/ 59887 h 91439"/>
                              <a:gd name="connsiteX184" fmla="*/ 884135 w 1254402"/>
                              <a:gd name="connsiteY184" fmla="*/ 54091 h 91439"/>
                              <a:gd name="connsiteX185" fmla="*/ 884135 w 1254402"/>
                              <a:gd name="connsiteY185" fmla="*/ 50228 h 91439"/>
                              <a:gd name="connsiteX186" fmla="*/ 925347 w 1254402"/>
                              <a:gd name="connsiteY186" fmla="*/ 644 h 91439"/>
                              <a:gd name="connsiteX187" fmla="*/ 925347 w 1254402"/>
                              <a:gd name="connsiteY187" fmla="*/ 69546 h 91439"/>
                              <a:gd name="connsiteX188" fmla="*/ 910536 w 1254402"/>
                              <a:gd name="connsiteY188" fmla="*/ 69546 h 91439"/>
                              <a:gd name="connsiteX189" fmla="*/ 910536 w 1254402"/>
                              <a:gd name="connsiteY189" fmla="*/ 644 h 91439"/>
                              <a:gd name="connsiteX190" fmla="*/ 925347 w 1254402"/>
                              <a:gd name="connsiteY190" fmla="*/ 644 h 91439"/>
                              <a:gd name="connsiteX191" fmla="*/ 1009704 w 1254402"/>
                              <a:gd name="connsiteY191" fmla="*/ 19318 h 91439"/>
                              <a:gd name="connsiteX192" fmla="*/ 1030954 w 1254402"/>
                              <a:gd name="connsiteY192" fmla="*/ 19318 h 91439"/>
                              <a:gd name="connsiteX193" fmla="*/ 1030954 w 1254402"/>
                              <a:gd name="connsiteY193" fmla="*/ 31553 h 91439"/>
                              <a:gd name="connsiteX194" fmla="*/ 1009704 w 1254402"/>
                              <a:gd name="connsiteY194" fmla="*/ 31553 h 91439"/>
                              <a:gd name="connsiteX195" fmla="*/ 1009704 w 1254402"/>
                              <a:gd name="connsiteY195" fmla="*/ 70190 h 91439"/>
                              <a:gd name="connsiteX196" fmla="*/ 994893 w 1254402"/>
                              <a:gd name="connsiteY196" fmla="*/ 70190 h 91439"/>
                              <a:gd name="connsiteX197" fmla="*/ 994893 w 1254402"/>
                              <a:gd name="connsiteY197" fmla="*/ 31553 h 91439"/>
                              <a:gd name="connsiteX198" fmla="*/ 981370 w 1254402"/>
                              <a:gd name="connsiteY198" fmla="*/ 31553 h 91439"/>
                              <a:gd name="connsiteX199" fmla="*/ 981370 w 1254402"/>
                              <a:gd name="connsiteY199" fmla="*/ 19318 h 91439"/>
                              <a:gd name="connsiteX200" fmla="*/ 994893 w 1254402"/>
                              <a:gd name="connsiteY200" fmla="*/ 19318 h 91439"/>
                              <a:gd name="connsiteX201" fmla="*/ 994893 w 1254402"/>
                              <a:gd name="connsiteY201" fmla="*/ 15455 h 91439"/>
                              <a:gd name="connsiteX202" fmla="*/ 1016143 w 1254402"/>
                              <a:gd name="connsiteY202" fmla="*/ 0 h 91439"/>
                              <a:gd name="connsiteX203" fmla="*/ 1031598 w 1254402"/>
                              <a:gd name="connsiteY203" fmla="*/ 644 h 91439"/>
                              <a:gd name="connsiteX204" fmla="*/ 1031598 w 1254402"/>
                              <a:gd name="connsiteY204" fmla="*/ 10947 h 91439"/>
                              <a:gd name="connsiteX205" fmla="*/ 1021295 w 1254402"/>
                              <a:gd name="connsiteY205" fmla="*/ 10303 h 91439"/>
                              <a:gd name="connsiteX206" fmla="*/ 1009704 w 1254402"/>
                              <a:gd name="connsiteY206" fmla="*/ 19318 h 91439"/>
                              <a:gd name="connsiteX207" fmla="*/ 1056712 w 1254402"/>
                              <a:gd name="connsiteY207" fmla="*/ 644 h 91439"/>
                              <a:gd name="connsiteX208" fmla="*/ 1056712 w 1254402"/>
                              <a:gd name="connsiteY208" fmla="*/ 69546 h 91439"/>
                              <a:gd name="connsiteX209" fmla="*/ 1041901 w 1254402"/>
                              <a:gd name="connsiteY209" fmla="*/ 69546 h 91439"/>
                              <a:gd name="connsiteX210" fmla="*/ 1041901 w 1254402"/>
                              <a:gd name="connsiteY210" fmla="*/ 644 h 91439"/>
                              <a:gd name="connsiteX211" fmla="*/ 1056712 w 1254402"/>
                              <a:gd name="connsiteY211" fmla="*/ 644 h 91439"/>
                              <a:gd name="connsiteX212" fmla="*/ 1067659 w 1254402"/>
                              <a:gd name="connsiteY212" fmla="*/ 44432 h 91439"/>
                              <a:gd name="connsiteX213" fmla="*/ 1103076 w 1254402"/>
                              <a:gd name="connsiteY213" fmla="*/ 18030 h 91439"/>
                              <a:gd name="connsiteX214" fmla="*/ 1138493 w 1254402"/>
                              <a:gd name="connsiteY214" fmla="*/ 44432 h 91439"/>
                              <a:gd name="connsiteX215" fmla="*/ 1103076 w 1254402"/>
                              <a:gd name="connsiteY215" fmla="*/ 70834 h 91439"/>
                              <a:gd name="connsiteX216" fmla="*/ 1067659 w 1254402"/>
                              <a:gd name="connsiteY216" fmla="*/ 44432 h 91439"/>
                              <a:gd name="connsiteX217" fmla="*/ 1123038 w 1254402"/>
                              <a:gd name="connsiteY217" fmla="*/ 44432 h 91439"/>
                              <a:gd name="connsiteX218" fmla="*/ 1102432 w 1254402"/>
                              <a:gd name="connsiteY218" fmla="*/ 30265 h 91439"/>
                              <a:gd name="connsiteX219" fmla="*/ 1081825 w 1254402"/>
                              <a:gd name="connsiteY219" fmla="*/ 44432 h 91439"/>
                              <a:gd name="connsiteX220" fmla="*/ 1102432 w 1254402"/>
                              <a:gd name="connsiteY220" fmla="*/ 58599 h 91439"/>
                              <a:gd name="connsiteX221" fmla="*/ 1123038 w 1254402"/>
                              <a:gd name="connsiteY221" fmla="*/ 44432 h 91439"/>
                              <a:gd name="connsiteX222" fmla="*/ 1254402 w 1254402"/>
                              <a:gd name="connsiteY222" fmla="*/ 19318 h 91439"/>
                              <a:gd name="connsiteX223" fmla="*/ 1231864 w 1254402"/>
                              <a:gd name="connsiteY223" fmla="*/ 70190 h 91439"/>
                              <a:gd name="connsiteX224" fmla="*/ 1211902 w 1254402"/>
                              <a:gd name="connsiteY224" fmla="*/ 70190 h 91439"/>
                              <a:gd name="connsiteX225" fmla="*/ 1197091 w 1254402"/>
                              <a:gd name="connsiteY225" fmla="*/ 34773 h 91439"/>
                              <a:gd name="connsiteX226" fmla="*/ 1182281 w 1254402"/>
                              <a:gd name="connsiteY226" fmla="*/ 70190 h 91439"/>
                              <a:gd name="connsiteX227" fmla="*/ 1162318 w 1254402"/>
                              <a:gd name="connsiteY227" fmla="*/ 70190 h 91439"/>
                              <a:gd name="connsiteX228" fmla="*/ 1139780 w 1254402"/>
                              <a:gd name="connsiteY228" fmla="*/ 19318 h 91439"/>
                              <a:gd name="connsiteX229" fmla="*/ 1156523 w 1254402"/>
                              <a:gd name="connsiteY229" fmla="*/ 19318 h 91439"/>
                              <a:gd name="connsiteX230" fmla="*/ 1173265 w 1254402"/>
                              <a:gd name="connsiteY230" fmla="*/ 58599 h 91439"/>
                              <a:gd name="connsiteX231" fmla="*/ 1188720 w 1254402"/>
                              <a:gd name="connsiteY231" fmla="*/ 19318 h 91439"/>
                              <a:gd name="connsiteX232" fmla="*/ 1206107 w 1254402"/>
                              <a:gd name="connsiteY232" fmla="*/ 19318 h 91439"/>
                              <a:gd name="connsiteX233" fmla="*/ 1221561 w 1254402"/>
                              <a:gd name="connsiteY233" fmla="*/ 57955 h 91439"/>
                              <a:gd name="connsiteX234" fmla="*/ 1238304 w 1254402"/>
                              <a:gd name="connsiteY234" fmla="*/ 18674 h 91439"/>
                              <a:gd name="connsiteX235" fmla="*/ 1254402 w 1254402"/>
                              <a:gd name="connsiteY235" fmla="*/ 18674 h 9143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</a:cxnLst>
                            <a:rect l="l" t="t" r="r" b="b"/>
                            <a:pathLst>
                              <a:path w="1254402" h="91439">
                                <a:moveTo>
                                  <a:pt x="70834" y="31553"/>
                                </a:moveTo>
                                <a:cubicBezTo>
                                  <a:pt x="70834" y="45076"/>
                                  <a:pt x="61175" y="53447"/>
                                  <a:pt x="47652" y="53447"/>
                                </a:cubicBezTo>
                                <a:lnTo>
                                  <a:pt x="15455" y="53447"/>
                                </a:lnTo>
                                <a:lnTo>
                                  <a:pt x="15455" y="69546"/>
                                </a:lnTo>
                                <a:lnTo>
                                  <a:pt x="0" y="69546"/>
                                </a:lnTo>
                                <a:lnTo>
                                  <a:pt x="0" y="9015"/>
                                </a:lnTo>
                                <a:lnTo>
                                  <a:pt x="47652" y="9015"/>
                                </a:lnTo>
                                <a:cubicBezTo>
                                  <a:pt x="61175" y="9659"/>
                                  <a:pt x="70834" y="18030"/>
                                  <a:pt x="70834" y="31553"/>
                                </a:cubicBezTo>
                                <a:close/>
                                <a:moveTo>
                                  <a:pt x="55379" y="31553"/>
                                </a:moveTo>
                                <a:cubicBezTo>
                                  <a:pt x="55379" y="22538"/>
                                  <a:pt x="48296" y="22538"/>
                                  <a:pt x="43788" y="22538"/>
                                </a:cubicBezTo>
                                <a:lnTo>
                                  <a:pt x="16099" y="22538"/>
                                </a:lnTo>
                                <a:lnTo>
                                  <a:pt x="16099" y="40568"/>
                                </a:lnTo>
                                <a:lnTo>
                                  <a:pt x="43144" y="40568"/>
                                </a:lnTo>
                                <a:cubicBezTo>
                                  <a:pt x="48296" y="40568"/>
                                  <a:pt x="55379" y="40568"/>
                                  <a:pt x="55379" y="31553"/>
                                </a:cubicBezTo>
                                <a:close/>
                                <a:moveTo>
                                  <a:pt x="79849" y="44432"/>
                                </a:moveTo>
                                <a:cubicBezTo>
                                  <a:pt x="79849" y="25758"/>
                                  <a:pt x="94016" y="18030"/>
                                  <a:pt x="115266" y="18030"/>
                                </a:cubicBezTo>
                                <a:cubicBezTo>
                                  <a:pt x="136516" y="18030"/>
                                  <a:pt x="150683" y="25758"/>
                                  <a:pt x="150683" y="44432"/>
                                </a:cubicBezTo>
                                <a:cubicBezTo>
                                  <a:pt x="150683" y="63106"/>
                                  <a:pt x="136516" y="70834"/>
                                  <a:pt x="115266" y="70834"/>
                                </a:cubicBezTo>
                                <a:cubicBezTo>
                                  <a:pt x="94016" y="70834"/>
                                  <a:pt x="79849" y="63106"/>
                                  <a:pt x="79849" y="44432"/>
                                </a:cubicBezTo>
                                <a:close/>
                                <a:moveTo>
                                  <a:pt x="135228" y="44432"/>
                                </a:moveTo>
                                <a:cubicBezTo>
                                  <a:pt x="135228" y="34129"/>
                                  <a:pt x="128789" y="30265"/>
                                  <a:pt x="114622" y="30265"/>
                                </a:cubicBezTo>
                                <a:cubicBezTo>
                                  <a:pt x="101099" y="30265"/>
                                  <a:pt x="94016" y="33485"/>
                                  <a:pt x="94016" y="44432"/>
                                </a:cubicBezTo>
                                <a:cubicBezTo>
                                  <a:pt x="94016" y="54735"/>
                                  <a:pt x="100455" y="58599"/>
                                  <a:pt x="114622" y="58599"/>
                                </a:cubicBezTo>
                                <a:cubicBezTo>
                                  <a:pt x="128789" y="58599"/>
                                  <a:pt x="135228" y="54735"/>
                                  <a:pt x="135228" y="44432"/>
                                </a:cubicBezTo>
                                <a:close/>
                                <a:moveTo>
                                  <a:pt x="173221" y="52159"/>
                                </a:moveTo>
                                <a:cubicBezTo>
                                  <a:pt x="173221" y="57311"/>
                                  <a:pt x="179016" y="59887"/>
                                  <a:pt x="195115" y="59887"/>
                                </a:cubicBezTo>
                                <a:cubicBezTo>
                                  <a:pt x="211214" y="59887"/>
                                  <a:pt x="213789" y="58599"/>
                                  <a:pt x="213789" y="54735"/>
                                </a:cubicBezTo>
                                <a:cubicBezTo>
                                  <a:pt x="213789" y="50872"/>
                                  <a:pt x="211214" y="50872"/>
                                  <a:pt x="193827" y="49584"/>
                                </a:cubicBezTo>
                                <a:cubicBezTo>
                                  <a:pt x="171289" y="48296"/>
                                  <a:pt x="160342" y="46364"/>
                                  <a:pt x="160342" y="34129"/>
                                </a:cubicBezTo>
                                <a:cubicBezTo>
                                  <a:pt x="160342" y="20606"/>
                                  <a:pt x="175797" y="18674"/>
                                  <a:pt x="193827" y="18674"/>
                                </a:cubicBezTo>
                                <a:cubicBezTo>
                                  <a:pt x="213145" y="18674"/>
                                  <a:pt x="226668" y="21250"/>
                                  <a:pt x="226668" y="35417"/>
                                </a:cubicBezTo>
                                <a:lnTo>
                                  <a:pt x="211857" y="35417"/>
                                </a:lnTo>
                                <a:cubicBezTo>
                                  <a:pt x="211857" y="30909"/>
                                  <a:pt x="206706" y="30265"/>
                                  <a:pt x="192539" y="30265"/>
                                </a:cubicBezTo>
                                <a:cubicBezTo>
                                  <a:pt x="178372" y="30265"/>
                                  <a:pt x="174509" y="31553"/>
                                  <a:pt x="174509" y="34129"/>
                                </a:cubicBezTo>
                                <a:cubicBezTo>
                                  <a:pt x="174509" y="37349"/>
                                  <a:pt x="177085" y="37993"/>
                                  <a:pt x="194471" y="39281"/>
                                </a:cubicBezTo>
                                <a:cubicBezTo>
                                  <a:pt x="214433" y="40568"/>
                                  <a:pt x="227956" y="41212"/>
                                  <a:pt x="227956" y="54735"/>
                                </a:cubicBezTo>
                                <a:cubicBezTo>
                                  <a:pt x="227956" y="68902"/>
                                  <a:pt x="215077" y="71478"/>
                                  <a:pt x="195759" y="71478"/>
                                </a:cubicBezTo>
                                <a:cubicBezTo>
                                  <a:pt x="176441" y="71478"/>
                                  <a:pt x="158410" y="68902"/>
                                  <a:pt x="158410" y="52803"/>
                                </a:cubicBezTo>
                                <a:lnTo>
                                  <a:pt x="173221" y="52803"/>
                                </a:lnTo>
                                <a:close/>
                                <a:moveTo>
                                  <a:pt x="254358" y="644"/>
                                </a:moveTo>
                                <a:lnTo>
                                  <a:pt x="254358" y="13523"/>
                                </a:lnTo>
                                <a:lnTo>
                                  <a:pt x="239547" y="13523"/>
                                </a:lnTo>
                                <a:lnTo>
                                  <a:pt x="239547" y="644"/>
                                </a:lnTo>
                                <a:lnTo>
                                  <a:pt x="254358" y="644"/>
                                </a:lnTo>
                                <a:close/>
                                <a:moveTo>
                                  <a:pt x="254358" y="19318"/>
                                </a:moveTo>
                                <a:lnTo>
                                  <a:pt x="254358" y="70190"/>
                                </a:lnTo>
                                <a:lnTo>
                                  <a:pt x="239547" y="70190"/>
                                </a:lnTo>
                                <a:lnTo>
                                  <a:pt x="239547" y="19318"/>
                                </a:lnTo>
                                <a:lnTo>
                                  <a:pt x="254358" y="19318"/>
                                </a:lnTo>
                                <a:close/>
                                <a:moveTo>
                                  <a:pt x="292994" y="31553"/>
                                </a:moveTo>
                                <a:lnTo>
                                  <a:pt x="292994" y="46364"/>
                                </a:lnTo>
                                <a:cubicBezTo>
                                  <a:pt x="292994" y="56023"/>
                                  <a:pt x="294926" y="58599"/>
                                  <a:pt x="303941" y="58599"/>
                                </a:cubicBezTo>
                                <a:cubicBezTo>
                                  <a:pt x="308449" y="58599"/>
                                  <a:pt x="311025" y="58599"/>
                                  <a:pt x="316820" y="57955"/>
                                </a:cubicBezTo>
                                <a:lnTo>
                                  <a:pt x="316820" y="69546"/>
                                </a:lnTo>
                                <a:cubicBezTo>
                                  <a:pt x="311669" y="70190"/>
                                  <a:pt x="306517" y="70834"/>
                                  <a:pt x="299434" y="70834"/>
                                </a:cubicBezTo>
                                <a:cubicBezTo>
                                  <a:pt x="286555" y="70834"/>
                                  <a:pt x="278184" y="65682"/>
                                  <a:pt x="278184" y="54735"/>
                                </a:cubicBezTo>
                                <a:lnTo>
                                  <a:pt x="278184" y="31553"/>
                                </a:lnTo>
                                <a:lnTo>
                                  <a:pt x="264661" y="31553"/>
                                </a:lnTo>
                                <a:lnTo>
                                  <a:pt x="264661" y="19318"/>
                                </a:lnTo>
                                <a:lnTo>
                                  <a:pt x="278184" y="19318"/>
                                </a:lnTo>
                                <a:lnTo>
                                  <a:pt x="278184" y="9015"/>
                                </a:lnTo>
                                <a:lnTo>
                                  <a:pt x="292994" y="4508"/>
                                </a:lnTo>
                                <a:lnTo>
                                  <a:pt x="292994" y="19318"/>
                                </a:lnTo>
                                <a:lnTo>
                                  <a:pt x="316820" y="19318"/>
                                </a:lnTo>
                                <a:lnTo>
                                  <a:pt x="316820" y="31553"/>
                                </a:lnTo>
                                <a:lnTo>
                                  <a:pt x="292994" y="31553"/>
                                </a:lnTo>
                                <a:close/>
                                <a:moveTo>
                                  <a:pt x="342578" y="644"/>
                                </a:moveTo>
                                <a:lnTo>
                                  <a:pt x="342578" y="13523"/>
                                </a:lnTo>
                                <a:lnTo>
                                  <a:pt x="327767" y="13523"/>
                                </a:lnTo>
                                <a:lnTo>
                                  <a:pt x="327767" y="644"/>
                                </a:lnTo>
                                <a:lnTo>
                                  <a:pt x="342578" y="644"/>
                                </a:lnTo>
                                <a:close/>
                                <a:moveTo>
                                  <a:pt x="342578" y="19318"/>
                                </a:moveTo>
                                <a:lnTo>
                                  <a:pt x="342578" y="70190"/>
                                </a:lnTo>
                                <a:lnTo>
                                  <a:pt x="327767" y="70190"/>
                                </a:lnTo>
                                <a:lnTo>
                                  <a:pt x="327767" y="19318"/>
                                </a:lnTo>
                                <a:lnTo>
                                  <a:pt x="342578" y="19318"/>
                                </a:lnTo>
                                <a:close/>
                                <a:moveTo>
                                  <a:pt x="424359" y="19318"/>
                                </a:moveTo>
                                <a:lnTo>
                                  <a:pt x="398601" y="70190"/>
                                </a:lnTo>
                                <a:lnTo>
                                  <a:pt x="377995" y="70190"/>
                                </a:lnTo>
                                <a:lnTo>
                                  <a:pt x="352237" y="19318"/>
                                </a:lnTo>
                                <a:lnTo>
                                  <a:pt x="368336" y="19318"/>
                                </a:lnTo>
                                <a:lnTo>
                                  <a:pt x="388298" y="59887"/>
                                </a:lnTo>
                                <a:lnTo>
                                  <a:pt x="408260" y="19318"/>
                                </a:lnTo>
                                <a:lnTo>
                                  <a:pt x="424359" y="19318"/>
                                </a:lnTo>
                                <a:close/>
                                <a:moveTo>
                                  <a:pt x="481670" y="51515"/>
                                </a:moveTo>
                                <a:lnTo>
                                  <a:pt x="496481" y="51515"/>
                                </a:lnTo>
                                <a:cubicBezTo>
                                  <a:pt x="493261" y="64394"/>
                                  <a:pt x="480382" y="70834"/>
                                  <a:pt x="461708" y="70834"/>
                                </a:cubicBezTo>
                                <a:cubicBezTo>
                                  <a:pt x="442389" y="70834"/>
                                  <a:pt x="427579" y="63106"/>
                                  <a:pt x="427579" y="44432"/>
                                </a:cubicBezTo>
                                <a:cubicBezTo>
                                  <a:pt x="427579" y="25758"/>
                                  <a:pt x="442389" y="18030"/>
                                  <a:pt x="462995" y="18030"/>
                                </a:cubicBezTo>
                                <a:cubicBezTo>
                                  <a:pt x="482314" y="18030"/>
                                  <a:pt x="497768" y="24470"/>
                                  <a:pt x="497768" y="47652"/>
                                </a:cubicBezTo>
                                <a:lnTo>
                                  <a:pt x="442389" y="47652"/>
                                </a:lnTo>
                                <a:cubicBezTo>
                                  <a:pt x="444321" y="56023"/>
                                  <a:pt x="452048" y="58599"/>
                                  <a:pt x="461708" y="58599"/>
                                </a:cubicBezTo>
                                <a:cubicBezTo>
                                  <a:pt x="471367" y="58599"/>
                                  <a:pt x="477806" y="56667"/>
                                  <a:pt x="481670" y="51515"/>
                                </a:cubicBezTo>
                                <a:close/>
                                <a:moveTo>
                                  <a:pt x="442389" y="38637"/>
                                </a:moveTo>
                                <a:lnTo>
                                  <a:pt x="481026" y="38637"/>
                                </a:lnTo>
                                <a:cubicBezTo>
                                  <a:pt x="478450" y="31553"/>
                                  <a:pt x="471367" y="29621"/>
                                  <a:pt x="461708" y="29621"/>
                                </a:cubicBezTo>
                                <a:cubicBezTo>
                                  <a:pt x="452048" y="29621"/>
                                  <a:pt x="444965" y="31553"/>
                                  <a:pt x="442389" y="38637"/>
                                </a:cubicBezTo>
                                <a:close/>
                                <a:moveTo>
                                  <a:pt x="622694" y="644"/>
                                </a:moveTo>
                                <a:lnTo>
                                  <a:pt x="622694" y="69546"/>
                                </a:lnTo>
                                <a:lnTo>
                                  <a:pt x="607883" y="69546"/>
                                </a:lnTo>
                                <a:lnTo>
                                  <a:pt x="607883" y="61819"/>
                                </a:lnTo>
                                <a:cubicBezTo>
                                  <a:pt x="602087" y="67614"/>
                                  <a:pt x="593716" y="70834"/>
                                  <a:pt x="582769" y="70834"/>
                                </a:cubicBezTo>
                                <a:cubicBezTo>
                                  <a:pt x="566670" y="70834"/>
                                  <a:pt x="552504" y="63750"/>
                                  <a:pt x="552504" y="44432"/>
                                </a:cubicBezTo>
                                <a:cubicBezTo>
                                  <a:pt x="552504" y="25114"/>
                                  <a:pt x="566670" y="18030"/>
                                  <a:pt x="582769" y="18030"/>
                                </a:cubicBezTo>
                                <a:cubicBezTo>
                                  <a:pt x="593716" y="18030"/>
                                  <a:pt x="602731" y="21250"/>
                                  <a:pt x="607883" y="27046"/>
                                </a:cubicBezTo>
                                <a:lnTo>
                                  <a:pt x="607883" y="644"/>
                                </a:lnTo>
                                <a:lnTo>
                                  <a:pt x="622694" y="644"/>
                                </a:lnTo>
                                <a:close/>
                                <a:moveTo>
                                  <a:pt x="607883" y="44432"/>
                                </a:moveTo>
                                <a:cubicBezTo>
                                  <a:pt x="607883" y="34129"/>
                                  <a:pt x="600800" y="30265"/>
                                  <a:pt x="587277" y="30265"/>
                                </a:cubicBezTo>
                                <a:cubicBezTo>
                                  <a:pt x="574398" y="30265"/>
                                  <a:pt x="566670" y="34129"/>
                                  <a:pt x="566670" y="44432"/>
                                </a:cubicBezTo>
                                <a:cubicBezTo>
                                  <a:pt x="566670" y="54735"/>
                                  <a:pt x="573754" y="58599"/>
                                  <a:pt x="587277" y="58599"/>
                                </a:cubicBezTo>
                                <a:cubicBezTo>
                                  <a:pt x="600800" y="58599"/>
                                  <a:pt x="607883" y="54735"/>
                                  <a:pt x="607883" y="44432"/>
                                </a:cubicBezTo>
                                <a:close/>
                                <a:moveTo>
                                  <a:pt x="649739" y="644"/>
                                </a:moveTo>
                                <a:lnTo>
                                  <a:pt x="649739" y="13523"/>
                                </a:lnTo>
                                <a:lnTo>
                                  <a:pt x="634928" y="13523"/>
                                </a:lnTo>
                                <a:lnTo>
                                  <a:pt x="634928" y="644"/>
                                </a:lnTo>
                                <a:lnTo>
                                  <a:pt x="649739" y="644"/>
                                </a:lnTo>
                                <a:close/>
                                <a:moveTo>
                                  <a:pt x="649739" y="19318"/>
                                </a:moveTo>
                                <a:lnTo>
                                  <a:pt x="649739" y="70190"/>
                                </a:lnTo>
                                <a:lnTo>
                                  <a:pt x="634928" y="70190"/>
                                </a:lnTo>
                                <a:lnTo>
                                  <a:pt x="634928" y="19318"/>
                                </a:lnTo>
                                <a:lnTo>
                                  <a:pt x="649739" y="19318"/>
                                </a:lnTo>
                                <a:close/>
                                <a:moveTo>
                                  <a:pt x="730876" y="19318"/>
                                </a:moveTo>
                                <a:lnTo>
                                  <a:pt x="730876" y="61819"/>
                                </a:lnTo>
                                <a:cubicBezTo>
                                  <a:pt x="730876" y="82425"/>
                                  <a:pt x="716709" y="91440"/>
                                  <a:pt x="698035" y="91440"/>
                                </a:cubicBezTo>
                                <a:cubicBezTo>
                                  <a:pt x="683224" y="91440"/>
                                  <a:pt x="670989" y="88864"/>
                                  <a:pt x="666482" y="87576"/>
                                </a:cubicBezTo>
                                <a:lnTo>
                                  <a:pt x="666482" y="75985"/>
                                </a:lnTo>
                                <a:cubicBezTo>
                                  <a:pt x="672277" y="77273"/>
                                  <a:pt x="683868" y="79849"/>
                                  <a:pt x="694815" y="79849"/>
                                </a:cubicBezTo>
                                <a:cubicBezTo>
                                  <a:pt x="710270" y="79849"/>
                                  <a:pt x="716065" y="74053"/>
                                  <a:pt x="716065" y="61175"/>
                                </a:cubicBezTo>
                                <a:cubicBezTo>
                                  <a:pt x="710914" y="66970"/>
                                  <a:pt x="702543" y="70190"/>
                                  <a:pt x="690308" y="70190"/>
                                </a:cubicBezTo>
                                <a:cubicBezTo>
                                  <a:pt x="672921" y="70190"/>
                                  <a:pt x="660686" y="62463"/>
                                  <a:pt x="660686" y="44432"/>
                                </a:cubicBezTo>
                                <a:cubicBezTo>
                                  <a:pt x="660686" y="26402"/>
                                  <a:pt x="672921" y="18674"/>
                                  <a:pt x="690308" y="18674"/>
                                </a:cubicBezTo>
                                <a:cubicBezTo>
                                  <a:pt x="702543" y="18674"/>
                                  <a:pt x="710914" y="21894"/>
                                  <a:pt x="716065" y="27690"/>
                                </a:cubicBezTo>
                                <a:lnTo>
                                  <a:pt x="716065" y="19318"/>
                                </a:lnTo>
                                <a:lnTo>
                                  <a:pt x="730876" y="19318"/>
                                </a:lnTo>
                                <a:close/>
                                <a:moveTo>
                                  <a:pt x="715421" y="43788"/>
                                </a:moveTo>
                                <a:cubicBezTo>
                                  <a:pt x="715421" y="34773"/>
                                  <a:pt x="708982" y="30909"/>
                                  <a:pt x="694815" y="30909"/>
                                </a:cubicBezTo>
                                <a:cubicBezTo>
                                  <a:pt x="680648" y="30909"/>
                                  <a:pt x="674209" y="34773"/>
                                  <a:pt x="674209" y="43788"/>
                                </a:cubicBezTo>
                                <a:cubicBezTo>
                                  <a:pt x="674209" y="52803"/>
                                  <a:pt x="680648" y="56667"/>
                                  <a:pt x="694815" y="56667"/>
                                </a:cubicBezTo>
                                <a:cubicBezTo>
                                  <a:pt x="708982" y="56667"/>
                                  <a:pt x="715421" y="52803"/>
                                  <a:pt x="715421" y="43788"/>
                                </a:cubicBezTo>
                                <a:close/>
                                <a:moveTo>
                                  <a:pt x="757278" y="644"/>
                                </a:moveTo>
                                <a:lnTo>
                                  <a:pt x="757278" y="13523"/>
                                </a:lnTo>
                                <a:lnTo>
                                  <a:pt x="742467" y="13523"/>
                                </a:lnTo>
                                <a:lnTo>
                                  <a:pt x="742467" y="644"/>
                                </a:lnTo>
                                <a:lnTo>
                                  <a:pt x="757278" y="644"/>
                                </a:lnTo>
                                <a:close/>
                                <a:moveTo>
                                  <a:pt x="757278" y="19318"/>
                                </a:moveTo>
                                <a:lnTo>
                                  <a:pt x="757278" y="70190"/>
                                </a:lnTo>
                                <a:lnTo>
                                  <a:pt x="742467" y="70190"/>
                                </a:lnTo>
                                <a:lnTo>
                                  <a:pt x="742467" y="19318"/>
                                </a:lnTo>
                                <a:lnTo>
                                  <a:pt x="757278" y="19318"/>
                                </a:lnTo>
                                <a:close/>
                                <a:moveTo>
                                  <a:pt x="795914" y="31553"/>
                                </a:moveTo>
                                <a:lnTo>
                                  <a:pt x="795914" y="46364"/>
                                </a:lnTo>
                                <a:cubicBezTo>
                                  <a:pt x="795914" y="56023"/>
                                  <a:pt x="797846" y="58599"/>
                                  <a:pt x="806861" y="58599"/>
                                </a:cubicBezTo>
                                <a:cubicBezTo>
                                  <a:pt x="811369" y="58599"/>
                                  <a:pt x="813945" y="58599"/>
                                  <a:pt x="819740" y="57955"/>
                                </a:cubicBezTo>
                                <a:lnTo>
                                  <a:pt x="819740" y="69546"/>
                                </a:lnTo>
                                <a:cubicBezTo>
                                  <a:pt x="814589" y="70190"/>
                                  <a:pt x="809437" y="70834"/>
                                  <a:pt x="802354" y="70834"/>
                                </a:cubicBezTo>
                                <a:cubicBezTo>
                                  <a:pt x="789475" y="70834"/>
                                  <a:pt x="781104" y="65682"/>
                                  <a:pt x="781104" y="54735"/>
                                </a:cubicBezTo>
                                <a:lnTo>
                                  <a:pt x="781104" y="31553"/>
                                </a:lnTo>
                                <a:lnTo>
                                  <a:pt x="767581" y="31553"/>
                                </a:lnTo>
                                <a:lnTo>
                                  <a:pt x="767581" y="19318"/>
                                </a:lnTo>
                                <a:lnTo>
                                  <a:pt x="781104" y="19318"/>
                                </a:lnTo>
                                <a:lnTo>
                                  <a:pt x="781104" y="9015"/>
                                </a:lnTo>
                                <a:lnTo>
                                  <a:pt x="795914" y="4508"/>
                                </a:lnTo>
                                <a:lnTo>
                                  <a:pt x="795914" y="19318"/>
                                </a:lnTo>
                                <a:lnTo>
                                  <a:pt x="819740" y="19318"/>
                                </a:lnTo>
                                <a:lnTo>
                                  <a:pt x="819740" y="31553"/>
                                </a:lnTo>
                                <a:lnTo>
                                  <a:pt x="795914" y="31553"/>
                                </a:lnTo>
                                <a:close/>
                                <a:moveTo>
                                  <a:pt x="898301" y="44432"/>
                                </a:moveTo>
                                <a:lnTo>
                                  <a:pt x="898301" y="70190"/>
                                </a:lnTo>
                                <a:lnTo>
                                  <a:pt x="883491" y="70190"/>
                                </a:lnTo>
                                <a:lnTo>
                                  <a:pt x="883491" y="63750"/>
                                </a:lnTo>
                                <a:cubicBezTo>
                                  <a:pt x="874476" y="68258"/>
                                  <a:pt x="864816" y="70834"/>
                                  <a:pt x="852581" y="70834"/>
                                </a:cubicBezTo>
                                <a:cubicBezTo>
                                  <a:pt x="838415" y="70834"/>
                                  <a:pt x="829400" y="66326"/>
                                  <a:pt x="829400" y="54735"/>
                                </a:cubicBezTo>
                                <a:cubicBezTo>
                                  <a:pt x="829400" y="41856"/>
                                  <a:pt x="843566" y="37349"/>
                                  <a:pt x="860309" y="37349"/>
                                </a:cubicBezTo>
                                <a:cubicBezTo>
                                  <a:pt x="869324" y="37349"/>
                                  <a:pt x="877051" y="38637"/>
                                  <a:pt x="883491" y="41212"/>
                                </a:cubicBezTo>
                                <a:cubicBezTo>
                                  <a:pt x="883491" y="31553"/>
                                  <a:pt x="871256" y="30909"/>
                                  <a:pt x="864172" y="30909"/>
                                </a:cubicBezTo>
                                <a:cubicBezTo>
                                  <a:pt x="857733" y="30909"/>
                                  <a:pt x="849362" y="31553"/>
                                  <a:pt x="839059" y="34773"/>
                                </a:cubicBezTo>
                                <a:lnTo>
                                  <a:pt x="833907" y="23826"/>
                                </a:lnTo>
                                <a:cubicBezTo>
                                  <a:pt x="844210" y="20606"/>
                                  <a:pt x="854513" y="18674"/>
                                  <a:pt x="864816" y="18674"/>
                                </a:cubicBezTo>
                                <a:cubicBezTo>
                                  <a:pt x="886066" y="18030"/>
                                  <a:pt x="898301" y="25114"/>
                                  <a:pt x="898301" y="44432"/>
                                </a:cubicBezTo>
                                <a:close/>
                                <a:moveTo>
                                  <a:pt x="883491" y="50228"/>
                                </a:moveTo>
                                <a:cubicBezTo>
                                  <a:pt x="878339" y="48296"/>
                                  <a:pt x="871256" y="47008"/>
                                  <a:pt x="862241" y="47008"/>
                                </a:cubicBezTo>
                                <a:cubicBezTo>
                                  <a:pt x="851294" y="47008"/>
                                  <a:pt x="844854" y="48940"/>
                                  <a:pt x="844854" y="54091"/>
                                </a:cubicBezTo>
                                <a:cubicBezTo>
                                  <a:pt x="844854" y="59243"/>
                                  <a:pt x="850006" y="59887"/>
                                  <a:pt x="857733" y="59887"/>
                                </a:cubicBezTo>
                                <a:cubicBezTo>
                                  <a:pt x="865460" y="59887"/>
                                  <a:pt x="877051" y="57311"/>
                                  <a:pt x="884135" y="54091"/>
                                </a:cubicBezTo>
                                <a:lnTo>
                                  <a:pt x="884135" y="50228"/>
                                </a:lnTo>
                                <a:close/>
                                <a:moveTo>
                                  <a:pt x="925347" y="644"/>
                                </a:moveTo>
                                <a:lnTo>
                                  <a:pt x="925347" y="69546"/>
                                </a:lnTo>
                                <a:lnTo>
                                  <a:pt x="910536" y="69546"/>
                                </a:lnTo>
                                <a:lnTo>
                                  <a:pt x="910536" y="644"/>
                                </a:lnTo>
                                <a:lnTo>
                                  <a:pt x="925347" y="644"/>
                                </a:lnTo>
                                <a:close/>
                                <a:moveTo>
                                  <a:pt x="1009704" y="19318"/>
                                </a:moveTo>
                                <a:lnTo>
                                  <a:pt x="1030954" y="19318"/>
                                </a:lnTo>
                                <a:lnTo>
                                  <a:pt x="1030954" y="31553"/>
                                </a:lnTo>
                                <a:lnTo>
                                  <a:pt x="1009704" y="31553"/>
                                </a:lnTo>
                                <a:lnTo>
                                  <a:pt x="1009704" y="70190"/>
                                </a:lnTo>
                                <a:lnTo>
                                  <a:pt x="994893" y="70190"/>
                                </a:lnTo>
                                <a:lnTo>
                                  <a:pt x="994893" y="31553"/>
                                </a:lnTo>
                                <a:lnTo>
                                  <a:pt x="981370" y="31553"/>
                                </a:lnTo>
                                <a:lnTo>
                                  <a:pt x="981370" y="19318"/>
                                </a:lnTo>
                                <a:lnTo>
                                  <a:pt x="994893" y="19318"/>
                                </a:lnTo>
                                <a:lnTo>
                                  <a:pt x="994893" y="15455"/>
                                </a:lnTo>
                                <a:cubicBezTo>
                                  <a:pt x="994893" y="5152"/>
                                  <a:pt x="1001332" y="0"/>
                                  <a:pt x="1016143" y="0"/>
                                </a:cubicBezTo>
                                <a:cubicBezTo>
                                  <a:pt x="1021295" y="0"/>
                                  <a:pt x="1023870" y="0"/>
                                  <a:pt x="1031598" y="644"/>
                                </a:cubicBezTo>
                                <a:lnTo>
                                  <a:pt x="1031598" y="10947"/>
                                </a:lnTo>
                                <a:cubicBezTo>
                                  <a:pt x="1028378" y="10947"/>
                                  <a:pt x="1024514" y="10303"/>
                                  <a:pt x="1021295" y="10303"/>
                                </a:cubicBezTo>
                                <a:cubicBezTo>
                                  <a:pt x="1012279" y="10947"/>
                                  <a:pt x="1009704" y="12879"/>
                                  <a:pt x="1009704" y="19318"/>
                                </a:cubicBezTo>
                                <a:close/>
                                <a:moveTo>
                                  <a:pt x="1056712" y="644"/>
                                </a:moveTo>
                                <a:lnTo>
                                  <a:pt x="1056712" y="69546"/>
                                </a:lnTo>
                                <a:lnTo>
                                  <a:pt x="1041901" y="69546"/>
                                </a:lnTo>
                                <a:lnTo>
                                  <a:pt x="1041901" y="644"/>
                                </a:lnTo>
                                <a:lnTo>
                                  <a:pt x="1056712" y="644"/>
                                </a:lnTo>
                                <a:close/>
                                <a:moveTo>
                                  <a:pt x="1067659" y="44432"/>
                                </a:moveTo>
                                <a:cubicBezTo>
                                  <a:pt x="1067659" y="25758"/>
                                  <a:pt x="1081825" y="18030"/>
                                  <a:pt x="1103076" y="18030"/>
                                </a:cubicBezTo>
                                <a:cubicBezTo>
                                  <a:pt x="1124326" y="18030"/>
                                  <a:pt x="1138493" y="25758"/>
                                  <a:pt x="1138493" y="44432"/>
                                </a:cubicBezTo>
                                <a:cubicBezTo>
                                  <a:pt x="1138493" y="63106"/>
                                  <a:pt x="1124326" y="70834"/>
                                  <a:pt x="1103076" y="70834"/>
                                </a:cubicBezTo>
                                <a:cubicBezTo>
                                  <a:pt x="1081825" y="70834"/>
                                  <a:pt x="1067659" y="63106"/>
                                  <a:pt x="1067659" y="44432"/>
                                </a:cubicBezTo>
                                <a:close/>
                                <a:moveTo>
                                  <a:pt x="1123038" y="44432"/>
                                </a:moveTo>
                                <a:cubicBezTo>
                                  <a:pt x="1123038" y="34129"/>
                                  <a:pt x="1116598" y="30265"/>
                                  <a:pt x="1102432" y="30265"/>
                                </a:cubicBezTo>
                                <a:cubicBezTo>
                                  <a:pt x="1088909" y="30265"/>
                                  <a:pt x="1081825" y="33485"/>
                                  <a:pt x="1081825" y="44432"/>
                                </a:cubicBezTo>
                                <a:cubicBezTo>
                                  <a:pt x="1081825" y="54735"/>
                                  <a:pt x="1088265" y="58599"/>
                                  <a:pt x="1102432" y="58599"/>
                                </a:cubicBezTo>
                                <a:cubicBezTo>
                                  <a:pt x="1115954" y="58599"/>
                                  <a:pt x="1123038" y="54735"/>
                                  <a:pt x="1123038" y="44432"/>
                                </a:cubicBezTo>
                                <a:close/>
                                <a:moveTo>
                                  <a:pt x="1254402" y="19318"/>
                                </a:moveTo>
                                <a:lnTo>
                                  <a:pt x="1231864" y="70190"/>
                                </a:lnTo>
                                <a:lnTo>
                                  <a:pt x="1211902" y="70190"/>
                                </a:lnTo>
                                <a:lnTo>
                                  <a:pt x="1197091" y="34773"/>
                                </a:lnTo>
                                <a:lnTo>
                                  <a:pt x="1182281" y="70190"/>
                                </a:lnTo>
                                <a:lnTo>
                                  <a:pt x="1162318" y="70190"/>
                                </a:lnTo>
                                <a:lnTo>
                                  <a:pt x="1139780" y="19318"/>
                                </a:lnTo>
                                <a:lnTo>
                                  <a:pt x="1156523" y="19318"/>
                                </a:lnTo>
                                <a:lnTo>
                                  <a:pt x="1173265" y="58599"/>
                                </a:lnTo>
                                <a:lnTo>
                                  <a:pt x="1188720" y="19318"/>
                                </a:lnTo>
                                <a:lnTo>
                                  <a:pt x="1206107" y="19318"/>
                                </a:lnTo>
                                <a:lnTo>
                                  <a:pt x="1221561" y="57955"/>
                                </a:lnTo>
                                <a:lnTo>
                                  <a:pt x="1238304" y="18674"/>
                                </a:lnTo>
                                <a:lnTo>
                                  <a:pt x="1254402" y="186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A9B"/>
                          </a:solidFill>
                          <a:ln w="6439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g:grpSp>
                        <wpg:cNvPr id="38" name="Graphique 9"/>
                        <wpg:cNvGrpSpPr/>
                        <wpg:grpSpPr>
                          <a:xfrm>
                            <a:off x="0" y="0"/>
                            <a:ext cx="1824935" cy="273031"/>
                            <a:chOff x="0" y="0"/>
                            <a:chExt cx="1824935" cy="273031"/>
                          </a:xfrm>
                        </wpg:grpSpPr>
                        <wps:wsp>
                          <wps:cNvPr id="39" name="Forme libre : forme 39"/>
                          <wps:cNvSpPr/>
                          <wps:spPr>
                            <a:xfrm>
                              <a:off x="0" y="0"/>
                              <a:ext cx="1533229" cy="273031"/>
                            </a:xfrm>
                            <a:custGeom>
                              <a:avLst/>
                              <a:gdLst>
                                <a:gd name="connsiteX0" fmla="*/ 358677 w 1533229"/>
                                <a:gd name="connsiteY0" fmla="*/ 169357 h 273031"/>
                                <a:gd name="connsiteX1" fmla="*/ 358677 w 1533229"/>
                                <a:gd name="connsiteY1" fmla="*/ 269168 h 273031"/>
                                <a:gd name="connsiteX2" fmla="*/ 285267 w 1533229"/>
                                <a:gd name="connsiteY2" fmla="*/ 269168 h 273031"/>
                                <a:gd name="connsiteX3" fmla="*/ 285267 w 1533229"/>
                                <a:gd name="connsiteY3" fmla="*/ 198978 h 273031"/>
                                <a:gd name="connsiteX4" fmla="*/ 242123 w 1533229"/>
                                <a:gd name="connsiteY4" fmla="*/ 154546 h 273031"/>
                                <a:gd name="connsiteX5" fmla="*/ 183524 w 1533229"/>
                                <a:gd name="connsiteY5" fmla="*/ 177728 h 273031"/>
                                <a:gd name="connsiteX6" fmla="*/ 183524 w 1533229"/>
                                <a:gd name="connsiteY6" fmla="*/ 269812 h 273031"/>
                                <a:gd name="connsiteX7" fmla="*/ 110758 w 1533229"/>
                                <a:gd name="connsiteY7" fmla="*/ 269812 h 273031"/>
                                <a:gd name="connsiteX8" fmla="*/ 110758 w 1533229"/>
                                <a:gd name="connsiteY8" fmla="*/ 92084 h 273031"/>
                                <a:gd name="connsiteX9" fmla="*/ 183524 w 1533229"/>
                                <a:gd name="connsiteY9" fmla="*/ 92084 h 273031"/>
                                <a:gd name="connsiteX10" fmla="*/ 183524 w 1533229"/>
                                <a:gd name="connsiteY10" fmla="*/ 117842 h 273031"/>
                                <a:gd name="connsiteX11" fmla="*/ 271744 w 1533229"/>
                                <a:gd name="connsiteY11" fmla="*/ 90152 h 273031"/>
                                <a:gd name="connsiteX12" fmla="*/ 358677 w 1533229"/>
                                <a:gd name="connsiteY12" fmla="*/ 169357 h 273031"/>
                                <a:gd name="connsiteX13" fmla="*/ 765005 w 1533229"/>
                                <a:gd name="connsiteY13" fmla="*/ 36705 h 273031"/>
                                <a:gd name="connsiteX14" fmla="*/ 692239 w 1533229"/>
                                <a:gd name="connsiteY14" fmla="*/ 36705 h 273031"/>
                                <a:gd name="connsiteX15" fmla="*/ 692239 w 1533229"/>
                                <a:gd name="connsiteY15" fmla="*/ 92084 h 273031"/>
                                <a:gd name="connsiteX16" fmla="*/ 652959 w 1533229"/>
                                <a:gd name="connsiteY16" fmla="*/ 92084 h 273031"/>
                                <a:gd name="connsiteX17" fmla="*/ 652959 w 1533229"/>
                                <a:gd name="connsiteY17" fmla="*/ 151327 h 273031"/>
                                <a:gd name="connsiteX18" fmla="*/ 692239 w 1533229"/>
                                <a:gd name="connsiteY18" fmla="*/ 151327 h 273031"/>
                                <a:gd name="connsiteX19" fmla="*/ 692239 w 1533229"/>
                                <a:gd name="connsiteY19" fmla="*/ 269168 h 273031"/>
                                <a:gd name="connsiteX20" fmla="*/ 838415 w 1533229"/>
                                <a:gd name="connsiteY20" fmla="*/ 269168 h 273031"/>
                                <a:gd name="connsiteX21" fmla="*/ 838415 w 1533229"/>
                                <a:gd name="connsiteY21" fmla="*/ 209926 h 273031"/>
                                <a:gd name="connsiteX22" fmla="*/ 765649 w 1533229"/>
                                <a:gd name="connsiteY22" fmla="*/ 209926 h 273031"/>
                                <a:gd name="connsiteX23" fmla="*/ 765649 w 1533229"/>
                                <a:gd name="connsiteY23" fmla="*/ 151327 h 273031"/>
                                <a:gd name="connsiteX24" fmla="*/ 838415 w 1533229"/>
                                <a:gd name="connsiteY24" fmla="*/ 151327 h 273031"/>
                                <a:gd name="connsiteX25" fmla="*/ 838415 w 1533229"/>
                                <a:gd name="connsiteY25" fmla="*/ 92084 h 273031"/>
                                <a:gd name="connsiteX26" fmla="*/ 765649 w 1533229"/>
                                <a:gd name="connsiteY26" fmla="*/ 92084 h 273031"/>
                                <a:gd name="connsiteX27" fmla="*/ 765649 w 1533229"/>
                                <a:gd name="connsiteY27" fmla="*/ 36705 h 273031"/>
                                <a:gd name="connsiteX28" fmla="*/ 632997 w 1533229"/>
                                <a:gd name="connsiteY28" fmla="*/ 192539 h 273031"/>
                                <a:gd name="connsiteX29" fmla="*/ 462352 w 1533229"/>
                                <a:gd name="connsiteY29" fmla="*/ 192539 h 273031"/>
                                <a:gd name="connsiteX30" fmla="*/ 508072 w 1533229"/>
                                <a:gd name="connsiteY30" fmla="*/ 216365 h 273031"/>
                                <a:gd name="connsiteX31" fmla="*/ 548640 w 1533229"/>
                                <a:gd name="connsiteY31" fmla="*/ 209926 h 273031"/>
                                <a:gd name="connsiteX32" fmla="*/ 627845 w 1533229"/>
                                <a:gd name="connsiteY32" fmla="*/ 209926 h 273031"/>
                                <a:gd name="connsiteX33" fmla="*/ 508072 w 1533229"/>
                                <a:gd name="connsiteY33" fmla="*/ 273032 h 273031"/>
                                <a:gd name="connsiteX34" fmla="*/ 388942 w 1533229"/>
                                <a:gd name="connsiteY34" fmla="*/ 180304 h 273031"/>
                                <a:gd name="connsiteX35" fmla="*/ 511291 w 1533229"/>
                                <a:gd name="connsiteY35" fmla="*/ 87576 h 273031"/>
                                <a:gd name="connsiteX36" fmla="*/ 632997 w 1533229"/>
                                <a:gd name="connsiteY36" fmla="*/ 192539 h 273031"/>
                                <a:gd name="connsiteX37" fmla="*/ 556367 w 1533229"/>
                                <a:gd name="connsiteY37" fmla="*/ 152615 h 273031"/>
                                <a:gd name="connsiteX38" fmla="*/ 510647 w 1533229"/>
                                <a:gd name="connsiteY38" fmla="*/ 135228 h 273031"/>
                                <a:gd name="connsiteX39" fmla="*/ 465571 w 1533229"/>
                                <a:gd name="connsiteY39" fmla="*/ 152615 h 273031"/>
                                <a:gd name="connsiteX40" fmla="*/ 556367 w 1533229"/>
                                <a:gd name="connsiteY40" fmla="*/ 152615 h 273031"/>
                                <a:gd name="connsiteX41" fmla="*/ 1041901 w 1533229"/>
                                <a:gd name="connsiteY41" fmla="*/ 186744 h 273031"/>
                                <a:gd name="connsiteX42" fmla="*/ 985878 w 1533229"/>
                                <a:gd name="connsiteY42" fmla="*/ 208638 h 273031"/>
                                <a:gd name="connsiteX43" fmla="*/ 943377 w 1533229"/>
                                <a:gd name="connsiteY43" fmla="*/ 165493 h 273031"/>
                                <a:gd name="connsiteX44" fmla="*/ 943377 w 1533229"/>
                                <a:gd name="connsiteY44" fmla="*/ 92084 h 273031"/>
                                <a:gd name="connsiteX45" fmla="*/ 870612 w 1533229"/>
                                <a:gd name="connsiteY45" fmla="*/ 92084 h 273031"/>
                                <a:gd name="connsiteX46" fmla="*/ 870612 w 1533229"/>
                                <a:gd name="connsiteY46" fmla="*/ 194471 h 273031"/>
                                <a:gd name="connsiteX47" fmla="*/ 957544 w 1533229"/>
                                <a:gd name="connsiteY47" fmla="*/ 269812 h 273031"/>
                                <a:gd name="connsiteX48" fmla="*/ 1041901 w 1533229"/>
                                <a:gd name="connsiteY48" fmla="*/ 243411 h 273031"/>
                                <a:gd name="connsiteX49" fmla="*/ 1041901 w 1533229"/>
                                <a:gd name="connsiteY49" fmla="*/ 268524 h 273031"/>
                                <a:gd name="connsiteX50" fmla="*/ 1114667 w 1533229"/>
                                <a:gd name="connsiteY50" fmla="*/ 268524 h 273031"/>
                                <a:gd name="connsiteX51" fmla="*/ 1114667 w 1533229"/>
                                <a:gd name="connsiteY51" fmla="*/ 91440 h 273031"/>
                                <a:gd name="connsiteX52" fmla="*/ 1041901 w 1533229"/>
                                <a:gd name="connsiteY52" fmla="*/ 91440 h 273031"/>
                                <a:gd name="connsiteX53" fmla="*/ 1041901 w 1533229"/>
                                <a:gd name="connsiteY53" fmla="*/ 186744 h 273031"/>
                                <a:gd name="connsiteX54" fmla="*/ 1457888 w 1533229"/>
                                <a:gd name="connsiteY54" fmla="*/ 89508 h 273031"/>
                                <a:gd name="connsiteX55" fmla="*/ 1371600 w 1533229"/>
                                <a:gd name="connsiteY55" fmla="*/ 123637 h 273031"/>
                                <a:gd name="connsiteX56" fmla="*/ 1305274 w 1533229"/>
                                <a:gd name="connsiteY56" fmla="*/ 89508 h 273031"/>
                                <a:gd name="connsiteX57" fmla="*/ 1225425 w 1533229"/>
                                <a:gd name="connsiteY57" fmla="*/ 121705 h 273031"/>
                                <a:gd name="connsiteX58" fmla="*/ 1225425 w 1533229"/>
                                <a:gd name="connsiteY58" fmla="*/ 92084 h 273031"/>
                                <a:gd name="connsiteX59" fmla="*/ 1152659 w 1533229"/>
                                <a:gd name="connsiteY59" fmla="*/ 92084 h 273031"/>
                                <a:gd name="connsiteX60" fmla="*/ 1152659 w 1533229"/>
                                <a:gd name="connsiteY60" fmla="*/ 269168 h 273031"/>
                                <a:gd name="connsiteX61" fmla="*/ 1225425 w 1533229"/>
                                <a:gd name="connsiteY61" fmla="*/ 269168 h 273031"/>
                                <a:gd name="connsiteX62" fmla="*/ 1225425 w 1533229"/>
                                <a:gd name="connsiteY62" fmla="*/ 173865 h 273031"/>
                                <a:gd name="connsiteX63" fmla="*/ 1273721 w 1533229"/>
                                <a:gd name="connsiteY63" fmla="*/ 151327 h 273031"/>
                                <a:gd name="connsiteX64" fmla="*/ 1307850 w 1533229"/>
                                <a:gd name="connsiteY64" fmla="*/ 194471 h 273031"/>
                                <a:gd name="connsiteX65" fmla="*/ 1307850 w 1533229"/>
                                <a:gd name="connsiteY65" fmla="*/ 269168 h 273031"/>
                                <a:gd name="connsiteX66" fmla="*/ 1380615 w 1533229"/>
                                <a:gd name="connsiteY66" fmla="*/ 269168 h 273031"/>
                                <a:gd name="connsiteX67" fmla="*/ 1380615 w 1533229"/>
                                <a:gd name="connsiteY67" fmla="*/ 171933 h 273031"/>
                                <a:gd name="connsiteX68" fmla="*/ 1426335 w 1533229"/>
                                <a:gd name="connsiteY68" fmla="*/ 151327 h 273031"/>
                                <a:gd name="connsiteX69" fmla="*/ 1460464 w 1533229"/>
                                <a:gd name="connsiteY69" fmla="*/ 194471 h 273031"/>
                                <a:gd name="connsiteX70" fmla="*/ 1460464 w 1533229"/>
                                <a:gd name="connsiteY70" fmla="*/ 269168 h 273031"/>
                                <a:gd name="connsiteX71" fmla="*/ 1533230 w 1533229"/>
                                <a:gd name="connsiteY71" fmla="*/ 269168 h 273031"/>
                                <a:gd name="connsiteX72" fmla="*/ 1533230 w 1533229"/>
                                <a:gd name="connsiteY72" fmla="*/ 162918 h 273031"/>
                                <a:gd name="connsiteX73" fmla="*/ 1457888 w 1533229"/>
                                <a:gd name="connsiteY73" fmla="*/ 89508 h 273031"/>
                                <a:gd name="connsiteX74" fmla="*/ 0 w 1533229"/>
                                <a:gd name="connsiteY74" fmla="*/ 92084 h 273031"/>
                                <a:gd name="connsiteX75" fmla="*/ 0 w 1533229"/>
                                <a:gd name="connsiteY75" fmla="*/ 269168 h 273031"/>
                                <a:gd name="connsiteX76" fmla="*/ 72766 w 1533229"/>
                                <a:gd name="connsiteY76" fmla="*/ 269168 h 273031"/>
                                <a:gd name="connsiteX77" fmla="*/ 72766 w 1533229"/>
                                <a:gd name="connsiteY77" fmla="*/ 92084 h 273031"/>
                                <a:gd name="connsiteX78" fmla="*/ 0 w 1533229"/>
                                <a:gd name="connsiteY78" fmla="*/ 92084 h 273031"/>
                                <a:gd name="connsiteX79" fmla="*/ 72766 w 1533229"/>
                                <a:gd name="connsiteY79" fmla="*/ 0 h 273031"/>
                                <a:gd name="connsiteX80" fmla="*/ 0 w 1533229"/>
                                <a:gd name="connsiteY80" fmla="*/ 0 h 273031"/>
                                <a:gd name="connsiteX81" fmla="*/ 0 w 1533229"/>
                                <a:gd name="connsiteY81" fmla="*/ 72766 h 273031"/>
                                <a:gd name="connsiteX82" fmla="*/ 72766 w 1533229"/>
                                <a:gd name="connsiteY82" fmla="*/ 72766 h 273031"/>
                                <a:gd name="connsiteX83" fmla="*/ 72766 w 1533229"/>
                                <a:gd name="connsiteY83" fmla="*/ 0 h 27303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  <a:cxn ang="0">
                                  <a:pos x="connsiteX75" y="connsiteY75"/>
                                </a:cxn>
                                <a:cxn ang="0">
                                  <a:pos x="connsiteX76" y="connsiteY76"/>
                                </a:cxn>
                                <a:cxn ang="0">
                                  <a:pos x="connsiteX77" y="connsiteY77"/>
                                </a:cxn>
                                <a:cxn ang="0">
                                  <a:pos x="connsiteX78" y="connsiteY78"/>
                                </a:cxn>
                                <a:cxn ang="0">
                                  <a:pos x="connsiteX79" y="connsiteY79"/>
                                </a:cxn>
                                <a:cxn ang="0">
                                  <a:pos x="connsiteX80" y="connsiteY80"/>
                                </a:cxn>
                                <a:cxn ang="0">
                                  <a:pos x="connsiteX81" y="connsiteY81"/>
                                </a:cxn>
                                <a:cxn ang="0">
                                  <a:pos x="connsiteX82" y="connsiteY82"/>
                                </a:cxn>
                                <a:cxn ang="0">
                                  <a:pos x="connsiteX83" y="connsiteY83"/>
                                </a:cxn>
                              </a:cxnLst>
                              <a:rect l="l" t="t" r="r" b="b"/>
                              <a:pathLst>
                                <a:path w="1533229" h="273031">
                                  <a:moveTo>
                                    <a:pt x="358677" y="169357"/>
                                  </a:moveTo>
                                  <a:lnTo>
                                    <a:pt x="358677" y="269168"/>
                                  </a:lnTo>
                                  <a:lnTo>
                                    <a:pt x="285267" y="269168"/>
                                  </a:lnTo>
                                  <a:lnTo>
                                    <a:pt x="285267" y="198978"/>
                                  </a:lnTo>
                                  <a:cubicBezTo>
                                    <a:pt x="285267" y="167425"/>
                                    <a:pt x="274964" y="154546"/>
                                    <a:pt x="242123" y="154546"/>
                                  </a:cubicBezTo>
                                  <a:cubicBezTo>
                                    <a:pt x="220229" y="154546"/>
                                    <a:pt x="197691" y="164206"/>
                                    <a:pt x="183524" y="177728"/>
                                  </a:cubicBezTo>
                                  <a:lnTo>
                                    <a:pt x="183524" y="269812"/>
                                  </a:lnTo>
                                  <a:lnTo>
                                    <a:pt x="110758" y="269812"/>
                                  </a:lnTo>
                                  <a:lnTo>
                                    <a:pt x="110758" y="92084"/>
                                  </a:lnTo>
                                  <a:lnTo>
                                    <a:pt x="183524" y="92084"/>
                                  </a:lnTo>
                                  <a:lnTo>
                                    <a:pt x="183524" y="117842"/>
                                  </a:lnTo>
                                  <a:cubicBezTo>
                                    <a:pt x="205418" y="102387"/>
                                    <a:pt x="233108" y="90152"/>
                                    <a:pt x="271744" y="90152"/>
                                  </a:cubicBezTo>
                                  <a:cubicBezTo>
                                    <a:pt x="312957" y="90152"/>
                                    <a:pt x="358677" y="103675"/>
                                    <a:pt x="358677" y="169357"/>
                                  </a:cubicBezTo>
                                  <a:close/>
                                  <a:moveTo>
                                    <a:pt x="765005" y="36705"/>
                                  </a:moveTo>
                                  <a:lnTo>
                                    <a:pt x="692239" y="36705"/>
                                  </a:lnTo>
                                  <a:lnTo>
                                    <a:pt x="692239" y="92084"/>
                                  </a:lnTo>
                                  <a:lnTo>
                                    <a:pt x="652959" y="92084"/>
                                  </a:lnTo>
                                  <a:lnTo>
                                    <a:pt x="652959" y="151327"/>
                                  </a:lnTo>
                                  <a:lnTo>
                                    <a:pt x="692239" y="151327"/>
                                  </a:lnTo>
                                  <a:lnTo>
                                    <a:pt x="692239" y="269168"/>
                                  </a:lnTo>
                                  <a:lnTo>
                                    <a:pt x="838415" y="269168"/>
                                  </a:lnTo>
                                  <a:lnTo>
                                    <a:pt x="838415" y="209926"/>
                                  </a:lnTo>
                                  <a:lnTo>
                                    <a:pt x="765649" y="209926"/>
                                  </a:lnTo>
                                  <a:lnTo>
                                    <a:pt x="765649" y="151327"/>
                                  </a:lnTo>
                                  <a:lnTo>
                                    <a:pt x="838415" y="151327"/>
                                  </a:lnTo>
                                  <a:lnTo>
                                    <a:pt x="838415" y="92084"/>
                                  </a:lnTo>
                                  <a:lnTo>
                                    <a:pt x="765649" y="92084"/>
                                  </a:lnTo>
                                  <a:lnTo>
                                    <a:pt x="765649" y="36705"/>
                                  </a:lnTo>
                                  <a:close/>
                                  <a:moveTo>
                                    <a:pt x="632997" y="192539"/>
                                  </a:moveTo>
                                  <a:lnTo>
                                    <a:pt x="462352" y="192539"/>
                                  </a:lnTo>
                                  <a:cubicBezTo>
                                    <a:pt x="468147" y="211857"/>
                                    <a:pt x="488109" y="216365"/>
                                    <a:pt x="508072" y="216365"/>
                                  </a:cubicBezTo>
                                  <a:cubicBezTo>
                                    <a:pt x="527390" y="216365"/>
                                    <a:pt x="538337" y="215077"/>
                                    <a:pt x="548640" y="209926"/>
                                  </a:cubicBezTo>
                                  <a:lnTo>
                                    <a:pt x="627845" y="209926"/>
                                  </a:lnTo>
                                  <a:cubicBezTo>
                                    <a:pt x="616254" y="252426"/>
                                    <a:pt x="577617" y="273032"/>
                                    <a:pt x="508072" y="273032"/>
                                  </a:cubicBezTo>
                                  <a:cubicBezTo>
                                    <a:pt x="437882" y="273032"/>
                                    <a:pt x="388942" y="246630"/>
                                    <a:pt x="388942" y="180304"/>
                                  </a:cubicBezTo>
                                  <a:cubicBezTo>
                                    <a:pt x="388942" y="113978"/>
                                    <a:pt x="437882" y="87576"/>
                                    <a:pt x="511291" y="87576"/>
                                  </a:cubicBezTo>
                                  <a:cubicBezTo>
                                    <a:pt x="585345" y="87576"/>
                                    <a:pt x="632997" y="113978"/>
                                    <a:pt x="632997" y="192539"/>
                                  </a:cubicBezTo>
                                  <a:close/>
                                  <a:moveTo>
                                    <a:pt x="556367" y="152615"/>
                                  </a:moveTo>
                                  <a:cubicBezTo>
                                    <a:pt x="547996" y="140380"/>
                                    <a:pt x="529966" y="135228"/>
                                    <a:pt x="510647" y="135228"/>
                                  </a:cubicBezTo>
                                  <a:cubicBezTo>
                                    <a:pt x="491329" y="135228"/>
                                    <a:pt x="473299" y="141024"/>
                                    <a:pt x="465571" y="152615"/>
                                  </a:cubicBezTo>
                                  <a:lnTo>
                                    <a:pt x="556367" y="152615"/>
                                  </a:lnTo>
                                  <a:close/>
                                  <a:moveTo>
                                    <a:pt x="1041901" y="186744"/>
                                  </a:moveTo>
                                  <a:cubicBezTo>
                                    <a:pt x="1028378" y="199622"/>
                                    <a:pt x="1006484" y="208638"/>
                                    <a:pt x="985878" y="208638"/>
                                  </a:cubicBezTo>
                                  <a:cubicBezTo>
                                    <a:pt x="954325" y="208638"/>
                                    <a:pt x="943377" y="195759"/>
                                    <a:pt x="943377" y="165493"/>
                                  </a:cubicBezTo>
                                  <a:lnTo>
                                    <a:pt x="943377" y="92084"/>
                                  </a:lnTo>
                                  <a:lnTo>
                                    <a:pt x="870612" y="92084"/>
                                  </a:lnTo>
                                  <a:lnTo>
                                    <a:pt x="870612" y="194471"/>
                                  </a:lnTo>
                                  <a:cubicBezTo>
                                    <a:pt x="870612" y="257577"/>
                                    <a:pt x="918264" y="269812"/>
                                    <a:pt x="957544" y="269812"/>
                                  </a:cubicBezTo>
                                  <a:cubicBezTo>
                                    <a:pt x="994249" y="269812"/>
                                    <a:pt x="1021295" y="258221"/>
                                    <a:pt x="1041901" y="243411"/>
                                  </a:cubicBezTo>
                                  <a:lnTo>
                                    <a:pt x="1041901" y="268524"/>
                                  </a:lnTo>
                                  <a:lnTo>
                                    <a:pt x="1114667" y="268524"/>
                                  </a:lnTo>
                                  <a:lnTo>
                                    <a:pt x="1114667" y="91440"/>
                                  </a:lnTo>
                                  <a:lnTo>
                                    <a:pt x="1041901" y="91440"/>
                                  </a:lnTo>
                                  <a:lnTo>
                                    <a:pt x="1041901" y="186744"/>
                                  </a:lnTo>
                                  <a:close/>
                                  <a:moveTo>
                                    <a:pt x="1457888" y="89508"/>
                                  </a:moveTo>
                                  <a:cubicBezTo>
                                    <a:pt x="1414744" y="89508"/>
                                    <a:pt x="1388987" y="103031"/>
                                    <a:pt x="1371600" y="123637"/>
                                  </a:cubicBezTo>
                                  <a:cubicBezTo>
                                    <a:pt x="1357433" y="97879"/>
                                    <a:pt x="1327168" y="89508"/>
                                    <a:pt x="1305274" y="89508"/>
                                  </a:cubicBezTo>
                                  <a:cubicBezTo>
                                    <a:pt x="1262130" y="89508"/>
                                    <a:pt x="1241523" y="106895"/>
                                    <a:pt x="1225425" y="121705"/>
                                  </a:cubicBezTo>
                                  <a:lnTo>
                                    <a:pt x="1225425" y="92084"/>
                                  </a:lnTo>
                                  <a:lnTo>
                                    <a:pt x="1152659" y="92084"/>
                                  </a:lnTo>
                                  <a:lnTo>
                                    <a:pt x="1152659" y="269168"/>
                                  </a:lnTo>
                                  <a:lnTo>
                                    <a:pt x="1225425" y="269168"/>
                                  </a:lnTo>
                                  <a:lnTo>
                                    <a:pt x="1225425" y="173865"/>
                                  </a:lnTo>
                                  <a:cubicBezTo>
                                    <a:pt x="1240236" y="159054"/>
                                    <a:pt x="1255690" y="151327"/>
                                    <a:pt x="1273721" y="151327"/>
                                  </a:cubicBezTo>
                                  <a:cubicBezTo>
                                    <a:pt x="1299478" y="151327"/>
                                    <a:pt x="1307850" y="164206"/>
                                    <a:pt x="1307850" y="194471"/>
                                  </a:cubicBezTo>
                                  <a:lnTo>
                                    <a:pt x="1307850" y="269168"/>
                                  </a:lnTo>
                                  <a:lnTo>
                                    <a:pt x="1380615" y="269168"/>
                                  </a:lnTo>
                                  <a:lnTo>
                                    <a:pt x="1380615" y="171933"/>
                                  </a:lnTo>
                                  <a:cubicBezTo>
                                    <a:pt x="1395426" y="157122"/>
                                    <a:pt x="1408305" y="151327"/>
                                    <a:pt x="1426335" y="151327"/>
                                  </a:cubicBezTo>
                                  <a:cubicBezTo>
                                    <a:pt x="1452093" y="151327"/>
                                    <a:pt x="1460464" y="164206"/>
                                    <a:pt x="1460464" y="194471"/>
                                  </a:cubicBezTo>
                                  <a:lnTo>
                                    <a:pt x="1460464" y="269168"/>
                                  </a:lnTo>
                                  <a:lnTo>
                                    <a:pt x="1533230" y="269168"/>
                                  </a:lnTo>
                                  <a:lnTo>
                                    <a:pt x="1533230" y="162918"/>
                                  </a:lnTo>
                                  <a:cubicBezTo>
                                    <a:pt x="1533230" y="101743"/>
                                    <a:pt x="1488798" y="89508"/>
                                    <a:pt x="1457888" y="89508"/>
                                  </a:cubicBezTo>
                                  <a:close/>
                                  <a:moveTo>
                                    <a:pt x="0" y="92084"/>
                                  </a:moveTo>
                                  <a:lnTo>
                                    <a:pt x="0" y="269168"/>
                                  </a:lnTo>
                                  <a:lnTo>
                                    <a:pt x="72766" y="269168"/>
                                  </a:lnTo>
                                  <a:lnTo>
                                    <a:pt x="72766" y="92084"/>
                                  </a:lnTo>
                                  <a:lnTo>
                                    <a:pt x="0" y="92084"/>
                                  </a:lnTo>
                                  <a:close/>
                                  <a:moveTo>
                                    <a:pt x="72766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72766"/>
                                  </a:lnTo>
                                  <a:lnTo>
                                    <a:pt x="72766" y="72766"/>
                                  </a:lnTo>
                                  <a:lnTo>
                                    <a:pt x="7276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22C4A"/>
                            </a:solidFill>
                            <a:ln w="6439" cap="flat">
                              <a:noFill/>
                              <a:prstDash val="solid"/>
                              <a:miter/>
                            </a:ln>
                          </wps:spPr>
                          <wps:bodyPr rtlCol="0" anchor="ctr"/>
                        </wps:wsp>
                        <wps:wsp>
                          <wps:cNvPr id="40" name="Forme libre : forme 40"/>
                          <wps:cNvSpPr/>
                          <wps:spPr>
                            <a:xfrm>
                              <a:off x="1606639" y="50227"/>
                              <a:ext cx="218296" cy="218940"/>
                            </a:xfrm>
                            <a:custGeom>
                              <a:avLst/>
                              <a:gdLst>
                                <a:gd name="connsiteX0" fmla="*/ 72766 w 218296"/>
                                <a:gd name="connsiteY0" fmla="*/ 0 h 218940"/>
                                <a:gd name="connsiteX1" fmla="*/ 72766 w 218296"/>
                                <a:gd name="connsiteY1" fmla="*/ 72766 h 218940"/>
                                <a:gd name="connsiteX2" fmla="*/ 145531 w 218296"/>
                                <a:gd name="connsiteY2" fmla="*/ 72766 h 218940"/>
                                <a:gd name="connsiteX3" fmla="*/ 145531 w 218296"/>
                                <a:gd name="connsiteY3" fmla="*/ 145531 h 218940"/>
                                <a:gd name="connsiteX4" fmla="*/ 218297 w 218296"/>
                                <a:gd name="connsiteY4" fmla="*/ 145531 h 218940"/>
                                <a:gd name="connsiteX5" fmla="*/ 218297 w 218296"/>
                                <a:gd name="connsiteY5" fmla="*/ 0 h 218940"/>
                                <a:gd name="connsiteX6" fmla="*/ 72766 w 218296"/>
                                <a:gd name="connsiteY6" fmla="*/ 0 h 218940"/>
                                <a:gd name="connsiteX7" fmla="*/ 72766 w 218296"/>
                                <a:gd name="connsiteY7" fmla="*/ 146175 h 218940"/>
                                <a:gd name="connsiteX8" fmla="*/ 0 w 218296"/>
                                <a:gd name="connsiteY8" fmla="*/ 146175 h 218940"/>
                                <a:gd name="connsiteX9" fmla="*/ 0 w 218296"/>
                                <a:gd name="connsiteY9" fmla="*/ 218941 h 218940"/>
                                <a:gd name="connsiteX10" fmla="*/ 72766 w 218296"/>
                                <a:gd name="connsiteY10" fmla="*/ 218941 h 218940"/>
                                <a:gd name="connsiteX11" fmla="*/ 72766 w 218296"/>
                                <a:gd name="connsiteY11" fmla="*/ 146175 h 2189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218296" h="218940">
                                  <a:moveTo>
                                    <a:pt x="72766" y="0"/>
                                  </a:moveTo>
                                  <a:lnTo>
                                    <a:pt x="72766" y="72766"/>
                                  </a:lnTo>
                                  <a:lnTo>
                                    <a:pt x="145531" y="72766"/>
                                  </a:lnTo>
                                  <a:lnTo>
                                    <a:pt x="145531" y="145531"/>
                                  </a:lnTo>
                                  <a:lnTo>
                                    <a:pt x="218297" y="145531"/>
                                  </a:lnTo>
                                  <a:lnTo>
                                    <a:pt x="218297" y="0"/>
                                  </a:lnTo>
                                  <a:lnTo>
                                    <a:pt x="72766" y="0"/>
                                  </a:lnTo>
                                  <a:close/>
                                  <a:moveTo>
                                    <a:pt x="72766" y="146175"/>
                                  </a:moveTo>
                                  <a:lnTo>
                                    <a:pt x="0" y="146175"/>
                                  </a:lnTo>
                                  <a:lnTo>
                                    <a:pt x="0" y="218941"/>
                                  </a:lnTo>
                                  <a:lnTo>
                                    <a:pt x="72766" y="218941"/>
                                  </a:lnTo>
                                  <a:lnTo>
                                    <a:pt x="72766" y="1461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A9B"/>
                            </a:solidFill>
                            <a:ln w="6439" cap="flat">
                              <a:noFill/>
                              <a:prstDash val="solid"/>
                              <a:miter/>
                            </a:ln>
                          </wps:spPr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FB610BB" id="Graphique 9" o:spid="_x0000_s1026" style="width:224.8pt;height:53.3pt;mso-position-horizontal-relative:char;mso-position-vertical-relative:line" coordsize="18249,43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">
                <v:shape id="Forme libre : forme 37" o:spid="_x0000_s1027" style="position:absolute;left:2852;top:3412;width:12544;height:915;visibility:visible;mso-wrap-style:square;v-text-anchor:middle" coordsize="1254402,91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" path="m70834,31553v,13523,-9659,21894,-23182,21894l15455,53447r,16099l,69546,,9015r47652,c61175,9659,70834,18030,70834,31553xm55379,31553v,-9015,-7083,-9015,-11591,-9015l16099,22538r,18030l43144,40568v5152,,12235,,12235,-9015xm79849,44432v,-18674,14167,-26402,35417,-26402c136516,18030,150683,25758,150683,44432v,18674,-14167,26402,-35417,26402c94016,70834,79849,63106,79849,44432xm135228,44432v,-10303,-6439,-14167,-20606,-14167c101099,30265,94016,33485,94016,44432v,10303,6439,14167,20606,14167c128789,58599,135228,54735,135228,44432xm173221,52159v,5152,5795,7728,21894,7728c211214,59887,213789,58599,213789,54735v,-3863,-2575,-3863,-19962,-5151c171289,48296,160342,46364,160342,34129v,-13523,15455,-15455,33485,-15455c213145,18674,226668,21250,226668,35417r-14811,c211857,30909,206706,30265,192539,30265v-14167,,-18030,1288,-18030,3864c174509,37349,177085,37993,194471,39281v19962,1287,33485,1931,33485,15454c227956,68902,215077,71478,195759,71478v-19318,,-37349,-2576,-37349,-18675l173221,52803r,-644xm254358,644r,12879l239547,13523r,-12879l254358,644xm254358,19318r,50872l239547,70190r,-50872l254358,19318xm292994,31553r,14811c292994,56023,294926,58599,303941,58599v4508,,7084,,12879,-644l316820,69546v-5151,644,-10303,1288,-17386,1288c286555,70834,278184,65682,278184,54735r,-23182l264661,31553r,-12235l278184,19318r,-10303l292994,4508r,14810l316820,19318r,12235l292994,31553xm342578,644r,12879l327767,13523r,-12879l342578,644xm342578,19318r,50872l327767,70190r,-50872l342578,19318xm424359,19318l398601,70190r-20606,l352237,19318r16099,l388298,59887,408260,19318r16099,xm481670,51515r14811,c493261,64394,480382,70834,461708,70834v-19319,,-34129,-7728,-34129,-26402c427579,25758,442389,18030,462995,18030v19319,,34773,6440,34773,29622l442389,47652v1932,8371,9659,10947,19319,10947c471367,58599,477806,56667,481670,51515xm442389,38637r38637,c478450,31553,471367,29621,461708,29621v-9660,,-16743,1932,-19319,9016xm622694,644r,68902l607883,69546r,-7727c602087,67614,593716,70834,582769,70834v-16099,,-30265,-7084,-30265,-26402c552504,25114,566670,18030,582769,18030v10947,,19962,3220,25114,9016l607883,644r14811,xm607883,44432v,-10303,-7083,-14167,-20606,-14167c574398,30265,566670,34129,566670,44432v,10303,7084,14167,20607,14167c600800,58599,607883,54735,607883,44432xm649739,644r,12879l634928,13523r,-12879l649739,644xm649739,19318r,50872l634928,70190r,-50872l649739,19318xm730876,19318r,42501c730876,82425,716709,91440,698035,91440v-14811,,-27046,-2576,-31553,-3864l666482,75985v5795,1288,17386,3864,28333,3864c710270,79849,716065,74053,716065,61175v-5151,5795,-13522,9015,-25757,9015c672921,70190,660686,62463,660686,44432v,-18030,12235,-25758,29622,-25758c702543,18674,710914,21894,716065,27690r,-8372l730876,19318xm715421,43788v,-9015,-6439,-12879,-20606,-12879c680648,30909,674209,34773,674209,43788v,9015,6439,12879,20606,12879c708982,56667,715421,52803,715421,43788xm757278,644r,12879l742467,13523r,-12879l757278,644xm757278,19318r,50872l742467,70190r,-50872l757278,19318xm795914,31553r,14811c795914,56023,797846,58599,806861,58599v4508,,7084,,12879,-644l819740,69546v-5151,644,-10303,1288,-17386,1288c789475,70834,781104,65682,781104,54735r,-23182l767581,31553r,-12235l781104,19318r,-10303l795914,4508r,14810l819740,19318r,12235l795914,31553xm898301,44432r,25758l883491,70190r,-6440c874476,68258,864816,70834,852581,70834v-14166,,-23181,-4508,-23181,-16099c829400,41856,843566,37349,860309,37349v9015,,16742,1288,23182,3863c883491,31553,871256,30909,864172,30909v-6439,,-14810,644,-25113,3864l833907,23826v10303,-3220,20606,-5152,30909,-5152c886066,18030,898301,25114,898301,44432xm883491,50228v-5152,-1932,-12235,-3220,-21250,-3220c851294,47008,844854,48940,844854,54091v,5152,5152,5796,12879,5796c865460,59887,877051,57311,884135,54091r,-3863l883491,50228xm925347,644r,68902l910536,69546r,-68902l925347,644xm1009704,19318r21250,l1030954,31553r-21250,l1009704,70190r-14811,l994893,31553r-13523,l981370,19318r13523,l994893,15455c994893,5152,1001332,,1016143,v5152,,7727,,15455,644l1031598,10947v-3220,,-7084,-644,-10303,-644c1012279,10947,1009704,12879,1009704,19318xm1056712,644r,68902l1041901,69546r,-68902l1056712,644xm1067659,44432v,-18674,14166,-26402,35417,-26402c1124326,18030,1138493,25758,1138493,44432v,18674,-14167,26402,-35417,26402c1081825,70834,1067659,63106,1067659,44432xm1123038,44432v,-10303,-6440,-14167,-20606,-14167c1088909,30265,1081825,33485,1081825,44432v,10303,6440,14167,20607,14167c1115954,58599,1123038,54735,1123038,44432xm1254402,19318r-22538,50872l1211902,70190,1197091,34773r-14810,35417l1162318,70190,1139780,19318r16743,l1173265,58599r15455,-39281l1206107,19318r15454,38637l1238304,18674r16098,l1254402,19318xe" fillcolor="#00aa9b" stroked="f" strokeweight=".17886mm">
                  <v:stroke joinstyle="miter"/>
                  <v:path arrowok="t" o:connecttype="custom" o:connectlocs="70834,31553;47652,53447;15455,53447;15455,69546;0,69546;0,9015;47652,9015;70834,31553;55379,31553;43788,22538;16099,22538;16099,40568;43144,40568;55379,31553;79849,44432;115266,18030;150683,44432;115266,70834;79849,44432;135228,44432;114622,30265;94016,44432;114622,58599;135228,44432;173221,52159;195115,59887;213789,54735;193827,49584;160342,34129;193827,18674;226668,35417;211857,35417;192539,30265;174509,34129;194471,39281;227956,54735;195759,71478;158410,52803;173221,52803;254358,644;254358,13523;239547,13523;239547,644;254358,644;254358,19318;254358,70190;239547,70190;239547,19318;254358,19318;292994,31553;292994,46364;303941,58599;316820,57955;316820,69546;299434,70834;278184,54735;278184,31553;264661,31553;264661,19318;278184,19318;278184,9015;292994,4508;292994,19318;316820,19318;316820,31553;292994,31553;342578,644;342578,13523;327767,13523;327767,644;342578,644;342578,19318;342578,70190;327767,70190;327767,19318;342578,19318;424359,19318;398601,70190;377995,70190;352237,19318;368336,19318;388298,59887;408260,19318;424359,19318;481670,51515;496481,51515;461708,70834;427579,44432;462995,18030;497768,47652;442389,47652;461708,58599;481670,51515;442389,38637;481026,38637;461708,29621;442389,38637;622694,644;622694,69546;607883,69546;607883,61819;582769,70834;552504,44432;582769,18030;607883,27046;607883,644;622694,644;607883,44432;587277,30265;566670,44432;587277,58599;607883,44432;649739,644;649739,13523;634928,13523;634928,644;649739,644;649739,19318;649739,70190;634928,70190;634928,19318;649739,19318;730876,19318;730876,61819;698035,91440;666482,87576;666482,75985;694815,79849;716065,61175;690308,70190;660686,44432;690308,18674;716065,27690;716065,19318;730876,19318;715421,43788;694815,30909;674209,43788;694815,56667;715421,43788;757278,644;757278,13523;742467,13523;742467,644;757278,644;757278,19318;757278,70190;742467,70190;742467,19318;757278,19318;795914,31553;795914,46364;806861,58599;819740,57955;819740,69546;802354,70834;781104,54735;781104,31553;767581,31553;767581,19318;781104,19318;781104,9015;795914,4508;795914,19318;819740,19318;819740,31553;795914,31553;898301,44432;898301,70190;883491,70190;883491,63750;852581,70834;829400,54735;860309,37349;883491,41212;864172,30909;839059,34773;833907,23826;864816,18674;898301,44432;883491,50228;862241,47008;844854,54091;857733,59887;884135,54091;884135,50228;925347,644;925347,69546;910536,69546;910536,644;925347,644;1009704,19318;1030954,19318;1030954,31553;1009704,31553;1009704,70190;994893,70190;994893,31553;981370,31553;981370,19318;994893,19318;994893,15455;1016143,0;1031598,644;1031598,10947;1021295,10303;1009704,19318;1056712,644;1056712,69546;1041901,69546;1041901,644;1056712,644;1067659,44432;1103076,18030;1138493,44432;1103076,70834;1067659,44432;1123038,44432;1102432,30265;1081825,44432;1102432,58599;1123038,44432;1254402,19318;1231864,70190;1211902,70190;1197091,34773;1182281,70190;1162318,70190;1139780,19318;1156523,19318;1173265,58599;1188720,19318;1206107,19318;1221561,57955;1238304,18674;1254402,18674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group id="_x0000_s1028" style="position:absolute;width:18249;height:2730" coordsize="18249,2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<v:shape id="Forme libre : forme 39" o:spid="_x0000_s1029" style="position:absolute;width:15332;height:2730;visibility:visible;mso-wrap-style:square;v-text-anchor:middle" coordsize="1533229,2730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" path="m358677,169357r,99811l285267,269168r,-70190c285267,167425,274964,154546,242123,154546v-21894,,-44432,9660,-58599,23182l183524,269812r-72766,l110758,92084r72766,l183524,117842v21894,-15455,49584,-27690,88220,-27690c312957,90152,358677,103675,358677,169357xm765005,36705r-72766,l692239,92084r-39280,l652959,151327r39280,l692239,269168r146176,l838415,209926r-72766,l765649,151327r72766,l838415,92084r-72766,l765649,36705r-644,xm632997,192539r-170645,c468147,211857,488109,216365,508072,216365v19318,,30265,-1288,40568,-6439l627845,209926v-11591,42500,-50228,63106,-119773,63106c437882,273032,388942,246630,388942,180304v,-66326,48940,-92728,122349,-92728c585345,87576,632997,113978,632997,192539xm556367,152615v-8371,-12235,-26401,-17387,-45720,-17387c491329,135228,473299,141024,465571,152615r90796,xm1041901,186744v-13523,12878,-35417,21894,-56023,21894c954325,208638,943377,195759,943377,165493r,-73409l870612,92084r,102387c870612,257577,918264,269812,957544,269812v36705,,63751,-11591,84357,-26401l1041901,268524r72766,l1114667,91440r-72766,l1041901,186744xm1457888,89508v-43144,,-68901,13523,-86288,34129c1357433,97879,1327168,89508,1305274,89508v-43144,,-63751,17387,-79849,32197l1225425,92084r-72766,l1152659,269168r72766,l1225425,173865v14811,-14811,30265,-22538,48296,-22538c1299478,151327,1307850,164206,1307850,194471r,74697l1380615,269168r,-97235c1395426,157122,1408305,151327,1426335,151327v25758,,34129,12879,34129,43144l1460464,269168r72766,l1533230,162918v,-61175,-44432,-73410,-75342,-73410xm,92084l,269168r72766,l72766,92084,,92084xm72766,l,,,72766r72766,l72766,xe" fillcolor="#222c4a" stroked="f" strokeweight=".17886mm">
                    <v:stroke joinstyle="miter"/>
                    <v:path arrowok="t" o:connecttype="custom" o:connectlocs="358677,169357;358677,269168;285267,269168;285267,198978;242123,154546;183524,177728;183524,269812;110758,269812;110758,92084;183524,92084;183524,117842;271744,90152;358677,169357;765005,36705;692239,36705;692239,92084;652959,92084;652959,151327;692239,151327;692239,269168;838415,269168;838415,209926;765649,209926;765649,151327;838415,151327;838415,92084;765649,92084;765649,36705;632997,192539;462352,192539;508072,216365;548640,209926;627845,209926;508072,273032;388942,180304;511291,87576;632997,192539;556367,152615;510647,135228;465571,152615;556367,152615;1041901,186744;985878,208638;943377,165493;943377,92084;870612,92084;870612,194471;957544,269812;1041901,243411;1041901,268524;1114667,268524;1114667,91440;1041901,91440;1041901,186744;1457888,89508;1371600,123637;1305274,89508;1225425,121705;1225425,92084;1152659,92084;1152659,269168;1225425,269168;1225425,173865;1273721,151327;1307850,194471;1307850,269168;1380615,269168;1380615,171933;1426335,151327;1460464,194471;1460464,269168;1533230,269168;1533230,162918;1457888,89508;0,92084;0,269168;72766,269168;72766,92084;0,92084;72766,0;0,0;0,72766;72766,72766;72766,0" o:connectangles="0,0,0,0,0,0,0,0,0,0,0,0,0,0,0,0,0,0,0,0,0,0,0,0,0,0,0,0,0,0,0,0,0,0,0,0,0,0,0,0,0,0,0,0,0,0,0,0,0,0,0,0,0,0,0,0,0,0,0,0,0,0,0,0,0,0,0,0,0,0,0,0,0,0,0,0,0,0,0,0,0,0,0,0"/>
                  </v:shape>
                  <v:shape id="Forme libre : forme 40" o:spid="_x0000_s1030" style="position:absolute;left:16066;top:502;width:2183;height:2189;visibility:visible;mso-wrap-style:square;v-text-anchor:middle" coordsize="218296,218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" path="m72766,r,72766l145531,72766r,72765l218297,145531,218297,,72766,xm72766,146175l,146175r,72766l72766,218941r,-72766xe" fillcolor="#00aa9b" stroked="f" strokeweight=".17886mm">
                    <v:stroke joinstyle="miter"/>
                    <v:path arrowok="t" o:connecttype="custom" o:connectlocs="72766,0;72766,72766;145531,72766;145531,145531;218297,145531;218297,0;72766,0;72766,146175;0,146175;0,218941;72766,218941;72766,146175" o:connectangles="0,0,0,0,0,0,0,0,0,0,0,0"/>
                  </v:shape>
                </v:group>
                <w10:anchorlock/>
              </v:group>
            </w:pict>
          </mc:Fallback>
        </mc:AlternateContent>
      </w:r>
    </w:p>
    <w:p w14:paraId="33C7CBFF" w14:textId="77777777" w:rsidR="00686A4A" w:rsidRPr="00523807" w:rsidRDefault="00686A4A" w:rsidP="00686A4A">
      <w:pPr>
        <w:pStyle w:val="Cover-Subtitle-Documenttitle"/>
      </w:pPr>
    </w:p>
    <w:p w14:paraId="2ED1EC9B" w14:textId="77777777" w:rsidR="00686A4A" w:rsidRPr="00523807" w:rsidRDefault="00686A4A" w:rsidP="00686A4A">
      <w:pPr>
        <w:pStyle w:val="Cover-Subtitle-Documenttitle"/>
      </w:pPr>
    </w:p>
    <w:p w14:paraId="7A3B38CF" w14:textId="31A0A21B" w:rsidR="004E3A41" w:rsidRPr="00523807" w:rsidRDefault="00E105BD" w:rsidP="00686A4A">
      <w:pPr>
        <w:pStyle w:val="Cover-Subtitle-Documenttitle"/>
      </w:pPr>
      <w:r>
        <w:t xml:space="preserve">APLICATION </w:t>
      </w:r>
    </w:p>
    <w:p w14:paraId="78C3ABC9" w14:textId="33ACBD10" w:rsidR="004E3A41" w:rsidRPr="00523807" w:rsidRDefault="004E3A41" w:rsidP="004E3A41">
      <w:pPr>
        <w:rPr>
          <w:lang w:val="en-US"/>
        </w:rPr>
      </w:pPr>
    </w:p>
    <w:p w14:paraId="04DDDA6B" w14:textId="073A6F97" w:rsidR="004E3A41" w:rsidRPr="00523807" w:rsidRDefault="00A17FAD" w:rsidP="004E3A41">
      <w:pPr>
        <w:rPr>
          <w:lang w:val="en-US"/>
        </w:rPr>
      </w:pPr>
      <w:r w:rsidRPr="00523807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A3A273E" wp14:editId="648B06B0">
                <wp:simplePos x="0" y="0"/>
                <wp:positionH relativeFrom="margin">
                  <wp:align>left</wp:align>
                </wp:positionH>
                <wp:positionV relativeFrom="paragraph">
                  <wp:posOffset>210712</wp:posOffset>
                </wp:positionV>
                <wp:extent cx="2018581" cy="750013"/>
                <wp:effectExtent l="0" t="0" r="1270" b="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8581" cy="750013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26B018" w14:textId="4644DD24" w:rsidR="0019242B" w:rsidRPr="00577274" w:rsidRDefault="0019242B" w:rsidP="00A17FAD">
                            <w:pPr>
                              <w:pStyle w:val="Cover-Subtitle2"/>
                              <w:spacing w:after="0"/>
                              <w:jc w:val="center"/>
                              <w:rPr>
                                <w:sz w:val="20"/>
                                <w:szCs w:val="14"/>
                              </w:rPr>
                            </w:pPr>
                            <w:r w:rsidRPr="00577274">
                              <w:rPr>
                                <w:sz w:val="20"/>
                                <w:szCs w:val="14"/>
                              </w:rPr>
                              <w:t>Client 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3A273E" id="Rectangle 11" o:spid="_x0000_s1026" style="position:absolute;margin-left:0;margin-top:16.6pt;width:158.95pt;height:59.05pt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" fillcolor="#d8d8d8 [2732]" stroked="f" strokeweight="1pt">
                <v:textbox>
                  <w:txbxContent>
                    <w:p w14:paraId="4626B018" w14:textId="4644DD24" w:rsidR="0019242B" w:rsidRPr="00577274" w:rsidRDefault="0019242B" w:rsidP="00A17FAD">
                      <w:pPr>
                        <w:pStyle w:val="Cover-Subtitle2"/>
                        <w:spacing w:after="0"/>
                        <w:jc w:val="center"/>
                        <w:rPr>
                          <w:sz w:val="20"/>
                          <w:szCs w:val="14"/>
                        </w:rPr>
                      </w:pPr>
                      <w:r w:rsidRPr="00577274">
                        <w:rPr>
                          <w:sz w:val="20"/>
                          <w:szCs w:val="14"/>
                        </w:rPr>
                        <w:t>Client logo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C29EBC4" w14:textId="34FD924D" w:rsidR="004E3A41" w:rsidRPr="00523807" w:rsidRDefault="004E3A41" w:rsidP="004E3A41">
      <w:pPr>
        <w:rPr>
          <w:lang w:val="en-US"/>
        </w:rPr>
      </w:pPr>
    </w:p>
    <w:p w14:paraId="529296EA" w14:textId="541B2912" w:rsidR="00B925B3" w:rsidRPr="00523807" w:rsidRDefault="00B925B3" w:rsidP="004E3A41">
      <w:pPr>
        <w:rPr>
          <w:lang w:val="en-US"/>
        </w:rPr>
      </w:pPr>
    </w:p>
    <w:p w14:paraId="12718420" w14:textId="725CA934" w:rsidR="00B925B3" w:rsidRPr="00523807" w:rsidRDefault="00B925B3" w:rsidP="004E3A41">
      <w:pPr>
        <w:rPr>
          <w:lang w:val="en-US"/>
        </w:rPr>
      </w:pPr>
    </w:p>
    <w:p w14:paraId="4F47B934" w14:textId="1BFE23C5" w:rsidR="00B925B3" w:rsidRPr="00523807" w:rsidRDefault="00B925B3" w:rsidP="004E3A41">
      <w:pPr>
        <w:rPr>
          <w:lang w:val="en-US"/>
        </w:rPr>
      </w:pPr>
    </w:p>
    <w:p w14:paraId="3B5BB2D0" w14:textId="77B3D3AD" w:rsidR="00B925B3" w:rsidRPr="00523807" w:rsidRDefault="00B925B3" w:rsidP="004E3A41">
      <w:pPr>
        <w:rPr>
          <w:lang w:val="en-US"/>
        </w:rPr>
      </w:pPr>
    </w:p>
    <w:p w14:paraId="1672A06F" w14:textId="5009014D" w:rsidR="004E3A41" w:rsidRPr="00523807" w:rsidRDefault="004E3A41" w:rsidP="004E3A41">
      <w:pPr>
        <w:pStyle w:val="Cover-Subtitle"/>
      </w:pPr>
      <w:r w:rsidRPr="00523807">
        <w:t>Document subtitle</w:t>
      </w:r>
    </w:p>
    <w:p w14:paraId="589574B9" w14:textId="18C5CD3F" w:rsidR="004E3A41" w:rsidRPr="00523807" w:rsidRDefault="004E3A41" w:rsidP="004E3A41">
      <w:pPr>
        <w:pStyle w:val="Cover-Subtitle2"/>
        <w:rPr>
          <w:lang w:val="en-US"/>
        </w:rPr>
      </w:pPr>
      <w:r w:rsidRPr="00523807">
        <w:rPr>
          <w:lang w:val="en-US"/>
        </w:rPr>
        <w:t>Second level subtitle</w:t>
      </w:r>
    </w:p>
    <w:p w14:paraId="6E125235" w14:textId="67D7956C" w:rsidR="00A91683" w:rsidRPr="00523807" w:rsidRDefault="00A17FAD" w:rsidP="004E3A41">
      <w:pPr>
        <w:pStyle w:val="Piedepgina"/>
        <w:rPr>
          <w:lang w:val="en-US"/>
        </w:rPr>
      </w:pPr>
      <w:r w:rsidRPr="00523807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A940158" wp14:editId="649AB9CF">
                <wp:simplePos x="0" y="0"/>
                <wp:positionH relativeFrom="margin">
                  <wp:align>right</wp:align>
                </wp:positionH>
                <wp:positionV relativeFrom="paragraph">
                  <wp:posOffset>1242695</wp:posOffset>
                </wp:positionV>
                <wp:extent cx="1569456" cy="792935"/>
                <wp:effectExtent l="0" t="0" r="0" b="762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9456" cy="79293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73A43F" w14:textId="6E4D8A70" w:rsidR="0019242B" w:rsidRPr="00577274" w:rsidRDefault="0019242B" w:rsidP="00A17FAD">
                            <w:pPr>
                              <w:pStyle w:val="Cover-Subtitle2"/>
                              <w:spacing w:after="0"/>
                              <w:jc w:val="center"/>
                              <w:rPr>
                                <w:sz w:val="20"/>
                                <w:szCs w:val="14"/>
                              </w:rPr>
                            </w:pPr>
                            <w:r w:rsidRPr="00577274">
                              <w:rPr>
                                <w:sz w:val="20"/>
                                <w:szCs w:val="14"/>
                              </w:rPr>
                              <w:t>Partner 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940158" id="Rectangle 12" o:spid="_x0000_s1027" style="position:absolute;margin-left:72.4pt;margin-top:97.85pt;width:123.6pt;height:62.45pt;z-index:2516715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" fillcolor="#d8d8d8 [2732]" stroked="f" strokeweight="1pt">
                <v:textbox>
                  <w:txbxContent>
                    <w:p w14:paraId="3373A43F" w14:textId="6E4D8A70" w:rsidR="0019242B" w:rsidRPr="00577274" w:rsidRDefault="0019242B" w:rsidP="00A17FAD">
                      <w:pPr>
                        <w:pStyle w:val="Cover-Subtitle2"/>
                        <w:spacing w:after="0"/>
                        <w:jc w:val="center"/>
                        <w:rPr>
                          <w:sz w:val="20"/>
                          <w:szCs w:val="14"/>
                        </w:rPr>
                      </w:pPr>
                      <w:r w:rsidRPr="00577274">
                        <w:rPr>
                          <w:sz w:val="20"/>
                          <w:szCs w:val="14"/>
                        </w:rPr>
                        <w:t>Partner logo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A91683" w:rsidRPr="00523807">
        <w:rPr>
          <w:lang w:val="en-US"/>
        </w:rPr>
        <w:br w:type="page"/>
      </w:r>
    </w:p>
    <w:p w14:paraId="7351750D" w14:textId="7840A778" w:rsidR="00293D76" w:rsidRPr="00523807" w:rsidRDefault="00293D76" w:rsidP="00293D76">
      <w:pPr>
        <w:pStyle w:val="Ttulo"/>
        <w:rPr>
          <w:lang w:val="en-US"/>
        </w:rPr>
      </w:pPr>
      <w:r w:rsidRPr="00523807">
        <w:rPr>
          <w:lang w:val="en-US"/>
        </w:rPr>
        <w:lastRenderedPageBreak/>
        <w:t>Contents</w:t>
      </w:r>
    </w:p>
    <w:p w14:paraId="63659D81" w14:textId="4C5841E4" w:rsidR="001F5923" w:rsidRPr="00523807" w:rsidRDefault="001F5923" w:rsidP="001F5923">
      <w:pPr>
        <w:rPr>
          <w:lang w:val="en-US"/>
        </w:rPr>
      </w:pPr>
    </w:p>
    <w:p w14:paraId="70E4B479" w14:textId="77777777" w:rsidR="001F5923" w:rsidRPr="00523807" w:rsidRDefault="001F5923" w:rsidP="001F5923">
      <w:pPr>
        <w:rPr>
          <w:lang w:val="en-US"/>
        </w:rPr>
      </w:pPr>
    </w:p>
    <w:p w14:paraId="47E554BE" w14:textId="3C818A03" w:rsidR="00CA184E" w:rsidRDefault="006D366E">
      <w:pPr>
        <w:pStyle w:val="TDC1"/>
        <w:rPr>
          <w:b w:val="0"/>
          <w:color w:val="auto"/>
          <w:sz w:val="22"/>
          <w:lang w:val="es-ES" w:eastAsia="es-ES"/>
        </w:rPr>
      </w:pPr>
      <w:r w:rsidRPr="00523807">
        <w:rPr>
          <w:b w:val="0"/>
          <w:lang w:val="en-US"/>
        </w:rPr>
        <w:fldChar w:fldCharType="begin"/>
      </w:r>
      <w:r w:rsidRPr="00523807">
        <w:rPr>
          <w:b w:val="0"/>
          <w:lang w:val="en-US"/>
        </w:rPr>
        <w:instrText xml:space="preserve"> TOC \o "1-3" \h \z \u </w:instrText>
      </w:r>
      <w:r w:rsidRPr="00523807">
        <w:rPr>
          <w:b w:val="0"/>
          <w:lang w:val="en-US"/>
        </w:rPr>
        <w:fldChar w:fldCharType="separate"/>
      </w:r>
      <w:hyperlink w:anchor="_Toc66703194" w:history="1">
        <w:r w:rsidR="00CA184E" w:rsidRPr="00987992">
          <w:rPr>
            <w:rStyle w:val="Hipervnculo"/>
          </w:rPr>
          <w:t>1.</w:t>
        </w:r>
        <w:r w:rsidR="00CA184E">
          <w:rPr>
            <w:b w:val="0"/>
            <w:color w:val="auto"/>
            <w:sz w:val="22"/>
            <w:lang w:val="es-ES" w:eastAsia="es-ES"/>
          </w:rPr>
          <w:tab/>
        </w:r>
        <w:r w:rsidR="00CA184E" w:rsidRPr="00987992">
          <w:rPr>
            <w:rStyle w:val="Hipervnculo"/>
          </w:rPr>
          <w:t>TABLES</w:t>
        </w:r>
        <w:r w:rsidR="00CA184E">
          <w:rPr>
            <w:webHidden/>
          </w:rPr>
          <w:tab/>
        </w:r>
        <w:r w:rsidR="00CA184E">
          <w:rPr>
            <w:webHidden/>
          </w:rPr>
          <w:fldChar w:fldCharType="begin"/>
        </w:r>
        <w:r w:rsidR="00CA184E">
          <w:rPr>
            <w:webHidden/>
          </w:rPr>
          <w:instrText xml:space="preserve"> PAGEREF _Toc66703194 \h </w:instrText>
        </w:r>
        <w:r w:rsidR="00CA184E">
          <w:rPr>
            <w:webHidden/>
          </w:rPr>
        </w:r>
        <w:r w:rsidR="00CA184E">
          <w:rPr>
            <w:webHidden/>
          </w:rPr>
          <w:fldChar w:fldCharType="separate"/>
        </w:r>
        <w:r w:rsidR="00CA184E">
          <w:rPr>
            <w:webHidden/>
          </w:rPr>
          <w:t>3</w:t>
        </w:r>
        <w:r w:rsidR="00CA184E">
          <w:rPr>
            <w:webHidden/>
          </w:rPr>
          <w:fldChar w:fldCharType="end"/>
        </w:r>
      </w:hyperlink>
    </w:p>
    <w:p w14:paraId="43F0DE81" w14:textId="43D5FEF9" w:rsidR="00CA184E" w:rsidRDefault="00C54CC5">
      <w:pPr>
        <w:pStyle w:val="TDC3"/>
        <w:rPr>
          <w:color w:val="auto"/>
          <w:sz w:val="22"/>
          <w:lang w:val="es-ES" w:eastAsia="es-ES"/>
        </w:rPr>
      </w:pPr>
      <w:hyperlink w:anchor="_Toc66703195" w:history="1">
        <w:r w:rsidR="00CA184E" w:rsidRPr="00987992">
          <w:rPr>
            <w:rStyle w:val="Hipervnculo"/>
          </w:rPr>
          <w:t>ENTITY</w:t>
        </w:r>
        <w:r w:rsidR="00CA184E">
          <w:rPr>
            <w:webHidden/>
          </w:rPr>
          <w:tab/>
        </w:r>
        <w:r w:rsidR="00CA184E">
          <w:rPr>
            <w:webHidden/>
          </w:rPr>
          <w:fldChar w:fldCharType="begin"/>
        </w:r>
        <w:r w:rsidR="00CA184E">
          <w:rPr>
            <w:webHidden/>
          </w:rPr>
          <w:instrText xml:space="preserve"> PAGEREF _Toc66703195 \h </w:instrText>
        </w:r>
        <w:r w:rsidR="00CA184E">
          <w:rPr>
            <w:webHidden/>
          </w:rPr>
        </w:r>
        <w:r w:rsidR="00CA184E">
          <w:rPr>
            <w:webHidden/>
          </w:rPr>
          <w:fldChar w:fldCharType="separate"/>
        </w:r>
        <w:r w:rsidR="00CA184E">
          <w:rPr>
            <w:webHidden/>
          </w:rPr>
          <w:t>4</w:t>
        </w:r>
        <w:r w:rsidR="00CA184E">
          <w:rPr>
            <w:webHidden/>
          </w:rPr>
          <w:fldChar w:fldCharType="end"/>
        </w:r>
      </w:hyperlink>
    </w:p>
    <w:p w14:paraId="0A94E0C5" w14:textId="34C1A4B1" w:rsidR="00CA184E" w:rsidRDefault="00C54CC5">
      <w:pPr>
        <w:pStyle w:val="TDC1"/>
        <w:rPr>
          <w:b w:val="0"/>
          <w:color w:val="auto"/>
          <w:sz w:val="22"/>
          <w:lang w:val="es-ES" w:eastAsia="es-ES"/>
        </w:rPr>
      </w:pPr>
      <w:hyperlink w:anchor="_Toc66703196" w:history="1">
        <w:r w:rsidR="00CA184E" w:rsidRPr="00987992">
          <w:rPr>
            <w:rStyle w:val="Hipervnculo"/>
          </w:rPr>
          <w:t>2.</w:t>
        </w:r>
        <w:r w:rsidR="00CA184E">
          <w:rPr>
            <w:b w:val="0"/>
            <w:color w:val="auto"/>
            <w:sz w:val="22"/>
            <w:lang w:val="es-ES" w:eastAsia="es-ES"/>
          </w:rPr>
          <w:tab/>
        </w:r>
        <w:r w:rsidR="00CA184E" w:rsidRPr="00987992">
          <w:rPr>
            <w:rStyle w:val="Hipervnculo"/>
          </w:rPr>
          <w:t>MODEL SAP CAP</w:t>
        </w:r>
        <w:r w:rsidR="00CA184E">
          <w:rPr>
            <w:webHidden/>
          </w:rPr>
          <w:tab/>
        </w:r>
        <w:r w:rsidR="00CA184E">
          <w:rPr>
            <w:webHidden/>
          </w:rPr>
          <w:fldChar w:fldCharType="begin"/>
        </w:r>
        <w:r w:rsidR="00CA184E">
          <w:rPr>
            <w:webHidden/>
          </w:rPr>
          <w:instrText xml:space="preserve"> PAGEREF _Toc66703196 \h </w:instrText>
        </w:r>
        <w:r w:rsidR="00CA184E">
          <w:rPr>
            <w:webHidden/>
          </w:rPr>
        </w:r>
        <w:r w:rsidR="00CA184E">
          <w:rPr>
            <w:webHidden/>
          </w:rPr>
          <w:fldChar w:fldCharType="separate"/>
        </w:r>
        <w:r w:rsidR="00CA184E">
          <w:rPr>
            <w:webHidden/>
          </w:rPr>
          <w:t>8</w:t>
        </w:r>
        <w:r w:rsidR="00CA184E">
          <w:rPr>
            <w:webHidden/>
          </w:rPr>
          <w:fldChar w:fldCharType="end"/>
        </w:r>
      </w:hyperlink>
    </w:p>
    <w:p w14:paraId="0C7F9A3F" w14:textId="294C689F" w:rsidR="00CA184E" w:rsidRDefault="00C54CC5">
      <w:pPr>
        <w:pStyle w:val="TDC2"/>
        <w:rPr>
          <w:rFonts w:eastAsiaTheme="minorEastAsia" w:cstheme="minorBidi"/>
          <w:color w:val="auto"/>
          <w:sz w:val="22"/>
          <w:lang w:val="es-ES" w:eastAsia="es-ES"/>
        </w:rPr>
      </w:pPr>
      <w:hyperlink w:anchor="_Toc66703197" w:history="1">
        <w:r w:rsidR="00CA184E" w:rsidRPr="00987992">
          <w:rPr>
            <w:rStyle w:val="Hipervnculo"/>
          </w:rPr>
          <w:t>2.1.</w:t>
        </w:r>
        <w:r w:rsidR="00CA184E">
          <w:rPr>
            <w:rFonts w:eastAsiaTheme="minorEastAsia" w:cstheme="minorBidi"/>
            <w:color w:val="auto"/>
            <w:sz w:val="22"/>
            <w:lang w:val="es-ES" w:eastAsia="es-ES"/>
          </w:rPr>
          <w:tab/>
        </w:r>
        <w:r w:rsidR="00CA184E" w:rsidRPr="00987992">
          <w:rPr>
            <w:rStyle w:val="Hipervnculo"/>
          </w:rPr>
          <w:t>Classical</w:t>
        </w:r>
        <w:r w:rsidR="00CA184E">
          <w:rPr>
            <w:webHidden/>
          </w:rPr>
          <w:tab/>
        </w:r>
        <w:r w:rsidR="00CA184E">
          <w:rPr>
            <w:webHidden/>
          </w:rPr>
          <w:fldChar w:fldCharType="begin"/>
        </w:r>
        <w:r w:rsidR="00CA184E">
          <w:rPr>
            <w:webHidden/>
          </w:rPr>
          <w:instrText xml:space="preserve"> PAGEREF _Toc66703197 \h </w:instrText>
        </w:r>
        <w:r w:rsidR="00CA184E">
          <w:rPr>
            <w:webHidden/>
          </w:rPr>
        </w:r>
        <w:r w:rsidR="00CA184E">
          <w:rPr>
            <w:webHidden/>
          </w:rPr>
          <w:fldChar w:fldCharType="separate"/>
        </w:r>
        <w:r w:rsidR="00CA184E">
          <w:rPr>
            <w:webHidden/>
          </w:rPr>
          <w:t>8</w:t>
        </w:r>
        <w:r w:rsidR="00CA184E">
          <w:rPr>
            <w:webHidden/>
          </w:rPr>
          <w:fldChar w:fldCharType="end"/>
        </w:r>
      </w:hyperlink>
    </w:p>
    <w:p w14:paraId="164D0A9A" w14:textId="3AAAF260" w:rsidR="00CA184E" w:rsidRDefault="00C54CC5">
      <w:pPr>
        <w:pStyle w:val="TDC1"/>
        <w:rPr>
          <w:b w:val="0"/>
          <w:color w:val="auto"/>
          <w:sz w:val="22"/>
          <w:lang w:val="es-ES" w:eastAsia="es-ES"/>
        </w:rPr>
      </w:pPr>
      <w:hyperlink w:anchor="_Toc66703198" w:history="1">
        <w:r w:rsidR="00CA184E" w:rsidRPr="00987992">
          <w:rPr>
            <w:rStyle w:val="Hipervnculo"/>
          </w:rPr>
          <w:t>3.</w:t>
        </w:r>
        <w:r w:rsidR="00CA184E">
          <w:rPr>
            <w:b w:val="0"/>
            <w:color w:val="auto"/>
            <w:sz w:val="22"/>
            <w:lang w:val="es-ES" w:eastAsia="es-ES"/>
          </w:rPr>
          <w:tab/>
        </w:r>
        <w:r w:rsidR="00CA184E" w:rsidRPr="00987992">
          <w:rPr>
            <w:rStyle w:val="Hipervnculo"/>
          </w:rPr>
          <w:t>SYSTEM WORKFLOW</w:t>
        </w:r>
        <w:r w:rsidR="00CA184E">
          <w:rPr>
            <w:webHidden/>
          </w:rPr>
          <w:tab/>
        </w:r>
        <w:r w:rsidR="00CA184E">
          <w:rPr>
            <w:webHidden/>
          </w:rPr>
          <w:fldChar w:fldCharType="begin"/>
        </w:r>
        <w:r w:rsidR="00CA184E">
          <w:rPr>
            <w:webHidden/>
          </w:rPr>
          <w:instrText xml:space="preserve"> PAGEREF _Toc66703198 \h </w:instrText>
        </w:r>
        <w:r w:rsidR="00CA184E">
          <w:rPr>
            <w:webHidden/>
          </w:rPr>
        </w:r>
        <w:r w:rsidR="00CA184E">
          <w:rPr>
            <w:webHidden/>
          </w:rPr>
          <w:fldChar w:fldCharType="separate"/>
        </w:r>
        <w:r w:rsidR="00CA184E">
          <w:rPr>
            <w:webHidden/>
          </w:rPr>
          <w:t>12</w:t>
        </w:r>
        <w:r w:rsidR="00CA184E">
          <w:rPr>
            <w:webHidden/>
          </w:rPr>
          <w:fldChar w:fldCharType="end"/>
        </w:r>
      </w:hyperlink>
    </w:p>
    <w:p w14:paraId="249C73C3" w14:textId="3C697E65" w:rsidR="00CA184E" w:rsidRDefault="00C54CC5">
      <w:pPr>
        <w:pStyle w:val="TDC3"/>
        <w:tabs>
          <w:tab w:val="left" w:pos="1757"/>
        </w:tabs>
        <w:rPr>
          <w:color w:val="auto"/>
          <w:sz w:val="22"/>
          <w:lang w:val="es-ES" w:eastAsia="es-ES"/>
        </w:rPr>
      </w:pPr>
      <w:hyperlink w:anchor="_Toc66703199" w:history="1">
        <w:r w:rsidR="00CA184E" w:rsidRPr="00987992">
          <w:rPr>
            <w:rStyle w:val="Hipervnculo"/>
          </w:rPr>
          <w:t>A.</w:t>
        </w:r>
        <w:r w:rsidR="00CA184E">
          <w:rPr>
            <w:color w:val="auto"/>
            <w:sz w:val="22"/>
            <w:lang w:val="es-ES" w:eastAsia="es-ES"/>
          </w:rPr>
          <w:tab/>
        </w:r>
        <w:r w:rsidR="00CA184E" w:rsidRPr="00987992">
          <w:rPr>
            <w:rStyle w:val="Hipervnculo"/>
          </w:rPr>
          <w:t>First picture</w:t>
        </w:r>
        <w:r w:rsidR="00CA184E">
          <w:rPr>
            <w:webHidden/>
          </w:rPr>
          <w:tab/>
        </w:r>
        <w:r w:rsidR="00CA184E">
          <w:rPr>
            <w:webHidden/>
          </w:rPr>
          <w:fldChar w:fldCharType="begin"/>
        </w:r>
        <w:r w:rsidR="00CA184E">
          <w:rPr>
            <w:webHidden/>
          </w:rPr>
          <w:instrText xml:space="preserve"> PAGEREF _Toc66703199 \h </w:instrText>
        </w:r>
        <w:r w:rsidR="00CA184E">
          <w:rPr>
            <w:webHidden/>
          </w:rPr>
        </w:r>
        <w:r w:rsidR="00CA184E">
          <w:rPr>
            <w:webHidden/>
          </w:rPr>
          <w:fldChar w:fldCharType="separate"/>
        </w:r>
        <w:r w:rsidR="00CA184E">
          <w:rPr>
            <w:webHidden/>
          </w:rPr>
          <w:t>13</w:t>
        </w:r>
        <w:r w:rsidR="00CA184E">
          <w:rPr>
            <w:webHidden/>
          </w:rPr>
          <w:fldChar w:fldCharType="end"/>
        </w:r>
      </w:hyperlink>
    </w:p>
    <w:p w14:paraId="2111D410" w14:textId="07B62C85" w:rsidR="00CA184E" w:rsidRDefault="00C54CC5">
      <w:pPr>
        <w:pStyle w:val="TDC3"/>
        <w:tabs>
          <w:tab w:val="left" w:pos="1757"/>
        </w:tabs>
        <w:rPr>
          <w:color w:val="auto"/>
          <w:sz w:val="22"/>
          <w:lang w:val="es-ES" w:eastAsia="es-ES"/>
        </w:rPr>
      </w:pPr>
      <w:hyperlink w:anchor="_Toc66703200" w:history="1">
        <w:r w:rsidR="00CA184E" w:rsidRPr="00987992">
          <w:rPr>
            <w:rStyle w:val="Hipervnculo"/>
          </w:rPr>
          <w:t>B.</w:t>
        </w:r>
        <w:r w:rsidR="00CA184E">
          <w:rPr>
            <w:color w:val="auto"/>
            <w:sz w:val="22"/>
            <w:lang w:val="es-ES" w:eastAsia="es-ES"/>
          </w:rPr>
          <w:tab/>
        </w:r>
        <w:r w:rsidR="00CA184E" w:rsidRPr="00987992">
          <w:rPr>
            <w:rStyle w:val="Hipervnculo"/>
          </w:rPr>
          <w:t>Second picture</w:t>
        </w:r>
        <w:r w:rsidR="00CA184E">
          <w:rPr>
            <w:webHidden/>
          </w:rPr>
          <w:tab/>
        </w:r>
        <w:r w:rsidR="00CA184E">
          <w:rPr>
            <w:webHidden/>
          </w:rPr>
          <w:fldChar w:fldCharType="begin"/>
        </w:r>
        <w:r w:rsidR="00CA184E">
          <w:rPr>
            <w:webHidden/>
          </w:rPr>
          <w:instrText xml:space="preserve"> PAGEREF _Toc66703200 \h </w:instrText>
        </w:r>
        <w:r w:rsidR="00CA184E">
          <w:rPr>
            <w:webHidden/>
          </w:rPr>
        </w:r>
        <w:r w:rsidR="00CA184E">
          <w:rPr>
            <w:webHidden/>
          </w:rPr>
          <w:fldChar w:fldCharType="separate"/>
        </w:r>
        <w:r w:rsidR="00CA184E">
          <w:rPr>
            <w:webHidden/>
          </w:rPr>
          <w:t>13</w:t>
        </w:r>
        <w:r w:rsidR="00CA184E">
          <w:rPr>
            <w:webHidden/>
          </w:rPr>
          <w:fldChar w:fldCharType="end"/>
        </w:r>
      </w:hyperlink>
    </w:p>
    <w:p w14:paraId="44012395" w14:textId="137124D3" w:rsidR="00CA184E" w:rsidRDefault="00C54CC5">
      <w:pPr>
        <w:pStyle w:val="TDC2"/>
        <w:rPr>
          <w:rFonts w:eastAsiaTheme="minorEastAsia" w:cstheme="minorBidi"/>
          <w:color w:val="auto"/>
          <w:sz w:val="22"/>
          <w:lang w:val="es-ES" w:eastAsia="es-ES"/>
        </w:rPr>
      </w:pPr>
      <w:hyperlink w:anchor="_Toc66703201" w:history="1">
        <w:r w:rsidR="00CA184E" w:rsidRPr="00987992">
          <w:rPr>
            <w:rStyle w:val="Hipervnculo"/>
          </w:rPr>
          <w:t>3.2.</w:t>
        </w:r>
        <w:r w:rsidR="00CA184E">
          <w:rPr>
            <w:rFonts w:eastAsiaTheme="minorEastAsia" w:cstheme="minorBidi"/>
            <w:color w:val="auto"/>
            <w:sz w:val="22"/>
            <w:lang w:val="es-ES" w:eastAsia="es-ES"/>
          </w:rPr>
          <w:tab/>
        </w:r>
        <w:r w:rsidR="00CA184E" w:rsidRPr="00987992">
          <w:rPr>
            <w:rStyle w:val="Hipervnculo"/>
          </w:rPr>
          <w:t>Combination</w:t>
        </w:r>
        <w:r w:rsidR="00CA184E">
          <w:rPr>
            <w:webHidden/>
          </w:rPr>
          <w:tab/>
        </w:r>
        <w:r w:rsidR="00CA184E">
          <w:rPr>
            <w:webHidden/>
          </w:rPr>
          <w:fldChar w:fldCharType="begin"/>
        </w:r>
        <w:r w:rsidR="00CA184E">
          <w:rPr>
            <w:webHidden/>
          </w:rPr>
          <w:instrText xml:space="preserve"> PAGEREF _Toc66703201 \h </w:instrText>
        </w:r>
        <w:r w:rsidR="00CA184E">
          <w:rPr>
            <w:webHidden/>
          </w:rPr>
        </w:r>
        <w:r w:rsidR="00CA184E">
          <w:rPr>
            <w:webHidden/>
          </w:rPr>
          <w:fldChar w:fldCharType="separate"/>
        </w:r>
        <w:r w:rsidR="00CA184E">
          <w:rPr>
            <w:webHidden/>
          </w:rPr>
          <w:t>14</w:t>
        </w:r>
        <w:r w:rsidR="00CA184E">
          <w:rPr>
            <w:webHidden/>
          </w:rPr>
          <w:fldChar w:fldCharType="end"/>
        </w:r>
      </w:hyperlink>
    </w:p>
    <w:p w14:paraId="7ABEE6B0" w14:textId="410AE2E5" w:rsidR="00CA184E" w:rsidRDefault="00C54CC5">
      <w:pPr>
        <w:pStyle w:val="TDC1"/>
        <w:rPr>
          <w:b w:val="0"/>
          <w:color w:val="auto"/>
          <w:sz w:val="22"/>
          <w:lang w:val="es-ES" w:eastAsia="es-ES"/>
        </w:rPr>
      </w:pPr>
      <w:hyperlink w:anchor="_Toc66703202" w:history="1">
        <w:r w:rsidR="00CA184E" w:rsidRPr="00987992">
          <w:rPr>
            <w:rStyle w:val="Hipervnculo"/>
          </w:rPr>
          <w:t>4.</w:t>
        </w:r>
        <w:r w:rsidR="00CA184E">
          <w:rPr>
            <w:b w:val="0"/>
            <w:color w:val="auto"/>
            <w:sz w:val="22"/>
            <w:lang w:val="es-ES" w:eastAsia="es-ES"/>
          </w:rPr>
          <w:tab/>
        </w:r>
        <w:r w:rsidR="00CA184E" w:rsidRPr="00987992">
          <w:rPr>
            <w:rStyle w:val="Hipervnculo"/>
          </w:rPr>
          <w:t>Charts</w:t>
        </w:r>
        <w:r w:rsidR="00CA184E">
          <w:rPr>
            <w:webHidden/>
          </w:rPr>
          <w:tab/>
        </w:r>
        <w:r w:rsidR="00CA184E">
          <w:rPr>
            <w:webHidden/>
          </w:rPr>
          <w:fldChar w:fldCharType="begin"/>
        </w:r>
        <w:r w:rsidR="00CA184E">
          <w:rPr>
            <w:webHidden/>
          </w:rPr>
          <w:instrText xml:space="preserve"> PAGEREF _Toc66703202 \h </w:instrText>
        </w:r>
        <w:r w:rsidR="00CA184E">
          <w:rPr>
            <w:webHidden/>
          </w:rPr>
        </w:r>
        <w:r w:rsidR="00CA184E">
          <w:rPr>
            <w:webHidden/>
          </w:rPr>
          <w:fldChar w:fldCharType="separate"/>
        </w:r>
        <w:r w:rsidR="00CA184E">
          <w:rPr>
            <w:webHidden/>
          </w:rPr>
          <w:t>15</w:t>
        </w:r>
        <w:r w:rsidR="00CA184E">
          <w:rPr>
            <w:webHidden/>
          </w:rPr>
          <w:fldChar w:fldCharType="end"/>
        </w:r>
      </w:hyperlink>
    </w:p>
    <w:p w14:paraId="08A4ECCB" w14:textId="2E4F5C20" w:rsidR="00CA184E" w:rsidRDefault="00C54CC5">
      <w:pPr>
        <w:pStyle w:val="TDC2"/>
        <w:rPr>
          <w:rFonts w:eastAsiaTheme="minorEastAsia" w:cstheme="minorBidi"/>
          <w:color w:val="auto"/>
          <w:sz w:val="22"/>
          <w:lang w:val="es-ES" w:eastAsia="es-ES"/>
        </w:rPr>
      </w:pPr>
      <w:hyperlink w:anchor="_Toc66703203" w:history="1">
        <w:r w:rsidR="00CA184E" w:rsidRPr="00987992">
          <w:rPr>
            <w:rStyle w:val="Hipervnculo"/>
          </w:rPr>
          <w:t>4.1.</w:t>
        </w:r>
        <w:r w:rsidR="00CA184E">
          <w:rPr>
            <w:rFonts w:eastAsiaTheme="minorEastAsia" w:cstheme="minorBidi"/>
            <w:color w:val="auto"/>
            <w:sz w:val="22"/>
            <w:lang w:val="es-ES" w:eastAsia="es-ES"/>
          </w:rPr>
          <w:tab/>
        </w:r>
        <w:r w:rsidR="00CA184E" w:rsidRPr="00987992">
          <w:rPr>
            <w:rStyle w:val="Hipervnculo"/>
          </w:rPr>
          <w:t>Bar charts</w:t>
        </w:r>
        <w:r w:rsidR="00CA184E">
          <w:rPr>
            <w:webHidden/>
          </w:rPr>
          <w:tab/>
        </w:r>
        <w:r w:rsidR="00CA184E">
          <w:rPr>
            <w:webHidden/>
          </w:rPr>
          <w:fldChar w:fldCharType="begin"/>
        </w:r>
        <w:r w:rsidR="00CA184E">
          <w:rPr>
            <w:webHidden/>
          </w:rPr>
          <w:instrText xml:space="preserve"> PAGEREF _Toc66703203 \h </w:instrText>
        </w:r>
        <w:r w:rsidR="00CA184E">
          <w:rPr>
            <w:webHidden/>
          </w:rPr>
        </w:r>
        <w:r w:rsidR="00CA184E">
          <w:rPr>
            <w:webHidden/>
          </w:rPr>
          <w:fldChar w:fldCharType="separate"/>
        </w:r>
        <w:r w:rsidR="00CA184E">
          <w:rPr>
            <w:webHidden/>
          </w:rPr>
          <w:t>15</w:t>
        </w:r>
        <w:r w:rsidR="00CA184E">
          <w:rPr>
            <w:webHidden/>
          </w:rPr>
          <w:fldChar w:fldCharType="end"/>
        </w:r>
      </w:hyperlink>
    </w:p>
    <w:p w14:paraId="3A1CEF27" w14:textId="23746428" w:rsidR="00CA184E" w:rsidRDefault="00C54CC5">
      <w:pPr>
        <w:pStyle w:val="TDC2"/>
        <w:rPr>
          <w:rFonts w:eastAsiaTheme="minorEastAsia" w:cstheme="minorBidi"/>
          <w:color w:val="auto"/>
          <w:sz w:val="22"/>
          <w:lang w:val="es-ES" w:eastAsia="es-ES"/>
        </w:rPr>
      </w:pPr>
      <w:hyperlink w:anchor="_Toc66703204" w:history="1">
        <w:r w:rsidR="00CA184E" w:rsidRPr="00987992">
          <w:rPr>
            <w:rStyle w:val="Hipervnculo"/>
          </w:rPr>
          <w:t>4.2.</w:t>
        </w:r>
        <w:r w:rsidR="00CA184E">
          <w:rPr>
            <w:rFonts w:eastAsiaTheme="minorEastAsia" w:cstheme="minorBidi"/>
            <w:color w:val="auto"/>
            <w:sz w:val="22"/>
            <w:lang w:val="es-ES" w:eastAsia="es-ES"/>
          </w:rPr>
          <w:tab/>
        </w:r>
        <w:r w:rsidR="00CA184E" w:rsidRPr="00987992">
          <w:rPr>
            <w:rStyle w:val="Hipervnculo"/>
          </w:rPr>
          <w:t>Pie charts</w:t>
        </w:r>
        <w:r w:rsidR="00CA184E">
          <w:rPr>
            <w:webHidden/>
          </w:rPr>
          <w:tab/>
        </w:r>
        <w:r w:rsidR="00CA184E">
          <w:rPr>
            <w:webHidden/>
          </w:rPr>
          <w:fldChar w:fldCharType="begin"/>
        </w:r>
        <w:r w:rsidR="00CA184E">
          <w:rPr>
            <w:webHidden/>
          </w:rPr>
          <w:instrText xml:space="preserve"> PAGEREF _Toc66703204 \h </w:instrText>
        </w:r>
        <w:r w:rsidR="00CA184E">
          <w:rPr>
            <w:webHidden/>
          </w:rPr>
        </w:r>
        <w:r w:rsidR="00CA184E">
          <w:rPr>
            <w:webHidden/>
          </w:rPr>
          <w:fldChar w:fldCharType="separate"/>
        </w:r>
        <w:r w:rsidR="00CA184E">
          <w:rPr>
            <w:webHidden/>
          </w:rPr>
          <w:t>16</w:t>
        </w:r>
        <w:r w:rsidR="00CA184E">
          <w:rPr>
            <w:webHidden/>
          </w:rPr>
          <w:fldChar w:fldCharType="end"/>
        </w:r>
      </w:hyperlink>
    </w:p>
    <w:p w14:paraId="030F88FB" w14:textId="3D85CD39" w:rsidR="00CA184E" w:rsidRDefault="00C54CC5">
      <w:pPr>
        <w:pStyle w:val="TDC1"/>
        <w:rPr>
          <w:b w:val="0"/>
          <w:color w:val="auto"/>
          <w:sz w:val="22"/>
          <w:lang w:val="es-ES" w:eastAsia="es-ES"/>
        </w:rPr>
      </w:pPr>
      <w:hyperlink w:anchor="_Toc66703205" w:history="1">
        <w:r w:rsidR="00CA184E" w:rsidRPr="00987992">
          <w:rPr>
            <w:rStyle w:val="Hipervnculo"/>
          </w:rPr>
          <w:t>5.</w:t>
        </w:r>
        <w:r w:rsidR="00CA184E">
          <w:rPr>
            <w:b w:val="0"/>
            <w:color w:val="auto"/>
            <w:sz w:val="22"/>
            <w:lang w:val="es-ES" w:eastAsia="es-ES"/>
          </w:rPr>
          <w:tab/>
        </w:r>
        <w:r w:rsidR="00CA184E" w:rsidRPr="00987992">
          <w:rPr>
            <w:rStyle w:val="Hipervnculo"/>
          </w:rPr>
          <w:t>Table</w:t>
        </w:r>
        <w:r w:rsidR="00CA184E">
          <w:rPr>
            <w:webHidden/>
          </w:rPr>
          <w:tab/>
        </w:r>
        <w:r w:rsidR="00CA184E">
          <w:rPr>
            <w:webHidden/>
          </w:rPr>
          <w:fldChar w:fldCharType="begin"/>
        </w:r>
        <w:r w:rsidR="00CA184E">
          <w:rPr>
            <w:webHidden/>
          </w:rPr>
          <w:instrText xml:space="preserve"> PAGEREF _Toc66703205 \h </w:instrText>
        </w:r>
        <w:r w:rsidR="00CA184E">
          <w:rPr>
            <w:webHidden/>
          </w:rPr>
        </w:r>
        <w:r w:rsidR="00CA184E">
          <w:rPr>
            <w:webHidden/>
          </w:rPr>
          <w:fldChar w:fldCharType="separate"/>
        </w:r>
        <w:r w:rsidR="00CA184E">
          <w:rPr>
            <w:webHidden/>
          </w:rPr>
          <w:t>17</w:t>
        </w:r>
        <w:r w:rsidR="00CA184E">
          <w:rPr>
            <w:webHidden/>
          </w:rPr>
          <w:fldChar w:fldCharType="end"/>
        </w:r>
      </w:hyperlink>
    </w:p>
    <w:p w14:paraId="066FF6E0" w14:textId="0606C88C" w:rsidR="006174E7" w:rsidRPr="00523807" w:rsidRDefault="006D366E" w:rsidP="006174E7">
      <w:pPr>
        <w:rPr>
          <w:b/>
          <w:sz w:val="30"/>
          <w:lang w:val="en-US"/>
        </w:rPr>
      </w:pPr>
      <w:r w:rsidRPr="00523807">
        <w:rPr>
          <w:rFonts w:eastAsiaTheme="minorEastAsia" w:cstheme="minorBidi"/>
          <w:b/>
          <w:noProof/>
          <w:sz w:val="30"/>
          <w:lang w:val="en-US" w:eastAsia="fr-FR"/>
        </w:rPr>
        <w:fldChar w:fldCharType="end"/>
      </w:r>
    </w:p>
    <w:p w14:paraId="36561528" w14:textId="1F767720" w:rsidR="00293D76" w:rsidRPr="00523807" w:rsidRDefault="00293D76" w:rsidP="006174E7">
      <w:pPr>
        <w:rPr>
          <w:b/>
          <w:sz w:val="30"/>
          <w:lang w:val="en-US"/>
        </w:rPr>
      </w:pPr>
    </w:p>
    <w:p w14:paraId="1EC4C711" w14:textId="3CE474F3" w:rsidR="00293D76" w:rsidRPr="00523807" w:rsidRDefault="00293D76" w:rsidP="006174E7">
      <w:pPr>
        <w:rPr>
          <w:lang w:val="en-US"/>
        </w:rPr>
      </w:pPr>
    </w:p>
    <w:p w14:paraId="18ABC19B" w14:textId="77777777" w:rsidR="006174E7" w:rsidRPr="00523807" w:rsidRDefault="006174E7">
      <w:pPr>
        <w:spacing w:after="0"/>
        <w:rPr>
          <w:rFonts w:asciiTheme="majorHAnsi" w:eastAsiaTheme="majorEastAsia" w:hAnsiTheme="majorHAnsi" w:cs="Calibri Light"/>
          <w:b/>
          <w:sz w:val="45"/>
          <w:szCs w:val="32"/>
          <w:lang w:val="en-US"/>
        </w:rPr>
      </w:pPr>
      <w:r w:rsidRPr="00523807">
        <w:rPr>
          <w:lang w:val="en-US"/>
        </w:rPr>
        <w:br w:type="page"/>
      </w:r>
    </w:p>
    <w:p w14:paraId="4640FCFF" w14:textId="18A893B1" w:rsidR="00545859" w:rsidRDefault="0025250D" w:rsidP="00F51FD6">
      <w:pPr>
        <w:pStyle w:val="Ttulo1"/>
      </w:pPr>
      <w:bookmarkStart w:id="0" w:name="_Toc66703194"/>
      <w:r>
        <w:lastRenderedPageBreak/>
        <w:t>TABLES</w:t>
      </w:r>
      <w:bookmarkEnd w:id="0"/>
    </w:p>
    <w:p w14:paraId="16369C6F" w14:textId="481C0B77" w:rsidR="00A5530E" w:rsidRDefault="00A5530E" w:rsidP="00A5530E">
      <w:pPr>
        <w:rPr>
          <w:lang w:val="en-US"/>
        </w:rPr>
      </w:pPr>
    </w:p>
    <w:p w14:paraId="76F0B675" w14:textId="0B94ABBB" w:rsidR="00A5530E" w:rsidRDefault="00A5530E" w:rsidP="00A5530E">
      <w:pPr>
        <w:rPr>
          <w:lang w:val="en-US"/>
        </w:rPr>
      </w:pPr>
    </w:p>
    <w:p w14:paraId="618CD6E9" w14:textId="0ABF037E" w:rsidR="00A5530E" w:rsidRPr="00A5530E" w:rsidRDefault="00A35BB3" w:rsidP="00A5530E">
      <w:pPr>
        <w:rPr>
          <w:lang w:val="en-US"/>
        </w:rPr>
      </w:pPr>
      <w:r w:rsidRPr="00A35BB3">
        <w:rPr>
          <w:noProof/>
          <w:lang w:val="en-US"/>
        </w:rPr>
        <w:drawing>
          <wp:anchor distT="0" distB="0" distL="114300" distR="114300" simplePos="0" relativeHeight="251672576" behindDoc="0" locked="0" layoutInCell="1" allowOverlap="1" wp14:anchorId="1A18E148" wp14:editId="34C5DDEB">
            <wp:simplePos x="0" y="0"/>
            <wp:positionH relativeFrom="column">
              <wp:posOffset>-756698</wp:posOffset>
            </wp:positionH>
            <wp:positionV relativeFrom="paragraph">
              <wp:posOffset>329068</wp:posOffset>
            </wp:positionV>
            <wp:extent cx="7569338" cy="524764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9338" cy="5247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530E">
        <w:rPr>
          <w:lang w:val="en-US"/>
        </w:rPr>
        <w:t>Model</w:t>
      </w:r>
    </w:p>
    <w:p w14:paraId="6308002A" w14:textId="7768CE4B" w:rsidR="00761709" w:rsidRDefault="00761709" w:rsidP="00761709">
      <w:pPr>
        <w:rPr>
          <w:lang w:val="en-US"/>
        </w:rPr>
      </w:pPr>
    </w:p>
    <w:p w14:paraId="64B91495" w14:textId="2B57921D" w:rsidR="00A5530E" w:rsidRDefault="00A5530E" w:rsidP="00761709">
      <w:pPr>
        <w:rPr>
          <w:lang w:val="en-US"/>
        </w:rPr>
      </w:pPr>
    </w:p>
    <w:p w14:paraId="598D3149" w14:textId="28608F62" w:rsidR="00A5530E" w:rsidRDefault="00123A0D" w:rsidP="00761709">
      <w:pPr>
        <w:rPr>
          <w:lang w:val="en-US"/>
        </w:rPr>
      </w:pPr>
      <w:proofErr w:type="spellStart"/>
      <w:r>
        <w:rPr>
          <w:lang w:val="en-US"/>
        </w:rPr>
        <w:t>Agregamos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tabla</w:t>
      </w:r>
      <w:proofErr w:type="spellEnd"/>
      <w:r>
        <w:rPr>
          <w:lang w:val="en-US"/>
        </w:rPr>
        <w:t xml:space="preserve"> ciudad</w:t>
      </w:r>
    </w:p>
    <w:p w14:paraId="1B696A3C" w14:textId="77777777" w:rsidR="00123A0D" w:rsidRDefault="00123A0D" w:rsidP="00761709">
      <w:pPr>
        <w:rPr>
          <w:lang w:val="en-US"/>
        </w:rPr>
      </w:pPr>
    </w:p>
    <w:p w14:paraId="57ED2BCB" w14:textId="62AA3032" w:rsidR="00761709" w:rsidRPr="00761709" w:rsidRDefault="00761709" w:rsidP="00761709">
      <w:pPr>
        <w:rPr>
          <w:lang w:val="en-US"/>
        </w:rPr>
      </w:pPr>
    </w:p>
    <w:p w14:paraId="38ADF38E" w14:textId="046567FB" w:rsidR="002B72DF" w:rsidRDefault="002B72DF" w:rsidP="002B72DF">
      <w:pPr>
        <w:rPr>
          <w:lang w:val="en-US"/>
        </w:rPr>
      </w:pPr>
    </w:p>
    <w:p w14:paraId="4152C70C" w14:textId="1FAB0069" w:rsidR="002B72DF" w:rsidRDefault="002B72DF" w:rsidP="002B72DF">
      <w:pPr>
        <w:rPr>
          <w:lang w:val="en-US"/>
        </w:rPr>
      </w:pPr>
    </w:p>
    <w:p w14:paraId="4D018CB9" w14:textId="77777777" w:rsidR="002B72DF" w:rsidRPr="00C66DC8" w:rsidRDefault="002B72DF" w:rsidP="002B72DF">
      <w:pPr>
        <w:pStyle w:val="Ttulo3"/>
        <w:numPr>
          <w:ilvl w:val="0"/>
          <w:numId w:val="0"/>
        </w:numPr>
        <w:ind w:left="505" w:hanging="505"/>
      </w:pPr>
      <w:bookmarkStart w:id="1" w:name="_Toc66703195"/>
      <w:r>
        <w:lastRenderedPageBreak/>
        <w:t>ENTITY</w:t>
      </w:r>
      <w:bookmarkEnd w:id="1"/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35"/>
        <w:gridCol w:w="2367"/>
        <w:gridCol w:w="4612"/>
      </w:tblGrid>
      <w:tr w:rsidR="002B72DF" w14:paraId="34716595" w14:textId="77777777" w:rsidTr="00F51FD6">
        <w:trPr>
          <w:trHeight w:val="737"/>
        </w:trPr>
        <w:tc>
          <w:tcPr>
            <w:tcW w:w="2405" w:type="dxa"/>
            <w:tcBorders>
              <w:top w:val="single" w:sz="4" w:space="0" w:color="222C4A" w:themeColor="text2"/>
              <w:left w:val="single" w:sz="4" w:space="0" w:color="222C4A" w:themeColor="text2"/>
              <w:right w:val="single" w:sz="4" w:space="0" w:color="FFFFFF" w:themeColor="background1"/>
            </w:tcBorders>
            <w:shd w:val="clear" w:color="auto" w:fill="222C4A" w:themeFill="text2"/>
            <w:vAlign w:val="center"/>
          </w:tcPr>
          <w:p w14:paraId="4F8062C2" w14:textId="07A977C1" w:rsidR="002B72DF" w:rsidRPr="00C66DC8" w:rsidRDefault="00AA65D6" w:rsidP="00F51FD6">
            <w:pPr>
              <w:pStyle w:val="Texttablewhitebold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USER</w:t>
            </w:r>
          </w:p>
        </w:tc>
        <w:tc>
          <w:tcPr>
            <w:tcW w:w="2410" w:type="dxa"/>
            <w:tcBorders>
              <w:top w:val="single" w:sz="4" w:space="0" w:color="222C4A" w:themeColor="text2"/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222C4A" w:themeFill="text2"/>
            <w:vAlign w:val="center"/>
          </w:tcPr>
          <w:p w14:paraId="0B59863F" w14:textId="77777777" w:rsidR="002B72DF" w:rsidRPr="00C66DC8" w:rsidRDefault="002B72DF" w:rsidP="00F51FD6">
            <w:pPr>
              <w:pStyle w:val="Texttablewhitebold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type</w:t>
            </w:r>
          </w:p>
        </w:tc>
        <w:tc>
          <w:tcPr>
            <w:tcW w:w="4699" w:type="dxa"/>
            <w:tcBorders>
              <w:top w:val="single" w:sz="4" w:space="0" w:color="222C4A" w:themeColor="text2"/>
              <w:left w:val="single" w:sz="4" w:space="0" w:color="FFFFFF" w:themeColor="background1"/>
              <w:right w:val="single" w:sz="4" w:space="0" w:color="222C4A" w:themeColor="text2"/>
            </w:tcBorders>
            <w:shd w:val="clear" w:color="auto" w:fill="222C4A" w:themeFill="text2"/>
            <w:vAlign w:val="center"/>
          </w:tcPr>
          <w:p w14:paraId="047FC33B" w14:textId="77777777" w:rsidR="002B72DF" w:rsidRPr="00C66DC8" w:rsidRDefault="002B72DF" w:rsidP="00F51FD6">
            <w:pPr>
              <w:pStyle w:val="Texttablewhitebold"/>
              <w:jc w:val="righ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Description</w:t>
            </w:r>
          </w:p>
        </w:tc>
      </w:tr>
      <w:tr w:rsidR="002B72DF" w14:paraId="5DB8F5D1" w14:textId="77777777" w:rsidTr="00F51FD6">
        <w:trPr>
          <w:trHeight w:val="567"/>
        </w:trPr>
        <w:tc>
          <w:tcPr>
            <w:tcW w:w="240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7D52D2FA" w14:textId="77777777" w:rsidR="002B72DF" w:rsidRPr="00A937F9" w:rsidRDefault="002B72DF" w:rsidP="00F51FD6">
            <w:pPr>
              <w:pStyle w:val="Texttablewithlist"/>
              <w:numPr>
                <w:ilvl w:val="0"/>
                <w:numId w:val="0"/>
              </w:numPr>
            </w:pPr>
            <w:r>
              <w:t>ID_USER</w:t>
            </w:r>
          </w:p>
        </w:tc>
        <w:tc>
          <w:tcPr>
            <w:tcW w:w="2410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6D74B675" w14:textId="658AEF05" w:rsidR="002B72DF" w:rsidRDefault="00C252A8" w:rsidP="00F51FD6">
            <w:pPr>
              <w:pStyle w:val="Texttable"/>
            </w:pPr>
            <w:r>
              <w:t>GUID</w:t>
            </w:r>
          </w:p>
        </w:tc>
        <w:tc>
          <w:tcPr>
            <w:tcW w:w="4699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3188873D" w14:textId="77777777" w:rsidR="002B72DF" w:rsidRPr="007371EC" w:rsidRDefault="002B72DF" w:rsidP="00F51FD6">
            <w:pPr>
              <w:pStyle w:val="Texttable"/>
              <w:jc w:val="right"/>
              <w:rPr>
                <w:lang w:val="es-ES"/>
              </w:rPr>
            </w:pPr>
            <w:r w:rsidRPr="007371EC">
              <w:rPr>
                <w:lang w:val="es-ES"/>
              </w:rPr>
              <w:t>Identificador único a un U</w:t>
            </w:r>
            <w:r>
              <w:rPr>
                <w:lang w:val="es-ES"/>
              </w:rPr>
              <w:t>suario</w:t>
            </w:r>
          </w:p>
        </w:tc>
      </w:tr>
      <w:tr w:rsidR="002B72DF" w14:paraId="162C493D" w14:textId="77777777" w:rsidTr="00F51FD6">
        <w:trPr>
          <w:trHeight w:val="567"/>
        </w:trPr>
        <w:tc>
          <w:tcPr>
            <w:tcW w:w="240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1BBB37C8" w14:textId="77777777" w:rsidR="002B72DF" w:rsidRPr="00A937F9" w:rsidRDefault="002B72DF" w:rsidP="00F51FD6">
            <w:pPr>
              <w:pStyle w:val="Texttablewithlist"/>
              <w:numPr>
                <w:ilvl w:val="0"/>
                <w:numId w:val="0"/>
              </w:numPr>
            </w:pPr>
            <w:r>
              <w:t xml:space="preserve">NAME </w:t>
            </w:r>
          </w:p>
        </w:tc>
        <w:tc>
          <w:tcPr>
            <w:tcW w:w="2410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7857B9DC" w14:textId="4C3B15EB" w:rsidR="002B72DF" w:rsidRDefault="002B72DF" w:rsidP="00F51FD6">
            <w:pPr>
              <w:pStyle w:val="Texttable"/>
            </w:pPr>
            <w:r>
              <w:t xml:space="preserve">STRING </w:t>
            </w:r>
          </w:p>
        </w:tc>
        <w:tc>
          <w:tcPr>
            <w:tcW w:w="4699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vAlign w:val="center"/>
          </w:tcPr>
          <w:p w14:paraId="588234B1" w14:textId="77777777" w:rsidR="002B72DF" w:rsidRDefault="002B72DF" w:rsidP="00F51FD6">
            <w:pPr>
              <w:pStyle w:val="Texttable"/>
              <w:jc w:val="right"/>
            </w:pPr>
            <w:proofErr w:type="spellStart"/>
            <w:r>
              <w:t>Nombre</w:t>
            </w:r>
            <w:proofErr w:type="spellEnd"/>
            <w:r>
              <w:t xml:space="preserve"> del </w:t>
            </w:r>
            <w:proofErr w:type="spellStart"/>
            <w:r>
              <w:t>Usuario</w:t>
            </w:r>
            <w:proofErr w:type="spellEnd"/>
          </w:p>
        </w:tc>
      </w:tr>
      <w:tr w:rsidR="002B72DF" w14:paraId="431BA12E" w14:textId="77777777" w:rsidTr="00F51FD6">
        <w:trPr>
          <w:trHeight w:val="567"/>
        </w:trPr>
        <w:tc>
          <w:tcPr>
            <w:tcW w:w="240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3C0261F5" w14:textId="77777777" w:rsidR="002B72DF" w:rsidRPr="00453461" w:rsidRDefault="002B72DF" w:rsidP="00F51FD6">
            <w:pPr>
              <w:pStyle w:val="Texttablewithlist"/>
              <w:numPr>
                <w:ilvl w:val="0"/>
                <w:numId w:val="0"/>
              </w:numPr>
            </w:pPr>
            <w:r w:rsidRPr="00453461">
              <w:t>LASTNAME</w:t>
            </w:r>
          </w:p>
        </w:tc>
        <w:tc>
          <w:tcPr>
            <w:tcW w:w="2410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4274C1B4" w14:textId="3DFD0D96" w:rsidR="002B72DF" w:rsidRPr="00453461" w:rsidRDefault="002B72DF" w:rsidP="00F51FD6">
            <w:pPr>
              <w:pStyle w:val="Texttable"/>
            </w:pPr>
            <w:r w:rsidRPr="00453461">
              <w:t xml:space="preserve">STRING </w:t>
            </w:r>
          </w:p>
        </w:tc>
        <w:tc>
          <w:tcPr>
            <w:tcW w:w="4699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1437FE18" w14:textId="77777777" w:rsidR="002B72DF" w:rsidRPr="00453461" w:rsidRDefault="002B72DF" w:rsidP="00F51FD6">
            <w:pPr>
              <w:pStyle w:val="Texttable"/>
              <w:jc w:val="right"/>
            </w:pPr>
            <w:proofErr w:type="spellStart"/>
            <w:r w:rsidRPr="00453461">
              <w:t>Apellido</w:t>
            </w:r>
            <w:proofErr w:type="spellEnd"/>
            <w:r w:rsidRPr="00453461">
              <w:t xml:space="preserve"> del </w:t>
            </w:r>
            <w:proofErr w:type="spellStart"/>
            <w:r w:rsidRPr="00453461">
              <w:t>Usuario</w:t>
            </w:r>
            <w:proofErr w:type="spellEnd"/>
          </w:p>
        </w:tc>
      </w:tr>
      <w:tr w:rsidR="002B72DF" w14:paraId="3E910951" w14:textId="77777777" w:rsidTr="00F51FD6">
        <w:trPr>
          <w:trHeight w:val="567"/>
        </w:trPr>
        <w:tc>
          <w:tcPr>
            <w:tcW w:w="240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16033FF9" w14:textId="77777777" w:rsidR="002B72DF" w:rsidRDefault="002B72DF" w:rsidP="00F51FD6">
            <w:pPr>
              <w:pStyle w:val="Texttablewithlist"/>
              <w:numPr>
                <w:ilvl w:val="0"/>
                <w:numId w:val="0"/>
              </w:numPr>
            </w:pPr>
            <w:r>
              <w:t>ADDRESS</w:t>
            </w:r>
          </w:p>
        </w:tc>
        <w:tc>
          <w:tcPr>
            <w:tcW w:w="2410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15B9FA44" w14:textId="0ED32713" w:rsidR="002B72DF" w:rsidRDefault="002B72DF" w:rsidP="00F51FD6">
            <w:pPr>
              <w:pStyle w:val="Texttable"/>
            </w:pPr>
            <w:r>
              <w:t xml:space="preserve">STRING </w:t>
            </w:r>
          </w:p>
        </w:tc>
        <w:tc>
          <w:tcPr>
            <w:tcW w:w="4699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1AC2CF22" w14:textId="77777777" w:rsidR="002B72DF" w:rsidRPr="007371EC" w:rsidRDefault="002B72DF" w:rsidP="00F51FD6">
            <w:pPr>
              <w:pStyle w:val="Texttable"/>
              <w:jc w:val="right"/>
              <w:rPr>
                <w:lang w:val="es-ES"/>
              </w:rPr>
            </w:pPr>
            <w:r w:rsidRPr="007371EC">
              <w:rPr>
                <w:lang w:val="es-ES"/>
              </w:rPr>
              <w:t xml:space="preserve">Domicilio </w:t>
            </w:r>
            <w:r>
              <w:rPr>
                <w:lang w:val="es-ES"/>
              </w:rPr>
              <w:t>donde recibirá el pedido</w:t>
            </w:r>
          </w:p>
        </w:tc>
      </w:tr>
      <w:tr w:rsidR="002B72DF" w14:paraId="4FB16D6F" w14:textId="77777777" w:rsidTr="00F51FD6">
        <w:trPr>
          <w:trHeight w:val="567"/>
        </w:trPr>
        <w:tc>
          <w:tcPr>
            <w:tcW w:w="240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5D1F4A95" w14:textId="77777777" w:rsidR="002B72DF" w:rsidRDefault="002B72DF" w:rsidP="00F51FD6">
            <w:pPr>
              <w:pStyle w:val="Texttablewithlist"/>
              <w:numPr>
                <w:ilvl w:val="0"/>
                <w:numId w:val="0"/>
              </w:numPr>
            </w:pPr>
            <w:r>
              <w:t>CITY</w:t>
            </w:r>
          </w:p>
        </w:tc>
        <w:tc>
          <w:tcPr>
            <w:tcW w:w="2410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147D0E06" w14:textId="558EC191" w:rsidR="002B72DF" w:rsidRDefault="002B72DF" w:rsidP="00F51FD6">
            <w:pPr>
              <w:pStyle w:val="Texttable"/>
            </w:pPr>
            <w:r>
              <w:t xml:space="preserve">STRING </w:t>
            </w:r>
          </w:p>
        </w:tc>
        <w:tc>
          <w:tcPr>
            <w:tcW w:w="4699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1C8FB221" w14:textId="77777777" w:rsidR="002B72DF" w:rsidRPr="007371EC" w:rsidRDefault="002B72DF" w:rsidP="00F51FD6">
            <w:pPr>
              <w:pStyle w:val="Texttable"/>
              <w:jc w:val="right"/>
              <w:rPr>
                <w:lang w:val="es-ES"/>
              </w:rPr>
            </w:pPr>
            <w:r>
              <w:rPr>
                <w:lang w:val="es-ES"/>
              </w:rPr>
              <w:t>Ciudad del usuario</w:t>
            </w:r>
          </w:p>
        </w:tc>
      </w:tr>
      <w:tr w:rsidR="003A27DB" w14:paraId="7EA08E56" w14:textId="77777777" w:rsidTr="00F51FD6">
        <w:trPr>
          <w:trHeight w:val="567"/>
        </w:trPr>
        <w:tc>
          <w:tcPr>
            <w:tcW w:w="240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36F31C02" w14:textId="152C4E7A" w:rsidR="003A27DB" w:rsidRDefault="003A27DB" w:rsidP="00F51FD6">
            <w:pPr>
              <w:pStyle w:val="Texttablewithlist"/>
              <w:numPr>
                <w:ilvl w:val="0"/>
                <w:numId w:val="0"/>
              </w:numPr>
            </w:pPr>
            <w:r>
              <w:t>C_POSTAL</w:t>
            </w:r>
          </w:p>
        </w:tc>
        <w:tc>
          <w:tcPr>
            <w:tcW w:w="2410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2786472E" w14:textId="78F37B07" w:rsidR="003A27DB" w:rsidRDefault="003A27DB" w:rsidP="00F51FD6">
            <w:pPr>
              <w:pStyle w:val="Texttable"/>
            </w:pPr>
            <w:r>
              <w:t>INTEGER</w:t>
            </w:r>
          </w:p>
        </w:tc>
        <w:tc>
          <w:tcPr>
            <w:tcW w:w="4699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65656A01" w14:textId="4FB26E2C" w:rsidR="003A27DB" w:rsidRDefault="003A27DB" w:rsidP="00F51FD6">
            <w:pPr>
              <w:pStyle w:val="Texttable"/>
              <w:jc w:val="right"/>
              <w:rPr>
                <w:lang w:val="es-ES"/>
              </w:rPr>
            </w:pPr>
            <w:r>
              <w:rPr>
                <w:lang w:val="es-ES"/>
              </w:rPr>
              <w:t>Código postal domicilio Usuario</w:t>
            </w:r>
          </w:p>
        </w:tc>
      </w:tr>
      <w:tr w:rsidR="002B72DF" w14:paraId="34BF9373" w14:textId="77777777" w:rsidTr="00F51FD6">
        <w:trPr>
          <w:trHeight w:val="567"/>
        </w:trPr>
        <w:tc>
          <w:tcPr>
            <w:tcW w:w="240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64C0262C" w14:textId="77777777" w:rsidR="002B72DF" w:rsidRDefault="002B72DF" w:rsidP="00F51FD6">
            <w:pPr>
              <w:pStyle w:val="Texttablewithlist"/>
              <w:numPr>
                <w:ilvl w:val="0"/>
                <w:numId w:val="0"/>
              </w:numPr>
            </w:pPr>
            <w:r>
              <w:t>CONTACT</w:t>
            </w:r>
          </w:p>
        </w:tc>
        <w:tc>
          <w:tcPr>
            <w:tcW w:w="2410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3A854093" w14:textId="60A4C452" w:rsidR="002B72DF" w:rsidRDefault="002B72DF" w:rsidP="00F51FD6">
            <w:pPr>
              <w:pStyle w:val="Texttable"/>
            </w:pPr>
            <w:r>
              <w:t xml:space="preserve">INTEGER </w:t>
            </w:r>
          </w:p>
        </w:tc>
        <w:tc>
          <w:tcPr>
            <w:tcW w:w="4699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250B1208" w14:textId="77777777" w:rsidR="002B72DF" w:rsidRDefault="002B72DF" w:rsidP="00F51FD6">
            <w:pPr>
              <w:pStyle w:val="Texttable"/>
              <w:jc w:val="right"/>
              <w:rPr>
                <w:lang w:val="es-ES"/>
              </w:rPr>
            </w:pPr>
            <w:r>
              <w:rPr>
                <w:lang w:val="es-ES"/>
              </w:rPr>
              <w:t>Teléfono de contacto del Usuario</w:t>
            </w:r>
          </w:p>
        </w:tc>
      </w:tr>
      <w:tr w:rsidR="002B72DF" w14:paraId="42203565" w14:textId="77777777" w:rsidTr="00F51FD6">
        <w:trPr>
          <w:trHeight w:val="567"/>
        </w:trPr>
        <w:tc>
          <w:tcPr>
            <w:tcW w:w="240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348874C0" w14:textId="77777777" w:rsidR="002B72DF" w:rsidRDefault="002B72DF" w:rsidP="00F51FD6">
            <w:pPr>
              <w:pStyle w:val="Texttablewithlist"/>
              <w:numPr>
                <w:ilvl w:val="0"/>
                <w:numId w:val="0"/>
              </w:numPr>
            </w:pPr>
            <w:r>
              <w:t>EMAIL</w:t>
            </w:r>
          </w:p>
        </w:tc>
        <w:tc>
          <w:tcPr>
            <w:tcW w:w="2410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71F3B8A6" w14:textId="2C0C662A" w:rsidR="002B72DF" w:rsidRDefault="002B72DF" w:rsidP="00F51FD6">
            <w:pPr>
              <w:pStyle w:val="Texttable"/>
            </w:pPr>
            <w:r>
              <w:t xml:space="preserve">STRING </w:t>
            </w:r>
          </w:p>
        </w:tc>
        <w:tc>
          <w:tcPr>
            <w:tcW w:w="4699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2DFF9C69" w14:textId="77777777" w:rsidR="002B72DF" w:rsidRDefault="002B72DF" w:rsidP="00F51FD6">
            <w:pPr>
              <w:pStyle w:val="Texttable"/>
              <w:jc w:val="right"/>
              <w:rPr>
                <w:lang w:val="es-ES"/>
              </w:rPr>
            </w:pPr>
            <w:r>
              <w:rPr>
                <w:lang w:val="es-ES"/>
              </w:rPr>
              <w:t xml:space="preserve">Correo donde </w:t>
            </w:r>
            <w:proofErr w:type="spellStart"/>
            <w:r>
              <w:rPr>
                <w:lang w:val="es-ES"/>
              </w:rPr>
              <w:t>resivirá</w:t>
            </w:r>
            <w:proofErr w:type="spellEnd"/>
            <w:r>
              <w:rPr>
                <w:lang w:val="es-ES"/>
              </w:rPr>
              <w:t xml:space="preserve"> la información del pedido</w:t>
            </w:r>
          </w:p>
        </w:tc>
      </w:tr>
      <w:tr w:rsidR="002B72DF" w14:paraId="1B293B72" w14:textId="77777777" w:rsidTr="00F51FD6">
        <w:trPr>
          <w:trHeight w:val="567"/>
        </w:trPr>
        <w:tc>
          <w:tcPr>
            <w:tcW w:w="240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68AD47F1" w14:textId="77777777" w:rsidR="002B72DF" w:rsidRDefault="002B72DF" w:rsidP="00F51FD6">
            <w:pPr>
              <w:pStyle w:val="Texttablewithlist"/>
              <w:numPr>
                <w:ilvl w:val="0"/>
                <w:numId w:val="0"/>
              </w:numPr>
            </w:pPr>
            <w:r>
              <w:t>CREATED_BY</w:t>
            </w:r>
          </w:p>
        </w:tc>
        <w:tc>
          <w:tcPr>
            <w:tcW w:w="2410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5AADEA1A" w14:textId="72B83411" w:rsidR="002B72DF" w:rsidRDefault="002B72DF" w:rsidP="00F51FD6">
            <w:pPr>
              <w:pStyle w:val="Texttable"/>
            </w:pPr>
            <w:r>
              <w:t xml:space="preserve">STRING </w:t>
            </w:r>
          </w:p>
        </w:tc>
        <w:tc>
          <w:tcPr>
            <w:tcW w:w="4699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5CFAC375" w14:textId="7C6730F0" w:rsidR="002B72DF" w:rsidRDefault="004C5E16" w:rsidP="00F51FD6">
            <w:pPr>
              <w:pStyle w:val="Texttable"/>
              <w:jc w:val="right"/>
              <w:rPr>
                <w:lang w:val="es-ES"/>
              </w:rPr>
            </w:pPr>
            <w:r>
              <w:rPr>
                <w:lang w:val="es-ES"/>
              </w:rPr>
              <w:t>Creador de entidad</w:t>
            </w:r>
          </w:p>
        </w:tc>
      </w:tr>
      <w:tr w:rsidR="002B72DF" w14:paraId="33A615E0" w14:textId="77777777" w:rsidTr="00F51FD6">
        <w:trPr>
          <w:trHeight w:val="567"/>
        </w:trPr>
        <w:tc>
          <w:tcPr>
            <w:tcW w:w="240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17DA3306" w14:textId="77777777" w:rsidR="002B72DF" w:rsidRDefault="002B72DF" w:rsidP="00F51FD6">
            <w:pPr>
              <w:pStyle w:val="Texttablewithlist"/>
              <w:numPr>
                <w:ilvl w:val="0"/>
                <w:numId w:val="0"/>
              </w:numPr>
            </w:pPr>
            <w:r>
              <w:t>CREATED_AT</w:t>
            </w:r>
          </w:p>
        </w:tc>
        <w:tc>
          <w:tcPr>
            <w:tcW w:w="2410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28E41FE8" w14:textId="1AADB99D" w:rsidR="002B72DF" w:rsidRDefault="00C25A49" w:rsidP="00F51FD6">
            <w:pPr>
              <w:pStyle w:val="Texttable"/>
            </w:pPr>
            <w:r>
              <w:t>DATE</w:t>
            </w:r>
          </w:p>
        </w:tc>
        <w:tc>
          <w:tcPr>
            <w:tcW w:w="4699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52A8DFFF" w14:textId="5B7903C7" w:rsidR="002B72DF" w:rsidRDefault="004C5E16" w:rsidP="00F51FD6">
            <w:pPr>
              <w:pStyle w:val="Texttable"/>
              <w:jc w:val="right"/>
              <w:rPr>
                <w:lang w:val="es-ES"/>
              </w:rPr>
            </w:pPr>
            <w:r>
              <w:rPr>
                <w:lang w:val="es-ES"/>
              </w:rPr>
              <w:t>Fecha Creación entidad</w:t>
            </w:r>
          </w:p>
        </w:tc>
      </w:tr>
      <w:tr w:rsidR="002B72DF" w14:paraId="0D1B371C" w14:textId="77777777" w:rsidTr="00F51FD6">
        <w:trPr>
          <w:trHeight w:val="567"/>
        </w:trPr>
        <w:tc>
          <w:tcPr>
            <w:tcW w:w="240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05A1FCDC" w14:textId="77777777" w:rsidR="002B72DF" w:rsidRDefault="002B72DF" w:rsidP="00F51FD6">
            <w:pPr>
              <w:pStyle w:val="Texttablewithlist"/>
              <w:numPr>
                <w:ilvl w:val="0"/>
                <w:numId w:val="0"/>
              </w:numPr>
            </w:pPr>
            <w:r>
              <w:t>LAST_MODIFICATION_BY</w:t>
            </w:r>
          </w:p>
        </w:tc>
        <w:tc>
          <w:tcPr>
            <w:tcW w:w="2410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326E262A" w14:textId="1C688129" w:rsidR="002B72DF" w:rsidRDefault="002B72DF" w:rsidP="00F51FD6">
            <w:pPr>
              <w:pStyle w:val="Texttable"/>
            </w:pPr>
            <w:r>
              <w:t xml:space="preserve">STRING </w:t>
            </w:r>
          </w:p>
        </w:tc>
        <w:tc>
          <w:tcPr>
            <w:tcW w:w="4699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46BAF379" w14:textId="50DCB7FE" w:rsidR="002B72DF" w:rsidRDefault="004C5E16" w:rsidP="00F51FD6">
            <w:pPr>
              <w:pStyle w:val="Texttable"/>
              <w:jc w:val="right"/>
              <w:rPr>
                <w:lang w:val="es-ES"/>
              </w:rPr>
            </w:pPr>
            <w:r>
              <w:rPr>
                <w:lang w:val="es-ES"/>
              </w:rPr>
              <w:t>Modificador de Entidad</w:t>
            </w:r>
          </w:p>
        </w:tc>
      </w:tr>
      <w:tr w:rsidR="002B72DF" w14:paraId="20F2ADAF" w14:textId="77777777" w:rsidTr="00F51FD6">
        <w:trPr>
          <w:trHeight w:val="567"/>
        </w:trPr>
        <w:tc>
          <w:tcPr>
            <w:tcW w:w="2405" w:type="dxa"/>
            <w:tcBorders>
              <w:left w:val="single" w:sz="4" w:space="0" w:color="222C4A" w:themeColor="text2"/>
              <w:bottom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681DF1F4" w14:textId="77777777" w:rsidR="002B72DF" w:rsidRDefault="002B72DF" w:rsidP="00F51FD6">
            <w:pPr>
              <w:pStyle w:val="Texttablewithlist"/>
              <w:numPr>
                <w:ilvl w:val="0"/>
                <w:numId w:val="0"/>
              </w:numPr>
            </w:pPr>
            <w:r>
              <w:t>LAST_MODIFICATION_AT</w:t>
            </w:r>
          </w:p>
        </w:tc>
        <w:tc>
          <w:tcPr>
            <w:tcW w:w="2410" w:type="dxa"/>
            <w:tcBorders>
              <w:left w:val="single" w:sz="4" w:space="0" w:color="222C4A" w:themeColor="text2"/>
              <w:bottom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5FD8141A" w14:textId="0ED12313" w:rsidR="002B72DF" w:rsidRDefault="00C25A49" w:rsidP="00F51FD6">
            <w:pPr>
              <w:pStyle w:val="Texttable"/>
            </w:pPr>
            <w:r>
              <w:t>DATE</w:t>
            </w:r>
          </w:p>
        </w:tc>
        <w:tc>
          <w:tcPr>
            <w:tcW w:w="4699" w:type="dxa"/>
            <w:tcBorders>
              <w:left w:val="single" w:sz="4" w:space="0" w:color="222C4A" w:themeColor="text2"/>
              <w:bottom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7F8809F3" w14:textId="4D352976" w:rsidR="002B72DF" w:rsidRDefault="004C5E16" w:rsidP="00F51FD6">
            <w:pPr>
              <w:pStyle w:val="Texttable"/>
              <w:jc w:val="right"/>
              <w:rPr>
                <w:lang w:val="es-ES"/>
              </w:rPr>
            </w:pPr>
            <w:r>
              <w:rPr>
                <w:lang w:val="es-ES"/>
              </w:rPr>
              <w:t>Fecha de Modificación de entidad</w:t>
            </w:r>
          </w:p>
        </w:tc>
      </w:tr>
    </w:tbl>
    <w:p w14:paraId="18FDD689" w14:textId="77777777" w:rsidR="002B72DF" w:rsidRPr="007371EC" w:rsidRDefault="002B72DF" w:rsidP="002B72DF">
      <w:pPr>
        <w:rPr>
          <w:lang w:val="es-ES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35"/>
        <w:gridCol w:w="2367"/>
        <w:gridCol w:w="4612"/>
      </w:tblGrid>
      <w:tr w:rsidR="002B72DF" w14:paraId="548B4F7D" w14:textId="77777777" w:rsidTr="00F51FD6">
        <w:trPr>
          <w:trHeight w:val="737"/>
        </w:trPr>
        <w:tc>
          <w:tcPr>
            <w:tcW w:w="2535" w:type="dxa"/>
            <w:tcBorders>
              <w:top w:val="single" w:sz="4" w:space="0" w:color="222C4A" w:themeColor="text2"/>
              <w:left w:val="single" w:sz="4" w:space="0" w:color="222C4A" w:themeColor="text2"/>
              <w:right w:val="single" w:sz="4" w:space="0" w:color="FFFFFF" w:themeColor="background1"/>
            </w:tcBorders>
            <w:shd w:val="clear" w:color="auto" w:fill="222C4A" w:themeFill="text2"/>
            <w:vAlign w:val="center"/>
          </w:tcPr>
          <w:p w14:paraId="5D1C15F1" w14:textId="77777777" w:rsidR="002B72DF" w:rsidRPr="00C66DC8" w:rsidRDefault="002B72DF" w:rsidP="00F51FD6">
            <w:pPr>
              <w:pStyle w:val="Texttablewhitebold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ARTICLE</w:t>
            </w:r>
          </w:p>
        </w:tc>
        <w:tc>
          <w:tcPr>
            <w:tcW w:w="2367" w:type="dxa"/>
            <w:tcBorders>
              <w:top w:val="single" w:sz="4" w:space="0" w:color="222C4A" w:themeColor="text2"/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222C4A" w:themeFill="text2"/>
            <w:vAlign w:val="center"/>
          </w:tcPr>
          <w:p w14:paraId="1982A608" w14:textId="77777777" w:rsidR="002B72DF" w:rsidRPr="00C66DC8" w:rsidRDefault="002B72DF" w:rsidP="00F51FD6">
            <w:pPr>
              <w:pStyle w:val="Texttablewhitebold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type</w:t>
            </w:r>
          </w:p>
        </w:tc>
        <w:tc>
          <w:tcPr>
            <w:tcW w:w="4612" w:type="dxa"/>
            <w:tcBorders>
              <w:top w:val="single" w:sz="4" w:space="0" w:color="222C4A" w:themeColor="text2"/>
              <w:left w:val="single" w:sz="4" w:space="0" w:color="FFFFFF" w:themeColor="background1"/>
              <w:right w:val="single" w:sz="4" w:space="0" w:color="222C4A" w:themeColor="text2"/>
            </w:tcBorders>
            <w:shd w:val="clear" w:color="auto" w:fill="222C4A" w:themeFill="text2"/>
            <w:vAlign w:val="center"/>
          </w:tcPr>
          <w:p w14:paraId="44282E76" w14:textId="77777777" w:rsidR="002B72DF" w:rsidRPr="00C66DC8" w:rsidRDefault="002B72DF" w:rsidP="00F51FD6">
            <w:pPr>
              <w:pStyle w:val="Texttablewhitebold"/>
              <w:jc w:val="righ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Description</w:t>
            </w:r>
          </w:p>
        </w:tc>
      </w:tr>
      <w:tr w:rsidR="002B72DF" w14:paraId="221CA5FF" w14:textId="77777777" w:rsidTr="00F51FD6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7F755A74" w14:textId="77777777" w:rsidR="002B72DF" w:rsidRPr="00A937F9" w:rsidRDefault="002B72DF" w:rsidP="00F51FD6">
            <w:pPr>
              <w:pStyle w:val="Texttablewithlist"/>
              <w:numPr>
                <w:ilvl w:val="0"/>
                <w:numId w:val="0"/>
              </w:numPr>
            </w:pPr>
            <w:r>
              <w:t>ID_ARTICLE</w:t>
            </w:r>
          </w:p>
        </w:tc>
        <w:tc>
          <w:tcPr>
            <w:tcW w:w="236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541C117F" w14:textId="48BD88D1" w:rsidR="002B72DF" w:rsidRDefault="004C5E16" w:rsidP="00F51FD6">
            <w:pPr>
              <w:pStyle w:val="Texttable"/>
            </w:pPr>
            <w:r>
              <w:t>GUID</w:t>
            </w:r>
            <w:r w:rsidR="002B72DF">
              <w:t xml:space="preserve"> </w:t>
            </w:r>
          </w:p>
        </w:tc>
        <w:tc>
          <w:tcPr>
            <w:tcW w:w="4612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53D80AA1" w14:textId="77777777" w:rsidR="002B72DF" w:rsidRPr="007371EC" w:rsidRDefault="002B72DF" w:rsidP="00F51FD6">
            <w:pPr>
              <w:pStyle w:val="Texttable"/>
              <w:jc w:val="right"/>
              <w:rPr>
                <w:lang w:val="es-ES"/>
              </w:rPr>
            </w:pPr>
            <w:r w:rsidRPr="007371EC">
              <w:rPr>
                <w:lang w:val="es-ES"/>
              </w:rPr>
              <w:t xml:space="preserve">Identificador único a un </w:t>
            </w:r>
            <w:r>
              <w:rPr>
                <w:lang w:val="es-ES"/>
              </w:rPr>
              <w:t>Articulo</w:t>
            </w:r>
          </w:p>
        </w:tc>
      </w:tr>
      <w:tr w:rsidR="002B72DF" w14:paraId="682241E0" w14:textId="77777777" w:rsidTr="00F51FD6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4018E381" w14:textId="77777777" w:rsidR="002B72DF" w:rsidRPr="00A937F9" w:rsidRDefault="002B72DF" w:rsidP="00F51FD6">
            <w:pPr>
              <w:pStyle w:val="Texttablewithlist"/>
              <w:numPr>
                <w:ilvl w:val="0"/>
                <w:numId w:val="0"/>
              </w:numPr>
            </w:pPr>
            <w:r>
              <w:t xml:space="preserve">NAME </w:t>
            </w:r>
          </w:p>
        </w:tc>
        <w:tc>
          <w:tcPr>
            <w:tcW w:w="236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15DCAABA" w14:textId="3DE52DFD" w:rsidR="002B72DF" w:rsidRDefault="002B72DF" w:rsidP="00F51FD6">
            <w:pPr>
              <w:pStyle w:val="Texttable"/>
            </w:pPr>
            <w:r>
              <w:t xml:space="preserve">STRING </w:t>
            </w:r>
          </w:p>
        </w:tc>
        <w:tc>
          <w:tcPr>
            <w:tcW w:w="4612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vAlign w:val="center"/>
          </w:tcPr>
          <w:p w14:paraId="4D8E5366" w14:textId="77777777" w:rsidR="002B72DF" w:rsidRDefault="002B72DF" w:rsidP="00F51FD6">
            <w:pPr>
              <w:pStyle w:val="Texttable"/>
              <w:jc w:val="right"/>
            </w:pPr>
            <w:proofErr w:type="spellStart"/>
            <w:r>
              <w:t>Nombre</w:t>
            </w:r>
            <w:proofErr w:type="spellEnd"/>
            <w:r>
              <w:t xml:space="preserve"> del </w:t>
            </w:r>
            <w:proofErr w:type="spellStart"/>
            <w:r>
              <w:t>articulo</w:t>
            </w:r>
            <w:proofErr w:type="spellEnd"/>
          </w:p>
        </w:tc>
      </w:tr>
      <w:tr w:rsidR="002B72DF" w14:paraId="51F3C13F" w14:textId="77777777" w:rsidTr="00F51FD6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054615B4" w14:textId="77777777" w:rsidR="002B72DF" w:rsidRPr="00CF63C0" w:rsidRDefault="002B72DF" w:rsidP="00F51FD6">
            <w:pPr>
              <w:pStyle w:val="Texttablewithlist"/>
              <w:numPr>
                <w:ilvl w:val="0"/>
                <w:numId w:val="0"/>
              </w:numPr>
            </w:pPr>
            <w:r w:rsidRPr="00CF63C0">
              <w:t>STOCK</w:t>
            </w:r>
          </w:p>
        </w:tc>
        <w:tc>
          <w:tcPr>
            <w:tcW w:w="236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6CBB605F" w14:textId="627291D3" w:rsidR="002B72DF" w:rsidRPr="00CF63C0" w:rsidRDefault="009D3AC6" w:rsidP="00F51FD6">
            <w:pPr>
              <w:pStyle w:val="Texttable"/>
            </w:pPr>
            <w:r>
              <w:t>INTEGER</w:t>
            </w:r>
          </w:p>
        </w:tc>
        <w:tc>
          <w:tcPr>
            <w:tcW w:w="4612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6B6D0F60" w14:textId="77777777" w:rsidR="002B72DF" w:rsidRPr="00453461" w:rsidRDefault="002B72DF" w:rsidP="00F51FD6">
            <w:pPr>
              <w:pStyle w:val="Texttable"/>
              <w:jc w:val="right"/>
              <w:rPr>
                <w:lang w:val="es-ES"/>
              </w:rPr>
            </w:pPr>
            <w:r w:rsidRPr="00453461">
              <w:rPr>
                <w:lang w:val="es-ES"/>
              </w:rPr>
              <w:t>Cantidad de artículos en s</w:t>
            </w:r>
            <w:r>
              <w:rPr>
                <w:lang w:val="es-ES"/>
              </w:rPr>
              <w:t>tock</w:t>
            </w:r>
          </w:p>
        </w:tc>
      </w:tr>
      <w:tr w:rsidR="002B72DF" w14:paraId="20AA90A6" w14:textId="77777777" w:rsidTr="00F51FD6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0F4972F8" w14:textId="1F123C0D" w:rsidR="002B72DF" w:rsidRPr="00CF63C0" w:rsidRDefault="002B72DF" w:rsidP="00F51FD6">
            <w:pPr>
              <w:pStyle w:val="Texttablewithlist"/>
              <w:numPr>
                <w:ilvl w:val="0"/>
                <w:numId w:val="0"/>
              </w:numPr>
            </w:pPr>
            <w:r>
              <w:t>PR</w:t>
            </w:r>
            <w:r w:rsidR="003A27DB">
              <w:t>ICE</w:t>
            </w:r>
          </w:p>
        </w:tc>
        <w:tc>
          <w:tcPr>
            <w:tcW w:w="236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0FCC48D9" w14:textId="77777777" w:rsidR="002B72DF" w:rsidRPr="00CF63C0" w:rsidRDefault="002B72DF" w:rsidP="00F51FD6">
            <w:pPr>
              <w:pStyle w:val="Texttable"/>
            </w:pPr>
            <w:r>
              <w:t>DOUBLE</w:t>
            </w:r>
          </w:p>
        </w:tc>
        <w:tc>
          <w:tcPr>
            <w:tcW w:w="4612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2B135B84" w14:textId="77777777" w:rsidR="002B72DF" w:rsidRPr="00453461" w:rsidRDefault="002B72DF" w:rsidP="00F51FD6">
            <w:pPr>
              <w:pStyle w:val="Texttable"/>
              <w:jc w:val="right"/>
              <w:rPr>
                <w:lang w:val="es-ES"/>
              </w:rPr>
            </w:pPr>
            <w:r>
              <w:rPr>
                <w:lang w:val="es-ES"/>
              </w:rPr>
              <w:t>Precio del Articulo</w:t>
            </w:r>
          </w:p>
        </w:tc>
      </w:tr>
      <w:tr w:rsidR="002B72DF" w14:paraId="64276821" w14:textId="77777777" w:rsidTr="00F51FD6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4A7C04E6" w14:textId="77777777" w:rsidR="002B72DF" w:rsidRDefault="002B72DF" w:rsidP="00F51FD6">
            <w:pPr>
              <w:pStyle w:val="Texttablewithlist"/>
              <w:numPr>
                <w:ilvl w:val="0"/>
                <w:numId w:val="0"/>
              </w:numPr>
            </w:pPr>
            <w:r>
              <w:t>DESCRIPTION</w:t>
            </w:r>
          </w:p>
        </w:tc>
        <w:tc>
          <w:tcPr>
            <w:tcW w:w="236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12D4C82B" w14:textId="60C1C56F" w:rsidR="002B72DF" w:rsidRDefault="002B72DF" w:rsidP="00F51FD6">
            <w:pPr>
              <w:pStyle w:val="Texttable"/>
            </w:pPr>
            <w:r>
              <w:t xml:space="preserve">STRING </w:t>
            </w:r>
          </w:p>
        </w:tc>
        <w:tc>
          <w:tcPr>
            <w:tcW w:w="4612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080FE095" w14:textId="77777777" w:rsidR="002B72DF" w:rsidRPr="007371EC" w:rsidRDefault="002B72DF" w:rsidP="00F51FD6">
            <w:pPr>
              <w:pStyle w:val="Texttable"/>
              <w:jc w:val="right"/>
              <w:rPr>
                <w:lang w:val="es-ES"/>
              </w:rPr>
            </w:pPr>
            <w:r>
              <w:rPr>
                <w:lang w:val="es-ES"/>
              </w:rPr>
              <w:t>Descripción del articulo</w:t>
            </w:r>
          </w:p>
        </w:tc>
      </w:tr>
      <w:tr w:rsidR="002B72DF" w14:paraId="367524D3" w14:textId="77777777" w:rsidTr="00F51FD6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56D29613" w14:textId="77777777" w:rsidR="002B72DF" w:rsidRDefault="002B72DF" w:rsidP="00F51FD6">
            <w:pPr>
              <w:pStyle w:val="Texttablewithlist"/>
              <w:numPr>
                <w:ilvl w:val="0"/>
                <w:numId w:val="0"/>
              </w:numPr>
            </w:pPr>
            <w:r>
              <w:t>IMAGEN</w:t>
            </w:r>
          </w:p>
        </w:tc>
        <w:tc>
          <w:tcPr>
            <w:tcW w:w="236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67D439CE" w14:textId="55C7B5E6" w:rsidR="002B72DF" w:rsidRDefault="004C5E16" w:rsidP="00F51FD6">
            <w:pPr>
              <w:pStyle w:val="Texttable"/>
            </w:pPr>
            <w:r>
              <w:t>BINARY</w:t>
            </w:r>
          </w:p>
        </w:tc>
        <w:tc>
          <w:tcPr>
            <w:tcW w:w="4612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53BA8B0C" w14:textId="77777777" w:rsidR="002B72DF" w:rsidRPr="007371EC" w:rsidRDefault="002B72DF" w:rsidP="00F51FD6">
            <w:pPr>
              <w:pStyle w:val="Texttable"/>
              <w:jc w:val="right"/>
              <w:rPr>
                <w:lang w:val="es-ES"/>
              </w:rPr>
            </w:pPr>
            <w:r>
              <w:rPr>
                <w:lang w:val="es-ES"/>
              </w:rPr>
              <w:t>Imagen asociada a un articulo</w:t>
            </w:r>
          </w:p>
        </w:tc>
      </w:tr>
      <w:tr w:rsidR="004C5E16" w14:paraId="1EAAFD7E" w14:textId="77777777" w:rsidTr="00F51FD6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471287D9" w14:textId="1F38112B" w:rsidR="004C5E16" w:rsidRDefault="004C5E16" w:rsidP="004C5E16">
            <w:pPr>
              <w:pStyle w:val="Texttablewithlist"/>
              <w:numPr>
                <w:ilvl w:val="0"/>
                <w:numId w:val="0"/>
              </w:numPr>
            </w:pPr>
            <w:r>
              <w:t>CREATED_BY</w:t>
            </w:r>
          </w:p>
        </w:tc>
        <w:tc>
          <w:tcPr>
            <w:tcW w:w="236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2CF25777" w14:textId="60AD8863" w:rsidR="004C5E16" w:rsidRDefault="004C5E16" w:rsidP="004C5E16">
            <w:pPr>
              <w:pStyle w:val="Texttable"/>
            </w:pPr>
            <w:r>
              <w:t xml:space="preserve">STRING </w:t>
            </w:r>
          </w:p>
        </w:tc>
        <w:tc>
          <w:tcPr>
            <w:tcW w:w="4612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68123C95" w14:textId="7C5633F9" w:rsidR="004C5E16" w:rsidRDefault="004C5E16" w:rsidP="004C5E16">
            <w:pPr>
              <w:pStyle w:val="Texttable"/>
              <w:jc w:val="right"/>
              <w:rPr>
                <w:lang w:val="es-ES"/>
              </w:rPr>
            </w:pPr>
            <w:r>
              <w:rPr>
                <w:lang w:val="es-ES"/>
              </w:rPr>
              <w:t>Creador de entidad</w:t>
            </w:r>
          </w:p>
        </w:tc>
      </w:tr>
      <w:tr w:rsidR="004C5E16" w14:paraId="2704B483" w14:textId="77777777" w:rsidTr="00F51FD6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F2F2F2" w:themeFill="background1" w:themeFillShade="F2"/>
            <w:vAlign w:val="center"/>
          </w:tcPr>
          <w:p w14:paraId="20CB8AB1" w14:textId="451DDAA8" w:rsidR="004C5E16" w:rsidRDefault="004C5E16" w:rsidP="004C5E16">
            <w:pPr>
              <w:pStyle w:val="Texttablewithlist"/>
              <w:numPr>
                <w:ilvl w:val="0"/>
                <w:numId w:val="0"/>
              </w:numPr>
            </w:pPr>
            <w:r>
              <w:t>CREATED_AT</w:t>
            </w:r>
          </w:p>
        </w:tc>
        <w:tc>
          <w:tcPr>
            <w:tcW w:w="236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F2F2F2" w:themeFill="background1" w:themeFillShade="F2"/>
            <w:vAlign w:val="center"/>
          </w:tcPr>
          <w:p w14:paraId="3B945974" w14:textId="0FBAC668" w:rsidR="004C5E16" w:rsidRDefault="004C5E16" w:rsidP="004C5E16">
            <w:pPr>
              <w:pStyle w:val="Texttable"/>
            </w:pPr>
            <w:r>
              <w:t>DATE</w:t>
            </w:r>
          </w:p>
        </w:tc>
        <w:tc>
          <w:tcPr>
            <w:tcW w:w="4612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F2F2F2" w:themeFill="background1" w:themeFillShade="F2"/>
            <w:vAlign w:val="center"/>
          </w:tcPr>
          <w:p w14:paraId="453896F9" w14:textId="0B5A2BF2" w:rsidR="004C5E16" w:rsidRDefault="004C5E16" w:rsidP="004C5E16">
            <w:pPr>
              <w:pStyle w:val="Texttable"/>
              <w:jc w:val="right"/>
              <w:rPr>
                <w:lang w:val="es-ES"/>
              </w:rPr>
            </w:pPr>
            <w:r>
              <w:rPr>
                <w:lang w:val="es-ES"/>
              </w:rPr>
              <w:t>Fecha Creación entidad</w:t>
            </w:r>
          </w:p>
        </w:tc>
      </w:tr>
      <w:tr w:rsidR="004C5E16" w14:paraId="62C169E4" w14:textId="77777777" w:rsidTr="00F51FD6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FFFFFF" w:themeFill="background1"/>
            <w:vAlign w:val="center"/>
          </w:tcPr>
          <w:p w14:paraId="7A8DC833" w14:textId="532B3434" w:rsidR="004C5E16" w:rsidRDefault="004C5E16" w:rsidP="004C5E16">
            <w:pPr>
              <w:pStyle w:val="Texttablewithlist"/>
              <w:numPr>
                <w:ilvl w:val="0"/>
                <w:numId w:val="0"/>
              </w:numPr>
            </w:pPr>
            <w:r>
              <w:lastRenderedPageBreak/>
              <w:t>LAST_MODIFICATION_BY</w:t>
            </w:r>
          </w:p>
        </w:tc>
        <w:tc>
          <w:tcPr>
            <w:tcW w:w="236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FFFFFF" w:themeFill="background1"/>
            <w:vAlign w:val="center"/>
          </w:tcPr>
          <w:p w14:paraId="2C4638BA" w14:textId="0197F0DE" w:rsidR="004C5E16" w:rsidRDefault="004C5E16" w:rsidP="004C5E16">
            <w:pPr>
              <w:pStyle w:val="Texttable"/>
            </w:pPr>
            <w:r>
              <w:t xml:space="preserve">STRING </w:t>
            </w:r>
          </w:p>
        </w:tc>
        <w:tc>
          <w:tcPr>
            <w:tcW w:w="4612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FFFFFF" w:themeFill="background1"/>
            <w:vAlign w:val="center"/>
          </w:tcPr>
          <w:p w14:paraId="1CFAF623" w14:textId="3D001E3C" w:rsidR="004C5E16" w:rsidRDefault="004C5E16" w:rsidP="004C5E16">
            <w:pPr>
              <w:pStyle w:val="Texttable"/>
              <w:jc w:val="right"/>
              <w:rPr>
                <w:lang w:val="es-ES"/>
              </w:rPr>
            </w:pPr>
            <w:r>
              <w:rPr>
                <w:lang w:val="es-ES"/>
              </w:rPr>
              <w:t>Modificador de Entidad</w:t>
            </w:r>
          </w:p>
        </w:tc>
      </w:tr>
      <w:tr w:rsidR="004C5E16" w14:paraId="1F8B0D45" w14:textId="77777777" w:rsidTr="00F51FD6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bottom w:val="single" w:sz="4" w:space="0" w:color="222C4A" w:themeColor="text2"/>
              <w:right w:val="single" w:sz="4" w:space="0" w:color="222C4A" w:themeColor="text2"/>
            </w:tcBorders>
            <w:shd w:val="clear" w:color="auto" w:fill="F2F2F2" w:themeFill="background1" w:themeFillShade="F2"/>
            <w:vAlign w:val="center"/>
          </w:tcPr>
          <w:p w14:paraId="31082D1D" w14:textId="0C251FE6" w:rsidR="004C5E16" w:rsidRDefault="004C5E16" w:rsidP="004C5E16">
            <w:pPr>
              <w:pStyle w:val="Texttablewithlist"/>
              <w:numPr>
                <w:ilvl w:val="0"/>
                <w:numId w:val="0"/>
              </w:numPr>
            </w:pPr>
            <w:r>
              <w:t>LAST_MODIFICATION_AT</w:t>
            </w:r>
          </w:p>
        </w:tc>
        <w:tc>
          <w:tcPr>
            <w:tcW w:w="2367" w:type="dxa"/>
            <w:tcBorders>
              <w:left w:val="single" w:sz="4" w:space="0" w:color="222C4A" w:themeColor="text2"/>
              <w:bottom w:val="single" w:sz="4" w:space="0" w:color="222C4A" w:themeColor="text2"/>
              <w:right w:val="single" w:sz="4" w:space="0" w:color="222C4A" w:themeColor="text2"/>
            </w:tcBorders>
            <w:shd w:val="clear" w:color="auto" w:fill="F2F2F2" w:themeFill="background1" w:themeFillShade="F2"/>
            <w:vAlign w:val="center"/>
          </w:tcPr>
          <w:p w14:paraId="21B790D9" w14:textId="0EC02D64" w:rsidR="004C5E16" w:rsidRDefault="004C5E16" w:rsidP="004C5E16">
            <w:pPr>
              <w:pStyle w:val="Texttable"/>
            </w:pPr>
            <w:r>
              <w:t>DATE</w:t>
            </w:r>
          </w:p>
        </w:tc>
        <w:tc>
          <w:tcPr>
            <w:tcW w:w="4612" w:type="dxa"/>
            <w:tcBorders>
              <w:left w:val="single" w:sz="4" w:space="0" w:color="222C4A" w:themeColor="text2"/>
              <w:bottom w:val="single" w:sz="4" w:space="0" w:color="222C4A" w:themeColor="text2"/>
              <w:right w:val="single" w:sz="4" w:space="0" w:color="222C4A" w:themeColor="text2"/>
            </w:tcBorders>
            <w:shd w:val="clear" w:color="auto" w:fill="F2F2F2" w:themeFill="background1" w:themeFillShade="F2"/>
            <w:vAlign w:val="center"/>
          </w:tcPr>
          <w:p w14:paraId="1A3C8A1C" w14:textId="7D9A0A00" w:rsidR="004C5E16" w:rsidRDefault="004C5E16" w:rsidP="004C5E16">
            <w:pPr>
              <w:pStyle w:val="Texttable"/>
              <w:jc w:val="right"/>
              <w:rPr>
                <w:lang w:val="es-ES"/>
              </w:rPr>
            </w:pPr>
            <w:r>
              <w:rPr>
                <w:lang w:val="es-ES"/>
              </w:rPr>
              <w:t>Fecha de Modificación de entidad</w:t>
            </w:r>
          </w:p>
        </w:tc>
      </w:tr>
    </w:tbl>
    <w:p w14:paraId="3488D347" w14:textId="77777777" w:rsidR="002B72DF" w:rsidRPr="007371EC" w:rsidRDefault="002B72DF" w:rsidP="002B72DF">
      <w:pPr>
        <w:rPr>
          <w:lang w:val="es-ES"/>
        </w:rPr>
      </w:pPr>
    </w:p>
    <w:p w14:paraId="001E2204" w14:textId="77777777" w:rsidR="002B72DF" w:rsidRPr="007371EC" w:rsidRDefault="002B72DF" w:rsidP="002B72DF">
      <w:pPr>
        <w:rPr>
          <w:lang w:val="es-ES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35"/>
        <w:gridCol w:w="2367"/>
        <w:gridCol w:w="4612"/>
      </w:tblGrid>
      <w:tr w:rsidR="002B72DF" w14:paraId="0917DA37" w14:textId="77777777" w:rsidTr="00F51FD6">
        <w:trPr>
          <w:trHeight w:val="737"/>
        </w:trPr>
        <w:tc>
          <w:tcPr>
            <w:tcW w:w="2535" w:type="dxa"/>
            <w:tcBorders>
              <w:top w:val="single" w:sz="4" w:space="0" w:color="222C4A" w:themeColor="text2"/>
              <w:left w:val="single" w:sz="4" w:space="0" w:color="222C4A" w:themeColor="text2"/>
              <w:right w:val="single" w:sz="4" w:space="0" w:color="FFFFFF" w:themeColor="background1"/>
            </w:tcBorders>
            <w:shd w:val="clear" w:color="auto" w:fill="222C4A" w:themeFill="text2"/>
            <w:vAlign w:val="center"/>
          </w:tcPr>
          <w:p w14:paraId="1F0B910D" w14:textId="77777777" w:rsidR="002B72DF" w:rsidRPr="00C66DC8" w:rsidRDefault="002B72DF" w:rsidP="00F51FD6">
            <w:pPr>
              <w:pStyle w:val="Texttablewhitebold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CATEGORY</w:t>
            </w:r>
          </w:p>
        </w:tc>
        <w:tc>
          <w:tcPr>
            <w:tcW w:w="2367" w:type="dxa"/>
            <w:tcBorders>
              <w:top w:val="single" w:sz="4" w:space="0" w:color="222C4A" w:themeColor="text2"/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222C4A" w:themeFill="text2"/>
            <w:vAlign w:val="center"/>
          </w:tcPr>
          <w:p w14:paraId="19C86FE6" w14:textId="77777777" w:rsidR="002B72DF" w:rsidRPr="00C66DC8" w:rsidRDefault="002B72DF" w:rsidP="00F51FD6">
            <w:pPr>
              <w:pStyle w:val="Texttablewhitebold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type</w:t>
            </w:r>
          </w:p>
        </w:tc>
        <w:tc>
          <w:tcPr>
            <w:tcW w:w="4612" w:type="dxa"/>
            <w:tcBorders>
              <w:top w:val="single" w:sz="4" w:space="0" w:color="222C4A" w:themeColor="text2"/>
              <w:left w:val="single" w:sz="4" w:space="0" w:color="FFFFFF" w:themeColor="background1"/>
              <w:right w:val="single" w:sz="4" w:space="0" w:color="222C4A" w:themeColor="text2"/>
            </w:tcBorders>
            <w:shd w:val="clear" w:color="auto" w:fill="222C4A" w:themeFill="text2"/>
            <w:vAlign w:val="center"/>
          </w:tcPr>
          <w:p w14:paraId="39799A0E" w14:textId="77777777" w:rsidR="002B72DF" w:rsidRPr="00C66DC8" w:rsidRDefault="002B72DF" w:rsidP="00F51FD6">
            <w:pPr>
              <w:pStyle w:val="Texttablewhitebold"/>
              <w:jc w:val="righ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Description</w:t>
            </w:r>
          </w:p>
        </w:tc>
      </w:tr>
      <w:tr w:rsidR="002B72DF" w14:paraId="423F013C" w14:textId="77777777" w:rsidTr="00F51FD6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731B1C43" w14:textId="77777777" w:rsidR="002B72DF" w:rsidRPr="00A937F9" w:rsidRDefault="002B72DF" w:rsidP="00F51FD6">
            <w:pPr>
              <w:pStyle w:val="Texttablewithlist"/>
              <w:numPr>
                <w:ilvl w:val="0"/>
                <w:numId w:val="0"/>
              </w:numPr>
            </w:pPr>
            <w:r>
              <w:t>ID_CATEGORY</w:t>
            </w:r>
          </w:p>
        </w:tc>
        <w:tc>
          <w:tcPr>
            <w:tcW w:w="236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72181D97" w14:textId="5BFE9896" w:rsidR="002B72DF" w:rsidRDefault="004C5E16" w:rsidP="00F51FD6">
            <w:pPr>
              <w:pStyle w:val="Texttable"/>
            </w:pPr>
            <w:r>
              <w:t>GUID</w:t>
            </w:r>
          </w:p>
        </w:tc>
        <w:tc>
          <w:tcPr>
            <w:tcW w:w="4612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22340F63" w14:textId="77777777" w:rsidR="002B72DF" w:rsidRPr="007371EC" w:rsidRDefault="002B72DF" w:rsidP="00F51FD6">
            <w:pPr>
              <w:pStyle w:val="Texttable"/>
              <w:jc w:val="right"/>
              <w:rPr>
                <w:lang w:val="es-ES"/>
              </w:rPr>
            </w:pPr>
            <w:r w:rsidRPr="007371EC">
              <w:rPr>
                <w:lang w:val="es-ES"/>
              </w:rPr>
              <w:t>Identificador único a un</w:t>
            </w:r>
            <w:r>
              <w:rPr>
                <w:lang w:val="es-ES"/>
              </w:rPr>
              <w:t>a categoría</w:t>
            </w:r>
          </w:p>
        </w:tc>
      </w:tr>
      <w:tr w:rsidR="002B72DF" w14:paraId="1427B592" w14:textId="77777777" w:rsidTr="00F51FD6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061F4473" w14:textId="77777777" w:rsidR="002B72DF" w:rsidRPr="00A937F9" w:rsidRDefault="002B72DF" w:rsidP="00F51FD6">
            <w:pPr>
              <w:pStyle w:val="Texttablewithlist"/>
              <w:numPr>
                <w:ilvl w:val="0"/>
                <w:numId w:val="0"/>
              </w:numPr>
            </w:pPr>
            <w:r>
              <w:t xml:space="preserve">NAME </w:t>
            </w:r>
          </w:p>
        </w:tc>
        <w:tc>
          <w:tcPr>
            <w:tcW w:w="236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7891A799" w14:textId="0D572E3D" w:rsidR="002B72DF" w:rsidRDefault="002B72DF" w:rsidP="00F51FD6">
            <w:pPr>
              <w:pStyle w:val="Texttable"/>
            </w:pPr>
            <w:r>
              <w:t xml:space="preserve">STRING </w:t>
            </w:r>
          </w:p>
        </w:tc>
        <w:tc>
          <w:tcPr>
            <w:tcW w:w="4612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vAlign w:val="center"/>
          </w:tcPr>
          <w:p w14:paraId="06D77ECA" w14:textId="77777777" w:rsidR="002B72DF" w:rsidRDefault="002B72DF" w:rsidP="00F51FD6">
            <w:pPr>
              <w:pStyle w:val="Texttable"/>
              <w:jc w:val="right"/>
            </w:pPr>
            <w:proofErr w:type="spellStart"/>
            <w:r>
              <w:t>Nombre</w:t>
            </w:r>
            <w:proofErr w:type="spellEnd"/>
            <w:r>
              <w:t xml:space="preserve"> de la </w:t>
            </w:r>
            <w:proofErr w:type="spellStart"/>
            <w:r>
              <w:t>categoría</w:t>
            </w:r>
            <w:proofErr w:type="spellEnd"/>
          </w:p>
        </w:tc>
      </w:tr>
      <w:tr w:rsidR="002B72DF" w14:paraId="4629528D" w14:textId="77777777" w:rsidTr="00F51FD6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526D5FA1" w14:textId="77777777" w:rsidR="002B72DF" w:rsidRPr="00CF63C0" w:rsidRDefault="002B72DF" w:rsidP="00F51FD6">
            <w:pPr>
              <w:pStyle w:val="Texttablewithlist"/>
              <w:numPr>
                <w:ilvl w:val="0"/>
                <w:numId w:val="0"/>
              </w:numPr>
            </w:pPr>
            <w:r>
              <w:t>DESCRIPTION</w:t>
            </w:r>
          </w:p>
        </w:tc>
        <w:tc>
          <w:tcPr>
            <w:tcW w:w="236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48FA892A" w14:textId="64959D98" w:rsidR="002B72DF" w:rsidRPr="00CF63C0" w:rsidRDefault="002B72DF" w:rsidP="00F51FD6">
            <w:pPr>
              <w:pStyle w:val="Texttable"/>
            </w:pPr>
            <w:r w:rsidRPr="00CF63C0">
              <w:t xml:space="preserve">STRING </w:t>
            </w:r>
          </w:p>
        </w:tc>
        <w:tc>
          <w:tcPr>
            <w:tcW w:w="4612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4E6CFCC1" w14:textId="77777777" w:rsidR="002B72DF" w:rsidRPr="00CF63C0" w:rsidRDefault="002B72DF" w:rsidP="00F51FD6">
            <w:pPr>
              <w:pStyle w:val="Texttable"/>
              <w:jc w:val="right"/>
            </w:pPr>
            <w:proofErr w:type="spellStart"/>
            <w:r>
              <w:t>Descripción</w:t>
            </w:r>
            <w:proofErr w:type="spellEnd"/>
            <w:r>
              <w:t xml:space="preserve"> de la </w:t>
            </w:r>
            <w:proofErr w:type="spellStart"/>
            <w:r>
              <w:t>categoria</w:t>
            </w:r>
            <w:proofErr w:type="spellEnd"/>
          </w:p>
        </w:tc>
      </w:tr>
      <w:tr w:rsidR="004C5E16" w14:paraId="55901DDA" w14:textId="77777777" w:rsidTr="00F51FD6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3A50CE47" w14:textId="007EE013" w:rsidR="004C5E16" w:rsidRDefault="004C5E16" w:rsidP="004C5E16">
            <w:pPr>
              <w:pStyle w:val="Texttablewithlist"/>
              <w:numPr>
                <w:ilvl w:val="0"/>
                <w:numId w:val="0"/>
              </w:numPr>
            </w:pPr>
            <w:r>
              <w:t>CREATED_BY</w:t>
            </w:r>
          </w:p>
        </w:tc>
        <w:tc>
          <w:tcPr>
            <w:tcW w:w="236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49065894" w14:textId="6E087117" w:rsidR="004C5E16" w:rsidRDefault="004C5E16" w:rsidP="004C5E16">
            <w:pPr>
              <w:pStyle w:val="Texttable"/>
            </w:pPr>
            <w:r>
              <w:t xml:space="preserve">STRING </w:t>
            </w:r>
          </w:p>
        </w:tc>
        <w:tc>
          <w:tcPr>
            <w:tcW w:w="4612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1380F6FE" w14:textId="54E76A9D" w:rsidR="004C5E16" w:rsidRPr="007371EC" w:rsidRDefault="004C5E16" w:rsidP="004C5E16">
            <w:pPr>
              <w:pStyle w:val="Texttable"/>
              <w:jc w:val="right"/>
              <w:rPr>
                <w:lang w:val="es-ES"/>
              </w:rPr>
            </w:pPr>
            <w:r>
              <w:rPr>
                <w:lang w:val="es-ES"/>
              </w:rPr>
              <w:t>Creador de entidad</w:t>
            </w:r>
          </w:p>
        </w:tc>
      </w:tr>
      <w:tr w:rsidR="004C5E16" w14:paraId="37E85D43" w14:textId="77777777" w:rsidTr="00F51FD6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14D61B26" w14:textId="79961AA5" w:rsidR="004C5E16" w:rsidRDefault="004C5E16" w:rsidP="004C5E16">
            <w:pPr>
              <w:pStyle w:val="Texttablewithlist"/>
              <w:numPr>
                <w:ilvl w:val="0"/>
                <w:numId w:val="0"/>
              </w:numPr>
            </w:pPr>
            <w:r>
              <w:t>CREATED_AT</w:t>
            </w:r>
          </w:p>
        </w:tc>
        <w:tc>
          <w:tcPr>
            <w:tcW w:w="236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74DC4A4E" w14:textId="3C10FFFD" w:rsidR="004C5E16" w:rsidRDefault="004C5E16" w:rsidP="004C5E16">
            <w:pPr>
              <w:pStyle w:val="Texttable"/>
            </w:pPr>
            <w:r>
              <w:t>DATE</w:t>
            </w:r>
          </w:p>
        </w:tc>
        <w:tc>
          <w:tcPr>
            <w:tcW w:w="4612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421B99CE" w14:textId="73394F98" w:rsidR="004C5E16" w:rsidRPr="007371EC" w:rsidRDefault="004C5E16" w:rsidP="004C5E16">
            <w:pPr>
              <w:pStyle w:val="Texttable"/>
              <w:jc w:val="right"/>
              <w:rPr>
                <w:lang w:val="es-ES"/>
              </w:rPr>
            </w:pPr>
            <w:r>
              <w:rPr>
                <w:lang w:val="es-ES"/>
              </w:rPr>
              <w:t>Fecha Creación entidad</w:t>
            </w:r>
          </w:p>
        </w:tc>
      </w:tr>
      <w:tr w:rsidR="004C5E16" w14:paraId="630B50AF" w14:textId="77777777" w:rsidTr="00F51FD6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684E9C9E" w14:textId="7D04297B" w:rsidR="004C5E16" w:rsidRDefault="004C5E16" w:rsidP="004C5E16">
            <w:pPr>
              <w:pStyle w:val="Texttablewithlist"/>
              <w:numPr>
                <w:ilvl w:val="0"/>
                <w:numId w:val="0"/>
              </w:numPr>
            </w:pPr>
            <w:r>
              <w:t>LAST_MODIFICATION_BY</w:t>
            </w:r>
          </w:p>
        </w:tc>
        <w:tc>
          <w:tcPr>
            <w:tcW w:w="236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2ADB4BF7" w14:textId="70ADC643" w:rsidR="004C5E16" w:rsidRDefault="004C5E16" w:rsidP="004C5E16">
            <w:pPr>
              <w:pStyle w:val="Texttable"/>
            </w:pPr>
            <w:r>
              <w:t xml:space="preserve">STRING </w:t>
            </w:r>
          </w:p>
        </w:tc>
        <w:tc>
          <w:tcPr>
            <w:tcW w:w="4612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39FE1228" w14:textId="559BECA1" w:rsidR="004C5E16" w:rsidRDefault="004C5E16" w:rsidP="004C5E16">
            <w:pPr>
              <w:pStyle w:val="Texttable"/>
              <w:jc w:val="right"/>
              <w:rPr>
                <w:lang w:val="es-ES"/>
              </w:rPr>
            </w:pPr>
            <w:r>
              <w:rPr>
                <w:lang w:val="es-ES"/>
              </w:rPr>
              <w:t>Modificador de Entidad</w:t>
            </w:r>
          </w:p>
        </w:tc>
      </w:tr>
      <w:tr w:rsidR="004C5E16" w14:paraId="584D4C2C" w14:textId="77777777" w:rsidTr="00F51FD6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F2F2F2" w:themeFill="background1" w:themeFillShade="F2"/>
            <w:vAlign w:val="center"/>
          </w:tcPr>
          <w:p w14:paraId="442346B4" w14:textId="5CC28C65" w:rsidR="004C5E16" w:rsidRDefault="004C5E16" w:rsidP="004C5E16">
            <w:pPr>
              <w:pStyle w:val="Texttablewithlist"/>
              <w:numPr>
                <w:ilvl w:val="0"/>
                <w:numId w:val="0"/>
              </w:numPr>
            </w:pPr>
            <w:r>
              <w:t>LAST_MODIFICATION_AT</w:t>
            </w:r>
          </w:p>
        </w:tc>
        <w:tc>
          <w:tcPr>
            <w:tcW w:w="236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F2F2F2" w:themeFill="background1" w:themeFillShade="F2"/>
            <w:vAlign w:val="center"/>
          </w:tcPr>
          <w:p w14:paraId="185C4E45" w14:textId="06A46183" w:rsidR="004C5E16" w:rsidRDefault="004C5E16" w:rsidP="004C5E16">
            <w:pPr>
              <w:pStyle w:val="Texttable"/>
            </w:pPr>
            <w:r>
              <w:t>DATE</w:t>
            </w:r>
          </w:p>
        </w:tc>
        <w:tc>
          <w:tcPr>
            <w:tcW w:w="4612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F2F2F2" w:themeFill="background1" w:themeFillShade="F2"/>
            <w:vAlign w:val="center"/>
          </w:tcPr>
          <w:p w14:paraId="28336F9B" w14:textId="6B3D9390" w:rsidR="004C5E16" w:rsidRDefault="004C5E16" w:rsidP="004C5E16">
            <w:pPr>
              <w:pStyle w:val="Texttable"/>
              <w:jc w:val="right"/>
              <w:rPr>
                <w:lang w:val="es-ES"/>
              </w:rPr>
            </w:pPr>
            <w:r>
              <w:rPr>
                <w:lang w:val="es-ES"/>
              </w:rPr>
              <w:t>Fecha de Modificación de entidad</w:t>
            </w:r>
          </w:p>
        </w:tc>
      </w:tr>
      <w:tr w:rsidR="002B72DF" w14:paraId="1196F1E3" w14:textId="77777777" w:rsidTr="00F51FD6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bottom w:val="single" w:sz="4" w:space="0" w:color="222C4A" w:themeColor="text2"/>
              <w:right w:val="single" w:sz="4" w:space="0" w:color="222C4A" w:themeColor="text2"/>
            </w:tcBorders>
            <w:shd w:val="clear" w:color="auto" w:fill="F2F2F2" w:themeFill="background1" w:themeFillShade="F2"/>
            <w:vAlign w:val="center"/>
          </w:tcPr>
          <w:p w14:paraId="28701D09" w14:textId="77777777" w:rsidR="002B72DF" w:rsidRPr="004C5E16" w:rsidRDefault="002B72DF" w:rsidP="00F51FD6">
            <w:pPr>
              <w:pStyle w:val="Texttablewithlist"/>
              <w:numPr>
                <w:ilvl w:val="0"/>
                <w:numId w:val="0"/>
              </w:numPr>
              <w:rPr>
                <w:lang w:val="es-ES"/>
              </w:rPr>
            </w:pPr>
          </w:p>
        </w:tc>
        <w:tc>
          <w:tcPr>
            <w:tcW w:w="2367" w:type="dxa"/>
            <w:tcBorders>
              <w:left w:val="single" w:sz="4" w:space="0" w:color="222C4A" w:themeColor="text2"/>
              <w:bottom w:val="single" w:sz="4" w:space="0" w:color="222C4A" w:themeColor="text2"/>
              <w:right w:val="single" w:sz="4" w:space="0" w:color="222C4A" w:themeColor="text2"/>
            </w:tcBorders>
            <w:shd w:val="clear" w:color="auto" w:fill="F2F2F2" w:themeFill="background1" w:themeFillShade="F2"/>
            <w:vAlign w:val="center"/>
          </w:tcPr>
          <w:p w14:paraId="7016AF12" w14:textId="77777777" w:rsidR="002B72DF" w:rsidRPr="004C5E16" w:rsidRDefault="002B72DF" w:rsidP="00F51FD6">
            <w:pPr>
              <w:pStyle w:val="Texttable"/>
              <w:rPr>
                <w:lang w:val="es-ES"/>
              </w:rPr>
            </w:pPr>
          </w:p>
        </w:tc>
        <w:tc>
          <w:tcPr>
            <w:tcW w:w="4612" w:type="dxa"/>
            <w:tcBorders>
              <w:left w:val="single" w:sz="4" w:space="0" w:color="222C4A" w:themeColor="text2"/>
              <w:bottom w:val="single" w:sz="4" w:space="0" w:color="222C4A" w:themeColor="text2"/>
              <w:right w:val="single" w:sz="4" w:space="0" w:color="222C4A" w:themeColor="text2"/>
            </w:tcBorders>
            <w:shd w:val="clear" w:color="auto" w:fill="F2F2F2" w:themeFill="background1" w:themeFillShade="F2"/>
            <w:vAlign w:val="center"/>
          </w:tcPr>
          <w:p w14:paraId="31472659" w14:textId="77777777" w:rsidR="002B72DF" w:rsidRDefault="002B72DF" w:rsidP="00F51FD6">
            <w:pPr>
              <w:pStyle w:val="Texttable"/>
              <w:jc w:val="right"/>
              <w:rPr>
                <w:lang w:val="es-ES"/>
              </w:rPr>
            </w:pPr>
          </w:p>
        </w:tc>
      </w:tr>
    </w:tbl>
    <w:p w14:paraId="66CA44DD" w14:textId="77777777" w:rsidR="002B72DF" w:rsidRPr="007371EC" w:rsidRDefault="002B72DF" w:rsidP="002B72DF">
      <w:pPr>
        <w:rPr>
          <w:lang w:val="es-ES"/>
        </w:rPr>
      </w:pPr>
    </w:p>
    <w:p w14:paraId="78C0C359" w14:textId="77777777" w:rsidR="002B72DF" w:rsidRPr="007371EC" w:rsidRDefault="002B72DF" w:rsidP="002B72DF">
      <w:pPr>
        <w:rPr>
          <w:lang w:val="es-ES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35"/>
        <w:gridCol w:w="2367"/>
        <w:gridCol w:w="4612"/>
      </w:tblGrid>
      <w:tr w:rsidR="002B72DF" w14:paraId="55A6815C" w14:textId="77777777" w:rsidTr="00743072">
        <w:trPr>
          <w:trHeight w:val="737"/>
        </w:trPr>
        <w:tc>
          <w:tcPr>
            <w:tcW w:w="2535" w:type="dxa"/>
            <w:tcBorders>
              <w:top w:val="single" w:sz="4" w:space="0" w:color="222C4A" w:themeColor="text2"/>
              <w:left w:val="single" w:sz="4" w:space="0" w:color="222C4A" w:themeColor="text2"/>
              <w:right w:val="single" w:sz="4" w:space="0" w:color="FFFFFF" w:themeColor="background1"/>
            </w:tcBorders>
            <w:shd w:val="clear" w:color="auto" w:fill="222C4A" w:themeFill="text2"/>
            <w:vAlign w:val="center"/>
          </w:tcPr>
          <w:p w14:paraId="16133135" w14:textId="77777777" w:rsidR="002B72DF" w:rsidRPr="00C66DC8" w:rsidRDefault="002B72DF" w:rsidP="00F51FD6">
            <w:pPr>
              <w:pStyle w:val="Texttablewhitebold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RESPONSABLE</w:t>
            </w:r>
          </w:p>
        </w:tc>
        <w:tc>
          <w:tcPr>
            <w:tcW w:w="2367" w:type="dxa"/>
            <w:tcBorders>
              <w:top w:val="single" w:sz="4" w:space="0" w:color="222C4A" w:themeColor="text2"/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222C4A" w:themeFill="text2"/>
            <w:vAlign w:val="center"/>
          </w:tcPr>
          <w:p w14:paraId="79538C1A" w14:textId="77777777" w:rsidR="002B72DF" w:rsidRPr="00C66DC8" w:rsidRDefault="002B72DF" w:rsidP="00F51FD6">
            <w:pPr>
              <w:pStyle w:val="Texttablewhitebold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type</w:t>
            </w:r>
          </w:p>
        </w:tc>
        <w:tc>
          <w:tcPr>
            <w:tcW w:w="4612" w:type="dxa"/>
            <w:tcBorders>
              <w:top w:val="single" w:sz="4" w:space="0" w:color="222C4A" w:themeColor="text2"/>
              <w:left w:val="single" w:sz="4" w:space="0" w:color="FFFFFF" w:themeColor="background1"/>
              <w:right w:val="single" w:sz="4" w:space="0" w:color="222C4A" w:themeColor="text2"/>
            </w:tcBorders>
            <w:shd w:val="clear" w:color="auto" w:fill="222C4A" w:themeFill="text2"/>
            <w:vAlign w:val="center"/>
          </w:tcPr>
          <w:p w14:paraId="1532B716" w14:textId="77777777" w:rsidR="002B72DF" w:rsidRPr="00C66DC8" w:rsidRDefault="002B72DF" w:rsidP="00F51FD6">
            <w:pPr>
              <w:pStyle w:val="Texttablewhitebold"/>
              <w:jc w:val="righ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Description</w:t>
            </w:r>
          </w:p>
        </w:tc>
      </w:tr>
      <w:tr w:rsidR="002B72DF" w14:paraId="3554D87C" w14:textId="77777777" w:rsidTr="00743072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6FBD935D" w14:textId="77777777" w:rsidR="002B72DF" w:rsidRPr="00A937F9" w:rsidRDefault="002B72DF" w:rsidP="00F51FD6">
            <w:pPr>
              <w:pStyle w:val="Texttablewithlist"/>
              <w:numPr>
                <w:ilvl w:val="0"/>
                <w:numId w:val="0"/>
              </w:numPr>
            </w:pPr>
            <w:r>
              <w:t>ID_RESPONSABLE</w:t>
            </w:r>
          </w:p>
        </w:tc>
        <w:tc>
          <w:tcPr>
            <w:tcW w:w="236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56CB5B08" w14:textId="0DB148B5" w:rsidR="002B72DF" w:rsidRDefault="00F16FBB" w:rsidP="00F51FD6">
            <w:pPr>
              <w:pStyle w:val="Texttable"/>
            </w:pPr>
            <w:r>
              <w:t>GUID</w:t>
            </w:r>
          </w:p>
        </w:tc>
        <w:tc>
          <w:tcPr>
            <w:tcW w:w="4612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527032AC" w14:textId="77777777" w:rsidR="002B72DF" w:rsidRPr="007371EC" w:rsidRDefault="002B72DF" w:rsidP="00F51FD6">
            <w:pPr>
              <w:pStyle w:val="Texttable"/>
              <w:jc w:val="right"/>
              <w:rPr>
                <w:lang w:val="es-ES"/>
              </w:rPr>
            </w:pPr>
            <w:r w:rsidRPr="007371EC">
              <w:rPr>
                <w:lang w:val="es-ES"/>
              </w:rPr>
              <w:t xml:space="preserve">Identificador único </w:t>
            </w:r>
            <w:r>
              <w:rPr>
                <w:lang w:val="es-ES"/>
              </w:rPr>
              <w:t>de un responsable</w:t>
            </w:r>
          </w:p>
        </w:tc>
      </w:tr>
      <w:tr w:rsidR="002B72DF" w14:paraId="6384B269" w14:textId="77777777" w:rsidTr="00743072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F2F2F2" w:themeFill="background1" w:themeFillShade="F2"/>
            <w:vAlign w:val="center"/>
          </w:tcPr>
          <w:p w14:paraId="0C599D2A" w14:textId="77777777" w:rsidR="002B72DF" w:rsidRPr="00A937F9" w:rsidRDefault="002B72DF" w:rsidP="00F51FD6">
            <w:pPr>
              <w:pStyle w:val="Texttablewithlist"/>
              <w:numPr>
                <w:ilvl w:val="0"/>
                <w:numId w:val="0"/>
              </w:numPr>
            </w:pPr>
            <w:r>
              <w:t xml:space="preserve">NAME </w:t>
            </w:r>
          </w:p>
        </w:tc>
        <w:tc>
          <w:tcPr>
            <w:tcW w:w="236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F2F2F2" w:themeFill="background1" w:themeFillShade="F2"/>
            <w:vAlign w:val="center"/>
          </w:tcPr>
          <w:p w14:paraId="64EF178B" w14:textId="2174F966" w:rsidR="002B72DF" w:rsidRDefault="002B72DF" w:rsidP="00F51FD6">
            <w:pPr>
              <w:pStyle w:val="Texttable"/>
            </w:pPr>
            <w:r>
              <w:t xml:space="preserve">STRING </w:t>
            </w:r>
          </w:p>
        </w:tc>
        <w:tc>
          <w:tcPr>
            <w:tcW w:w="4612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F2F2F2" w:themeFill="background1" w:themeFillShade="F2"/>
            <w:vAlign w:val="center"/>
          </w:tcPr>
          <w:p w14:paraId="43670DAE" w14:textId="77777777" w:rsidR="002B72DF" w:rsidRDefault="002B72DF" w:rsidP="00F51FD6">
            <w:pPr>
              <w:pStyle w:val="Texttable"/>
              <w:jc w:val="right"/>
            </w:pPr>
            <w:proofErr w:type="spellStart"/>
            <w:r>
              <w:t>Nombre</w:t>
            </w:r>
            <w:proofErr w:type="spellEnd"/>
            <w:r>
              <w:t xml:space="preserve"> del </w:t>
            </w:r>
            <w:r>
              <w:rPr>
                <w:lang w:val="es-ES"/>
              </w:rPr>
              <w:t>responsable</w:t>
            </w:r>
          </w:p>
        </w:tc>
      </w:tr>
      <w:tr w:rsidR="002B72DF" w14:paraId="043FA9F1" w14:textId="77777777" w:rsidTr="00743072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FFFFFF" w:themeFill="background1"/>
            <w:vAlign w:val="center"/>
          </w:tcPr>
          <w:p w14:paraId="74BD5D0E" w14:textId="77777777" w:rsidR="002B72DF" w:rsidRPr="00453461" w:rsidRDefault="002B72DF" w:rsidP="00F51FD6">
            <w:pPr>
              <w:pStyle w:val="Texttablewithlist"/>
              <w:numPr>
                <w:ilvl w:val="0"/>
                <w:numId w:val="0"/>
              </w:numPr>
            </w:pPr>
            <w:r w:rsidRPr="00453461">
              <w:t>LASTNAME</w:t>
            </w:r>
          </w:p>
        </w:tc>
        <w:tc>
          <w:tcPr>
            <w:tcW w:w="236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FFFFFF" w:themeFill="background1"/>
            <w:vAlign w:val="center"/>
          </w:tcPr>
          <w:p w14:paraId="1FA7C60B" w14:textId="1F9092E0" w:rsidR="002B72DF" w:rsidRPr="00453461" w:rsidRDefault="002B72DF" w:rsidP="00F51FD6">
            <w:pPr>
              <w:pStyle w:val="Texttable"/>
            </w:pPr>
            <w:r w:rsidRPr="00453461">
              <w:t xml:space="preserve">STRING </w:t>
            </w:r>
          </w:p>
        </w:tc>
        <w:tc>
          <w:tcPr>
            <w:tcW w:w="4612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FFFFFF" w:themeFill="background1"/>
            <w:vAlign w:val="center"/>
          </w:tcPr>
          <w:p w14:paraId="02655377" w14:textId="77777777" w:rsidR="002B72DF" w:rsidRPr="00453461" w:rsidRDefault="002B72DF" w:rsidP="00F51FD6">
            <w:pPr>
              <w:pStyle w:val="Texttable"/>
              <w:jc w:val="right"/>
            </w:pPr>
            <w:proofErr w:type="spellStart"/>
            <w:r w:rsidRPr="00453461">
              <w:t>Apellido</w:t>
            </w:r>
            <w:proofErr w:type="spellEnd"/>
            <w:r w:rsidRPr="00453461">
              <w:t xml:space="preserve"> del </w:t>
            </w:r>
            <w:r>
              <w:rPr>
                <w:lang w:val="es-ES"/>
              </w:rPr>
              <w:t>responsable</w:t>
            </w:r>
          </w:p>
        </w:tc>
      </w:tr>
      <w:tr w:rsidR="002B72DF" w14:paraId="336C583D" w14:textId="77777777" w:rsidTr="00743072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F2F2F2" w:themeFill="background1" w:themeFillShade="F2"/>
            <w:vAlign w:val="center"/>
          </w:tcPr>
          <w:p w14:paraId="19672E64" w14:textId="77777777" w:rsidR="002B72DF" w:rsidRDefault="002B72DF" w:rsidP="00F51FD6">
            <w:pPr>
              <w:pStyle w:val="Texttablewithlist"/>
              <w:numPr>
                <w:ilvl w:val="0"/>
                <w:numId w:val="0"/>
              </w:numPr>
            </w:pPr>
            <w:r>
              <w:t>EMAIL</w:t>
            </w:r>
          </w:p>
        </w:tc>
        <w:tc>
          <w:tcPr>
            <w:tcW w:w="236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F2F2F2" w:themeFill="background1" w:themeFillShade="F2"/>
            <w:vAlign w:val="center"/>
          </w:tcPr>
          <w:p w14:paraId="266B6067" w14:textId="085F6688" w:rsidR="002B72DF" w:rsidRDefault="002B72DF" w:rsidP="00F51FD6">
            <w:pPr>
              <w:pStyle w:val="Texttable"/>
            </w:pPr>
            <w:r>
              <w:t xml:space="preserve">STRING </w:t>
            </w:r>
          </w:p>
        </w:tc>
        <w:tc>
          <w:tcPr>
            <w:tcW w:w="4612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F2F2F2" w:themeFill="background1" w:themeFillShade="F2"/>
            <w:vAlign w:val="center"/>
          </w:tcPr>
          <w:p w14:paraId="005E0ED9" w14:textId="77777777" w:rsidR="002B72DF" w:rsidRPr="007371EC" w:rsidRDefault="002B72DF" w:rsidP="00F51FD6">
            <w:pPr>
              <w:pStyle w:val="Texttable"/>
              <w:jc w:val="right"/>
              <w:rPr>
                <w:lang w:val="es-ES"/>
              </w:rPr>
            </w:pPr>
            <w:r>
              <w:rPr>
                <w:lang w:val="es-ES"/>
              </w:rPr>
              <w:t>Correo del responsable</w:t>
            </w:r>
          </w:p>
        </w:tc>
      </w:tr>
      <w:tr w:rsidR="002B72DF" w14:paraId="2BAF79A9" w14:textId="77777777" w:rsidTr="00743072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FFFFFF" w:themeFill="background1"/>
            <w:vAlign w:val="center"/>
          </w:tcPr>
          <w:p w14:paraId="5E81DD3C" w14:textId="77777777" w:rsidR="002B72DF" w:rsidRDefault="002B72DF" w:rsidP="00F51FD6">
            <w:pPr>
              <w:pStyle w:val="Texttablewithlist"/>
              <w:numPr>
                <w:ilvl w:val="0"/>
                <w:numId w:val="0"/>
              </w:numPr>
            </w:pPr>
            <w:r>
              <w:t>CITY</w:t>
            </w:r>
          </w:p>
        </w:tc>
        <w:tc>
          <w:tcPr>
            <w:tcW w:w="236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FFFFFF" w:themeFill="background1"/>
            <w:vAlign w:val="center"/>
          </w:tcPr>
          <w:p w14:paraId="371138CD" w14:textId="4EED2A00" w:rsidR="002B72DF" w:rsidRDefault="002B72DF" w:rsidP="00F51FD6">
            <w:pPr>
              <w:pStyle w:val="Texttable"/>
            </w:pPr>
            <w:r>
              <w:t xml:space="preserve">STRING </w:t>
            </w:r>
          </w:p>
        </w:tc>
        <w:tc>
          <w:tcPr>
            <w:tcW w:w="4612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FFFFFF" w:themeFill="background1"/>
            <w:vAlign w:val="center"/>
          </w:tcPr>
          <w:p w14:paraId="2ABCE525" w14:textId="77777777" w:rsidR="002B72DF" w:rsidRPr="007371EC" w:rsidRDefault="002B72DF" w:rsidP="00F51FD6">
            <w:pPr>
              <w:pStyle w:val="Texttable"/>
              <w:jc w:val="right"/>
              <w:rPr>
                <w:lang w:val="es-ES"/>
              </w:rPr>
            </w:pPr>
            <w:r>
              <w:rPr>
                <w:lang w:val="es-ES"/>
              </w:rPr>
              <w:t>Ciudad del responsable</w:t>
            </w:r>
          </w:p>
        </w:tc>
      </w:tr>
      <w:tr w:rsidR="002B72DF" w14:paraId="39239886" w14:textId="77777777" w:rsidTr="00743072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F2F2F2" w:themeFill="background1" w:themeFillShade="F2"/>
            <w:vAlign w:val="center"/>
          </w:tcPr>
          <w:p w14:paraId="05DB0B3C" w14:textId="77777777" w:rsidR="002B72DF" w:rsidRDefault="002B72DF" w:rsidP="00F51FD6">
            <w:pPr>
              <w:pStyle w:val="Texttablewithlist"/>
              <w:numPr>
                <w:ilvl w:val="0"/>
                <w:numId w:val="0"/>
              </w:numPr>
            </w:pPr>
            <w:r>
              <w:t>CONTACT</w:t>
            </w:r>
          </w:p>
        </w:tc>
        <w:tc>
          <w:tcPr>
            <w:tcW w:w="236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F2F2F2" w:themeFill="background1" w:themeFillShade="F2"/>
            <w:vAlign w:val="center"/>
          </w:tcPr>
          <w:p w14:paraId="3F4AB12C" w14:textId="7B711D7C" w:rsidR="002B72DF" w:rsidRDefault="002B72DF" w:rsidP="00F51FD6">
            <w:pPr>
              <w:pStyle w:val="Texttable"/>
            </w:pPr>
            <w:r>
              <w:t xml:space="preserve">INTEGER </w:t>
            </w:r>
          </w:p>
        </w:tc>
        <w:tc>
          <w:tcPr>
            <w:tcW w:w="4612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F2F2F2" w:themeFill="background1" w:themeFillShade="F2"/>
            <w:vAlign w:val="center"/>
          </w:tcPr>
          <w:p w14:paraId="2F7BBD8D" w14:textId="77777777" w:rsidR="002B72DF" w:rsidRDefault="002B72DF" w:rsidP="00F51FD6">
            <w:pPr>
              <w:pStyle w:val="Texttable"/>
              <w:jc w:val="right"/>
              <w:rPr>
                <w:lang w:val="es-ES"/>
              </w:rPr>
            </w:pPr>
            <w:r>
              <w:rPr>
                <w:lang w:val="es-ES"/>
              </w:rPr>
              <w:t>Teléfono de contacto del Usuario</w:t>
            </w:r>
          </w:p>
        </w:tc>
      </w:tr>
      <w:tr w:rsidR="00743072" w14:paraId="2AAE20F0" w14:textId="77777777" w:rsidTr="00743072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FFFFFF" w:themeFill="background1"/>
            <w:vAlign w:val="center"/>
          </w:tcPr>
          <w:p w14:paraId="259F1F67" w14:textId="7CA8F07B" w:rsidR="00743072" w:rsidRDefault="00743072" w:rsidP="00743072">
            <w:pPr>
              <w:pStyle w:val="Texttablewithlist"/>
              <w:numPr>
                <w:ilvl w:val="0"/>
                <w:numId w:val="0"/>
              </w:numPr>
            </w:pPr>
            <w:r>
              <w:t>CREATED_BY</w:t>
            </w:r>
          </w:p>
        </w:tc>
        <w:tc>
          <w:tcPr>
            <w:tcW w:w="236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FFFFFF" w:themeFill="background1"/>
            <w:vAlign w:val="center"/>
          </w:tcPr>
          <w:p w14:paraId="64847A46" w14:textId="46C87E8F" w:rsidR="00743072" w:rsidRDefault="00743072" w:rsidP="00743072">
            <w:pPr>
              <w:pStyle w:val="Texttable"/>
            </w:pPr>
            <w:r>
              <w:t xml:space="preserve">STRING </w:t>
            </w:r>
          </w:p>
        </w:tc>
        <w:tc>
          <w:tcPr>
            <w:tcW w:w="4612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FFFFFF" w:themeFill="background1"/>
            <w:vAlign w:val="center"/>
          </w:tcPr>
          <w:p w14:paraId="4953B0B0" w14:textId="14AC06E6" w:rsidR="00743072" w:rsidRDefault="00743072" w:rsidP="00743072">
            <w:pPr>
              <w:pStyle w:val="Texttable"/>
              <w:jc w:val="right"/>
              <w:rPr>
                <w:lang w:val="es-ES"/>
              </w:rPr>
            </w:pPr>
            <w:r>
              <w:rPr>
                <w:lang w:val="es-ES"/>
              </w:rPr>
              <w:t>Creador de entidad</w:t>
            </w:r>
          </w:p>
        </w:tc>
      </w:tr>
      <w:tr w:rsidR="00743072" w14:paraId="4193157E" w14:textId="77777777" w:rsidTr="00743072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F2F2F2" w:themeFill="background1" w:themeFillShade="F2"/>
            <w:vAlign w:val="center"/>
          </w:tcPr>
          <w:p w14:paraId="75325839" w14:textId="31817489" w:rsidR="00743072" w:rsidRDefault="00743072" w:rsidP="00743072">
            <w:pPr>
              <w:pStyle w:val="Texttablewithlist"/>
              <w:numPr>
                <w:ilvl w:val="0"/>
                <w:numId w:val="0"/>
              </w:numPr>
            </w:pPr>
            <w:r>
              <w:t>CREATED_AT</w:t>
            </w:r>
          </w:p>
        </w:tc>
        <w:tc>
          <w:tcPr>
            <w:tcW w:w="236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F2F2F2" w:themeFill="background1" w:themeFillShade="F2"/>
            <w:vAlign w:val="center"/>
          </w:tcPr>
          <w:p w14:paraId="276F7606" w14:textId="66CA70AA" w:rsidR="00743072" w:rsidRDefault="00743072" w:rsidP="00743072">
            <w:pPr>
              <w:pStyle w:val="Texttable"/>
            </w:pPr>
            <w:r>
              <w:t>DATE</w:t>
            </w:r>
          </w:p>
        </w:tc>
        <w:tc>
          <w:tcPr>
            <w:tcW w:w="4612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F2F2F2" w:themeFill="background1" w:themeFillShade="F2"/>
            <w:vAlign w:val="center"/>
          </w:tcPr>
          <w:p w14:paraId="7A0F8CA2" w14:textId="7F51059E" w:rsidR="00743072" w:rsidRDefault="00743072" w:rsidP="00743072">
            <w:pPr>
              <w:pStyle w:val="Texttable"/>
              <w:jc w:val="right"/>
              <w:rPr>
                <w:lang w:val="es-ES"/>
              </w:rPr>
            </w:pPr>
            <w:r>
              <w:rPr>
                <w:lang w:val="es-ES"/>
              </w:rPr>
              <w:t>Fecha Creación entidad</w:t>
            </w:r>
          </w:p>
        </w:tc>
      </w:tr>
      <w:tr w:rsidR="00743072" w14:paraId="6C2EE9BE" w14:textId="77777777" w:rsidTr="00743072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42AC5951" w14:textId="69AC8020" w:rsidR="00743072" w:rsidRDefault="00743072" w:rsidP="00743072">
            <w:pPr>
              <w:pStyle w:val="Texttablewithlist"/>
              <w:numPr>
                <w:ilvl w:val="0"/>
                <w:numId w:val="0"/>
              </w:numPr>
            </w:pPr>
            <w:r>
              <w:lastRenderedPageBreak/>
              <w:t>LAST_MODIFICATION_BY</w:t>
            </w:r>
          </w:p>
        </w:tc>
        <w:tc>
          <w:tcPr>
            <w:tcW w:w="236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68EB4A65" w14:textId="62C7EE76" w:rsidR="00743072" w:rsidRDefault="00743072" w:rsidP="00743072">
            <w:pPr>
              <w:pStyle w:val="Texttable"/>
            </w:pPr>
            <w:r>
              <w:t xml:space="preserve">STRING </w:t>
            </w:r>
          </w:p>
        </w:tc>
        <w:tc>
          <w:tcPr>
            <w:tcW w:w="4612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2591F9F5" w14:textId="2B140454" w:rsidR="00743072" w:rsidRDefault="00743072" w:rsidP="00743072">
            <w:pPr>
              <w:pStyle w:val="Texttable"/>
              <w:jc w:val="right"/>
              <w:rPr>
                <w:lang w:val="es-ES"/>
              </w:rPr>
            </w:pPr>
            <w:r>
              <w:rPr>
                <w:lang w:val="es-ES"/>
              </w:rPr>
              <w:t>Modificador de Entidad</w:t>
            </w:r>
          </w:p>
        </w:tc>
      </w:tr>
      <w:tr w:rsidR="00743072" w14:paraId="7DBCEA8E" w14:textId="77777777" w:rsidTr="00743072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bottom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5ECA11A3" w14:textId="4C3F2FC9" w:rsidR="00743072" w:rsidRDefault="00743072" w:rsidP="00743072">
            <w:pPr>
              <w:pStyle w:val="Texttablewithlist"/>
              <w:numPr>
                <w:ilvl w:val="0"/>
                <w:numId w:val="0"/>
              </w:numPr>
            </w:pPr>
            <w:r>
              <w:t>LAST_MODIFICATION_AT</w:t>
            </w:r>
          </w:p>
        </w:tc>
        <w:tc>
          <w:tcPr>
            <w:tcW w:w="2367" w:type="dxa"/>
            <w:tcBorders>
              <w:left w:val="single" w:sz="4" w:space="0" w:color="222C4A" w:themeColor="text2"/>
              <w:bottom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09137E8C" w14:textId="71612C24" w:rsidR="00743072" w:rsidRDefault="00743072" w:rsidP="00743072">
            <w:pPr>
              <w:pStyle w:val="Texttable"/>
            </w:pPr>
            <w:r>
              <w:t>DATE</w:t>
            </w:r>
          </w:p>
        </w:tc>
        <w:tc>
          <w:tcPr>
            <w:tcW w:w="4612" w:type="dxa"/>
            <w:tcBorders>
              <w:left w:val="single" w:sz="4" w:space="0" w:color="222C4A" w:themeColor="text2"/>
              <w:bottom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4BEA7CA7" w14:textId="37E7488E" w:rsidR="00743072" w:rsidRDefault="00743072" w:rsidP="00743072">
            <w:pPr>
              <w:pStyle w:val="Texttable"/>
              <w:jc w:val="right"/>
              <w:rPr>
                <w:lang w:val="es-ES"/>
              </w:rPr>
            </w:pPr>
            <w:r>
              <w:rPr>
                <w:lang w:val="es-ES"/>
              </w:rPr>
              <w:t>Fecha de Modificación de entidad</w:t>
            </w:r>
          </w:p>
        </w:tc>
      </w:tr>
    </w:tbl>
    <w:p w14:paraId="537F4C43" w14:textId="77777777" w:rsidR="002B72DF" w:rsidRPr="007371EC" w:rsidRDefault="002B72DF" w:rsidP="002B72DF">
      <w:pPr>
        <w:rPr>
          <w:lang w:val="es-ES"/>
        </w:rPr>
      </w:pPr>
    </w:p>
    <w:p w14:paraId="559D77C9" w14:textId="77777777" w:rsidR="002B72DF" w:rsidRPr="007371EC" w:rsidRDefault="002B72DF" w:rsidP="002B72DF">
      <w:pPr>
        <w:rPr>
          <w:lang w:val="es-ES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35"/>
        <w:gridCol w:w="2365"/>
        <w:gridCol w:w="4614"/>
      </w:tblGrid>
      <w:tr w:rsidR="002B72DF" w14:paraId="6ADE3CEC" w14:textId="77777777" w:rsidTr="00F51FD6">
        <w:trPr>
          <w:trHeight w:val="737"/>
        </w:trPr>
        <w:tc>
          <w:tcPr>
            <w:tcW w:w="2535" w:type="dxa"/>
            <w:tcBorders>
              <w:top w:val="single" w:sz="4" w:space="0" w:color="222C4A" w:themeColor="text2"/>
              <w:left w:val="single" w:sz="4" w:space="0" w:color="222C4A" w:themeColor="text2"/>
              <w:right w:val="single" w:sz="4" w:space="0" w:color="FFFFFF" w:themeColor="background1"/>
            </w:tcBorders>
            <w:shd w:val="clear" w:color="auto" w:fill="222C4A" w:themeFill="text2"/>
            <w:vAlign w:val="center"/>
          </w:tcPr>
          <w:p w14:paraId="150944DF" w14:textId="77777777" w:rsidR="002B72DF" w:rsidRPr="00C66DC8" w:rsidRDefault="002B72DF" w:rsidP="00F51FD6">
            <w:pPr>
              <w:pStyle w:val="Texttablewhitebold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LIST OF ARTICLES</w:t>
            </w:r>
          </w:p>
        </w:tc>
        <w:tc>
          <w:tcPr>
            <w:tcW w:w="2365" w:type="dxa"/>
            <w:tcBorders>
              <w:top w:val="single" w:sz="4" w:space="0" w:color="222C4A" w:themeColor="text2"/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222C4A" w:themeFill="text2"/>
            <w:vAlign w:val="center"/>
          </w:tcPr>
          <w:p w14:paraId="1FA3D33D" w14:textId="77777777" w:rsidR="002B72DF" w:rsidRPr="00C66DC8" w:rsidRDefault="002B72DF" w:rsidP="00F51FD6">
            <w:pPr>
              <w:pStyle w:val="Texttablewhitebold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type</w:t>
            </w:r>
          </w:p>
        </w:tc>
        <w:tc>
          <w:tcPr>
            <w:tcW w:w="4614" w:type="dxa"/>
            <w:tcBorders>
              <w:top w:val="single" w:sz="4" w:space="0" w:color="222C4A" w:themeColor="text2"/>
              <w:left w:val="single" w:sz="4" w:space="0" w:color="FFFFFF" w:themeColor="background1"/>
              <w:right w:val="single" w:sz="4" w:space="0" w:color="222C4A" w:themeColor="text2"/>
            </w:tcBorders>
            <w:shd w:val="clear" w:color="auto" w:fill="222C4A" w:themeFill="text2"/>
            <w:vAlign w:val="center"/>
          </w:tcPr>
          <w:p w14:paraId="6AEB95C9" w14:textId="77777777" w:rsidR="002B72DF" w:rsidRPr="00C66DC8" w:rsidRDefault="002B72DF" w:rsidP="00F51FD6">
            <w:pPr>
              <w:pStyle w:val="Texttablewhitebold"/>
              <w:jc w:val="righ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Description</w:t>
            </w:r>
          </w:p>
        </w:tc>
      </w:tr>
      <w:tr w:rsidR="002B72DF" w14:paraId="152E41F7" w14:textId="77777777" w:rsidTr="00F51FD6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6AD42224" w14:textId="77777777" w:rsidR="002B72DF" w:rsidRPr="00A937F9" w:rsidRDefault="002B72DF" w:rsidP="00F51FD6">
            <w:pPr>
              <w:pStyle w:val="Texttablewithlist"/>
              <w:numPr>
                <w:ilvl w:val="0"/>
                <w:numId w:val="0"/>
              </w:numPr>
            </w:pPr>
            <w:r>
              <w:t>ID_ARTICLE</w:t>
            </w:r>
          </w:p>
        </w:tc>
        <w:tc>
          <w:tcPr>
            <w:tcW w:w="236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672EBB62" w14:textId="24F53A33" w:rsidR="002B72DF" w:rsidRDefault="00F16FBB" w:rsidP="00F51FD6">
            <w:pPr>
              <w:pStyle w:val="Texttable"/>
            </w:pPr>
            <w:r>
              <w:t>GUID</w:t>
            </w:r>
          </w:p>
        </w:tc>
        <w:tc>
          <w:tcPr>
            <w:tcW w:w="4614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06D785A2" w14:textId="77777777" w:rsidR="002B72DF" w:rsidRPr="007371EC" w:rsidRDefault="002B72DF" w:rsidP="00F51FD6">
            <w:pPr>
              <w:pStyle w:val="Texttable"/>
              <w:jc w:val="right"/>
              <w:rPr>
                <w:lang w:val="es-ES"/>
              </w:rPr>
            </w:pPr>
          </w:p>
        </w:tc>
      </w:tr>
      <w:tr w:rsidR="002B72DF" w14:paraId="43657127" w14:textId="77777777" w:rsidTr="00F51FD6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2AA5575B" w14:textId="77777777" w:rsidR="002B72DF" w:rsidRPr="00A937F9" w:rsidRDefault="002B72DF" w:rsidP="00F51FD6">
            <w:pPr>
              <w:pStyle w:val="Texttablewithlist"/>
              <w:numPr>
                <w:ilvl w:val="0"/>
                <w:numId w:val="0"/>
              </w:numPr>
            </w:pPr>
            <w:r>
              <w:t>ID_CATEGORY</w:t>
            </w:r>
          </w:p>
        </w:tc>
        <w:tc>
          <w:tcPr>
            <w:tcW w:w="236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2415017F" w14:textId="3DC91888" w:rsidR="002B72DF" w:rsidRDefault="00F16FBB" w:rsidP="00F51FD6">
            <w:pPr>
              <w:pStyle w:val="Texttable"/>
            </w:pPr>
            <w:r>
              <w:t>GUID</w:t>
            </w:r>
          </w:p>
        </w:tc>
        <w:tc>
          <w:tcPr>
            <w:tcW w:w="4614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vAlign w:val="center"/>
          </w:tcPr>
          <w:p w14:paraId="54E72AE5" w14:textId="77777777" w:rsidR="002B72DF" w:rsidRDefault="002B72DF" w:rsidP="00F51FD6">
            <w:pPr>
              <w:pStyle w:val="Texttable"/>
              <w:jc w:val="right"/>
            </w:pPr>
          </w:p>
        </w:tc>
      </w:tr>
      <w:tr w:rsidR="00F16FBB" w14:paraId="468ECF86" w14:textId="77777777" w:rsidTr="00F51FD6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25B2B678" w14:textId="002F1306" w:rsidR="00F16FBB" w:rsidRPr="00CF63C0" w:rsidRDefault="00F16FBB" w:rsidP="00F16FBB">
            <w:pPr>
              <w:pStyle w:val="Texttablewithlist"/>
              <w:numPr>
                <w:ilvl w:val="0"/>
                <w:numId w:val="0"/>
              </w:numPr>
              <w:rPr>
                <w:u w:val="single"/>
              </w:rPr>
            </w:pPr>
            <w:r>
              <w:t>CREATED_BY</w:t>
            </w:r>
          </w:p>
        </w:tc>
        <w:tc>
          <w:tcPr>
            <w:tcW w:w="236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540ED024" w14:textId="06060781" w:rsidR="00F16FBB" w:rsidRPr="00CF63C0" w:rsidRDefault="00F16FBB" w:rsidP="00F16FBB">
            <w:pPr>
              <w:pStyle w:val="Texttable"/>
              <w:rPr>
                <w:u w:val="single"/>
              </w:rPr>
            </w:pPr>
            <w:r>
              <w:t xml:space="preserve">STRING </w:t>
            </w:r>
          </w:p>
        </w:tc>
        <w:tc>
          <w:tcPr>
            <w:tcW w:w="4614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5753D7E8" w14:textId="305A869A" w:rsidR="00F16FBB" w:rsidRPr="00CF63C0" w:rsidRDefault="00F16FBB" w:rsidP="00F16FBB">
            <w:pPr>
              <w:pStyle w:val="Texttable"/>
              <w:jc w:val="right"/>
              <w:rPr>
                <w:u w:val="single"/>
              </w:rPr>
            </w:pPr>
            <w:r>
              <w:rPr>
                <w:lang w:val="es-ES"/>
              </w:rPr>
              <w:t>Creador de entidad</w:t>
            </w:r>
          </w:p>
        </w:tc>
      </w:tr>
      <w:tr w:rsidR="00F16FBB" w14:paraId="00907557" w14:textId="77777777" w:rsidTr="00F51FD6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6FBC2543" w14:textId="11E025C6" w:rsidR="00F16FBB" w:rsidRDefault="00F16FBB" w:rsidP="00F16FBB">
            <w:pPr>
              <w:pStyle w:val="Texttablewithlist"/>
              <w:numPr>
                <w:ilvl w:val="0"/>
                <w:numId w:val="0"/>
              </w:numPr>
            </w:pPr>
            <w:r>
              <w:t>CREATED_AT</w:t>
            </w:r>
          </w:p>
        </w:tc>
        <w:tc>
          <w:tcPr>
            <w:tcW w:w="236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1FEE7686" w14:textId="631F94FE" w:rsidR="00F16FBB" w:rsidRDefault="00F16FBB" w:rsidP="00F16FBB">
            <w:pPr>
              <w:pStyle w:val="Texttable"/>
            </w:pPr>
            <w:r>
              <w:t>DATE</w:t>
            </w:r>
          </w:p>
        </w:tc>
        <w:tc>
          <w:tcPr>
            <w:tcW w:w="4614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1A45BDD6" w14:textId="4DA3D274" w:rsidR="00F16FBB" w:rsidRPr="007371EC" w:rsidRDefault="00F16FBB" w:rsidP="00F16FBB">
            <w:pPr>
              <w:pStyle w:val="Texttable"/>
              <w:jc w:val="right"/>
              <w:rPr>
                <w:lang w:val="es-ES"/>
              </w:rPr>
            </w:pPr>
            <w:r>
              <w:rPr>
                <w:lang w:val="es-ES"/>
              </w:rPr>
              <w:t>Fecha Creación entidad</w:t>
            </w:r>
          </w:p>
        </w:tc>
      </w:tr>
      <w:tr w:rsidR="00F16FBB" w14:paraId="4CFE8AAF" w14:textId="77777777" w:rsidTr="00F51FD6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40F23FBB" w14:textId="06ED479E" w:rsidR="00F16FBB" w:rsidRDefault="00F16FBB" w:rsidP="00F16FBB">
            <w:pPr>
              <w:pStyle w:val="Texttablewithlist"/>
              <w:numPr>
                <w:ilvl w:val="0"/>
                <w:numId w:val="0"/>
              </w:numPr>
            </w:pPr>
            <w:r>
              <w:t>LAST_MODIFICATION_BY</w:t>
            </w:r>
          </w:p>
        </w:tc>
        <w:tc>
          <w:tcPr>
            <w:tcW w:w="236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2883BA75" w14:textId="76DB2555" w:rsidR="00F16FBB" w:rsidRDefault="00F16FBB" w:rsidP="00F16FBB">
            <w:pPr>
              <w:pStyle w:val="Texttable"/>
            </w:pPr>
            <w:r>
              <w:t xml:space="preserve">STRING </w:t>
            </w:r>
          </w:p>
        </w:tc>
        <w:tc>
          <w:tcPr>
            <w:tcW w:w="4614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6094F16B" w14:textId="5034337A" w:rsidR="00F16FBB" w:rsidRPr="007371EC" w:rsidRDefault="00F16FBB" w:rsidP="00F16FBB">
            <w:pPr>
              <w:pStyle w:val="Texttable"/>
              <w:jc w:val="right"/>
              <w:rPr>
                <w:lang w:val="es-ES"/>
              </w:rPr>
            </w:pPr>
            <w:r>
              <w:rPr>
                <w:lang w:val="es-ES"/>
              </w:rPr>
              <w:t>Modificador de Entidad</w:t>
            </w:r>
          </w:p>
        </w:tc>
      </w:tr>
      <w:tr w:rsidR="00F16FBB" w14:paraId="0EEE9920" w14:textId="77777777" w:rsidTr="00F51FD6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5C1B3C3B" w14:textId="234DE45D" w:rsidR="00F16FBB" w:rsidRDefault="00F16FBB" w:rsidP="00F16FBB">
            <w:pPr>
              <w:pStyle w:val="Texttablewithlist"/>
              <w:numPr>
                <w:ilvl w:val="0"/>
                <w:numId w:val="0"/>
              </w:numPr>
            </w:pPr>
            <w:r>
              <w:t>LAST_MODIFICATION_AT</w:t>
            </w:r>
          </w:p>
        </w:tc>
        <w:tc>
          <w:tcPr>
            <w:tcW w:w="236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1BE2896A" w14:textId="3F27035B" w:rsidR="00F16FBB" w:rsidRDefault="00F16FBB" w:rsidP="00F16FBB">
            <w:pPr>
              <w:pStyle w:val="Texttable"/>
            </w:pPr>
            <w:r>
              <w:t>DATE</w:t>
            </w:r>
          </w:p>
        </w:tc>
        <w:tc>
          <w:tcPr>
            <w:tcW w:w="4614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5CBE6326" w14:textId="56B88702" w:rsidR="00F16FBB" w:rsidRDefault="00F16FBB" w:rsidP="00F16FBB">
            <w:pPr>
              <w:pStyle w:val="Texttable"/>
              <w:jc w:val="right"/>
              <w:rPr>
                <w:lang w:val="es-ES"/>
              </w:rPr>
            </w:pPr>
            <w:r>
              <w:rPr>
                <w:lang w:val="es-ES"/>
              </w:rPr>
              <w:t>Fecha de Modificación de entidad</w:t>
            </w:r>
          </w:p>
        </w:tc>
      </w:tr>
      <w:tr w:rsidR="002B72DF" w14:paraId="2B3C9CFA" w14:textId="77777777" w:rsidTr="00F51FD6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bottom w:val="single" w:sz="4" w:space="0" w:color="222C4A" w:themeColor="text2"/>
              <w:right w:val="single" w:sz="4" w:space="0" w:color="222C4A" w:themeColor="text2"/>
            </w:tcBorders>
            <w:shd w:val="clear" w:color="auto" w:fill="F2F2F2" w:themeFill="background1" w:themeFillShade="F2"/>
            <w:vAlign w:val="center"/>
          </w:tcPr>
          <w:p w14:paraId="72751ED0" w14:textId="77777777" w:rsidR="002B72DF" w:rsidRPr="00F16FBB" w:rsidRDefault="002B72DF" w:rsidP="00F51FD6">
            <w:pPr>
              <w:pStyle w:val="Texttablewithlist"/>
              <w:numPr>
                <w:ilvl w:val="0"/>
                <w:numId w:val="0"/>
              </w:numPr>
              <w:rPr>
                <w:lang w:val="es-ES"/>
              </w:rPr>
            </w:pPr>
          </w:p>
        </w:tc>
        <w:tc>
          <w:tcPr>
            <w:tcW w:w="2365" w:type="dxa"/>
            <w:tcBorders>
              <w:left w:val="single" w:sz="4" w:space="0" w:color="222C4A" w:themeColor="text2"/>
              <w:bottom w:val="single" w:sz="4" w:space="0" w:color="222C4A" w:themeColor="text2"/>
              <w:right w:val="single" w:sz="4" w:space="0" w:color="222C4A" w:themeColor="text2"/>
            </w:tcBorders>
            <w:shd w:val="clear" w:color="auto" w:fill="F2F2F2" w:themeFill="background1" w:themeFillShade="F2"/>
            <w:vAlign w:val="center"/>
          </w:tcPr>
          <w:p w14:paraId="122C08A0" w14:textId="77777777" w:rsidR="002B72DF" w:rsidRPr="00F16FBB" w:rsidRDefault="002B72DF" w:rsidP="00F51FD6">
            <w:pPr>
              <w:pStyle w:val="Texttable"/>
              <w:rPr>
                <w:lang w:val="es-ES"/>
              </w:rPr>
            </w:pPr>
          </w:p>
        </w:tc>
        <w:tc>
          <w:tcPr>
            <w:tcW w:w="4614" w:type="dxa"/>
            <w:tcBorders>
              <w:left w:val="single" w:sz="4" w:space="0" w:color="222C4A" w:themeColor="text2"/>
              <w:bottom w:val="single" w:sz="4" w:space="0" w:color="222C4A" w:themeColor="text2"/>
              <w:right w:val="single" w:sz="4" w:space="0" w:color="222C4A" w:themeColor="text2"/>
            </w:tcBorders>
            <w:shd w:val="clear" w:color="auto" w:fill="F2F2F2" w:themeFill="background1" w:themeFillShade="F2"/>
            <w:vAlign w:val="center"/>
          </w:tcPr>
          <w:p w14:paraId="3E53ADBA" w14:textId="77777777" w:rsidR="002B72DF" w:rsidRDefault="002B72DF" w:rsidP="00F51FD6">
            <w:pPr>
              <w:pStyle w:val="Texttable"/>
              <w:jc w:val="right"/>
              <w:rPr>
                <w:lang w:val="es-ES"/>
              </w:rPr>
            </w:pPr>
          </w:p>
        </w:tc>
      </w:tr>
    </w:tbl>
    <w:p w14:paraId="4F5EE595" w14:textId="3DE2BA7C" w:rsidR="002B72DF" w:rsidRDefault="002B72DF" w:rsidP="002B72DF">
      <w:pPr>
        <w:rPr>
          <w:u w:val="single"/>
          <w:lang w:val="es-ES"/>
        </w:rPr>
      </w:pPr>
    </w:p>
    <w:p w14:paraId="3E18EF94" w14:textId="5DABD402" w:rsidR="00F51843" w:rsidRDefault="00F51843" w:rsidP="002B72DF">
      <w:pPr>
        <w:rPr>
          <w:u w:val="single"/>
          <w:lang w:val="es-ES"/>
        </w:rPr>
      </w:pPr>
    </w:p>
    <w:p w14:paraId="23F1495D" w14:textId="7A983931" w:rsidR="00F51843" w:rsidRDefault="00F51843" w:rsidP="002B72DF">
      <w:pPr>
        <w:rPr>
          <w:u w:val="single"/>
          <w:lang w:val="es-ES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35"/>
        <w:gridCol w:w="2365"/>
        <w:gridCol w:w="4614"/>
      </w:tblGrid>
      <w:tr w:rsidR="00F51843" w14:paraId="649B7FE3" w14:textId="77777777" w:rsidTr="009705C3">
        <w:trPr>
          <w:trHeight w:val="737"/>
        </w:trPr>
        <w:tc>
          <w:tcPr>
            <w:tcW w:w="2535" w:type="dxa"/>
            <w:tcBorders>
              <w:top w:val="single" w:sz="4" w:space="0" w:color="222C4A" w:themeColor="text2"/>
              <w:left w:val="single" w:sz="4" w:space="0" w:color="222C4A" w:themeColor="text2"/>
              <w:right w:val="single" w:sz="4" w:space="0" w:color="FFFFFF" w:themeColor="background1"/>
            </w:tcBorders>
            <w:shd w:val="clear" w:color="auto" w:fill="222C4A" w:themeFill="text2"/>
            <w:vAlign w:val="center"/>
          </w:tcPr>
          <w:p w14:paraId="202C1BC5" w14:textId="37D10F50" w:rsidR="00F51843" w:rsidRPr="00C66DC8" w:rsidRDefault="00F51843" w:rsidP="009705C3">
            <w:pPr>
              <w:pStyle w:val="Texttablewhitebold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CAR OF ARTICLES</w:t>
            </w:r>
          </w:p>
        </w:tc>
        <w:tc>
          <w:tcPr>
            <w:tcW w:w="2365" w:type="dxa"/>
            <w:tcBorders>
              <w:top w:val="single" w:sz="4" w:space="0" w:color="222C4A" w:themeColor="text2"/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222C4A" w:themeFill="text2"/>
            <w:vAlign w:val="center"/>
          </w:tcPr>
          <w:p w14:paraId="57322ABC" w14:textId="77777777" w:rsidR="00F51843" w:rsidRPr="00C66DC8" w:rsidRDefault="00F51843" w:rsidP="009705C3">
            <w:pPr>
              <w:pStyle w:val="Texttablewhitebold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type</w:t>
            </w:r>
          </w:p>
        </w:tc>
        <w:tc>
          <w:tcPr>
            <w:tcW w:w="4614" w:type="dxa"/>
            <w:tcBorders>
              <w:top w:val="single" w:sz="4" w:space="0" w:color="222C4A" w:themeColor="text2"/>
              <w:left w:val="single" w:sz="4" w:space="0" w:color="FFFFFF" w:themeColor="background1"/>
              <w:right w:val="single" w:sz="4" w:space="0" w:color="222C4A" w:themeColor="text2"/>
            </w:tcBorders>
            <w:shd w:val="clear" w:color="auto" w:fill="222C4A" w:themeFill="text2"/>
            <w:vAlign w:val="center"/>
          </w:tcPr>
          <w:p w14:paraId="3A9E43CA" w14:textId="77777777" w:rsidR="00F51843" w:rsidRPr="00C66DC8" w:rsidRDefault="00F51843" w:rsidP="009705C3">
            <w:pPr>
              <w:pStyle w:val="Texttablewhitebold"/>
              <w:jc w:val="righ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Description</w:t>
            </w:r>
          </w:p>
        </w:tc>
      </w:tr>
      <w:tr w:rsidR="00F51843" w14:paraId="627D48E8" w14:textId="77777777" w:rsidTr="009705C3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3C8609B2" w14:textId="77777777" w:rsidR="00F51843" w:rsidRPr="00A937F9" w:rsidRDefault="00F51843" w:rsidP="009705C3">
            <w:pPr>
              <w:pStyle w:val="Texttablewithlist"/>
              <w:numPr>
                <w:ilvl w:val="0"/>
                <w:numId w:val="0"/>
              </w:numPr>
            </w:pPr>
            <w:r>
              <w:t>ID_ARTICLE</w:t>
            </w:r>
          </w:p>
        </w:tc>
        <w:tc>
          <w:tcPr>
            <w:tcW w:w="236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7D2ED085" w14:textId="77777777" w:rsidR="00F51843" w:rsidRDefault="00F51843" w:rsidP="009705C3">
            <w:pPr>
              <w:pStyle w:val="Texttable"/>
            </w:pPr>
            <w:r>
              <w:t>GUID</w:t>
            </w:r>
          </w:p>
        </w:tc>
        <w:tc>
          <w:tcPr>
            <w:tcW w:w="4614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08027CE0" w14:textId="5FB3448C" w:rsidR="00F51843" w:rsidRPr="007371EC" w:rsidRDefault="00C75922" w:rsidP="009705C3">
            <w:pPr>
              <w:pStyle w:val="Texttable"/>
              <w:jc w:val="right"/>
              <w:rPr>
                <w:lang w:val="es-ES"/>
              </w:rPr>
            </w:pPr>
            <w:r>
              <w:rPr>
                <w:lang w:val="es-ES"/>
              </w:rPr>
              <w:t>Identificador de Articulo</w:t>
            </w:r>
          </w:p>
        </w:tc>
      </w:tr>
      <w:tr w:rsidR="00F51843" w14:paraId="2DD4B96F" w14:textId="77777777" w:rsidTr="009705C3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7B62DA93" w14:textId="76131262" w:rsidR="00F51843" w:rsidRPr="00A937F9" w:rsidRDefault="00C75922" w:rsidP="009705C3">
            <w:pPr>
              <w:pStyle w:val="Texttablewithlist"/>
              <w:numPr>
                <w:ilvl w:val="0"/>
                <w:numId w:val="0"/>
              </w:numPr>
            </w:pPr>
            <w:r>
              <w:t>NAME_ARTICLE</w:t>
            </w:r>
          </w:p>
        </w:tc>
        <w:tc>
          <w:tcPr>
            <w:tcW w:w="236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1A6821A1" w14:textId="77777777" w:rsidR="00F51843" w:rsidRDefault="00F51843" w:rsidP="009705C3">
            <w:pPr>
              <w:pStyle w:val="Texttable"/>
            </w:pPr>
            <w:r>
              <w:t>GUID</w:t>
            </w:r>
          </w:p>
        </w:tc>
        <w:tc>
          <w:tcPr>
            <w:tcW w:w="4614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vAlign w:val="center"/>
          </w:tcPr>
          <w:p w14:paraId="27DEEA71" w14:textId="0C96682A" w:rsidR="00F51843" w:rsidRDefault="00C75922" w:rsidP="009705C3">
            <w:pPr>
              <w:pStyle w:val="Texttable"/>
              <w:jc w:val="right"/>
            </w:pPr>
            <w:proofErr w:type="spellStart"/>
            <w:r>
              <w:t>Nombre</w:t>
            </w:r>
            <w:proofErr w:type="spellEnd"/>
            <w:r>
              <w:t xml:space="preserve"> de </w:t>
            </w:r>
            <w:proofErr w:type="spellStart"/>
            <w:r>
              <w:t>Articulo</w:t>
            </w:r>
            <w:proofErr w:type="spellEnd"/>
          </w:p>
        </w:tc>
      </w:tr>
      <w:tr w:rsidR="00F51843" w14:paraId="4ECBA9DD" w14:textId="77777777" w:rsidTr="009705C3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54DA9CA2" w14:textId="77777777" w:rsidR="00F51843" w:rsidRPr="00CF63C0" w:rsidRDefault="00F51843" w:rsidP="009705C3">
            <w:pPr>
              <w:pStyle w:val="Texttablewithlist"/>
              <w:numPr>
                <w:ilvl w:val="0"/>
                <w:numId w:val="0"/>
              </w:numPr>
              <w:rPr>
                <w:u w:val="single"/>
              </w:rPr>
            </w:pPr>
            <w:r>
              <w:t>CREATED_BY</w:t>
            </w:r>
          </w:p>
        </w:tc>
        <w:tc>
          <w:tcPr>
            <w:tcW w:w="236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61B7CD5D" w14:textId="77777777" w:rsidR="00F51843" w:rsidRPr="00CF63C0" w:rsidRDefault="00F51843" w:rsidP="009705C3">
            <w:pPr>
              <w:pStyle w:val="Texttable"/>
              <w:rPr>
                <w:u w:val="single"/>
              </w:rPr>
            </w:pPr>
            <w:r>
              <w:t xml:space="preserve">STRING </w:t>
            </w:r>
          </w:p>
        </w:tc>
        <w:tc>
          <w:tcPr>
            <w:tcW w:w="4614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634E52CF" w14:textId="77777777" w:rsidR="00F51843" w:rsidRPr="00CF63C0" w:rsidRDefault="00F51843" w:rsidP="009705C3">
            <w:pPr>
              <w:pStyle w:val="Texttable"/>
              <w:jc w:val="right"/>
              <w:rPr>
                <w:u w:val="single"/>
              </w:rPr>
            </w:pPr>
            <w:r>
              <w:rPr>
                <w:lang w:val="es-ES"/>
              </w:rPr>
              <w:t>Creador de entidad</w:t>
            </w:r>
          </w:p>
        </w:tc>
      </w:tr>
      <w:tr w:rsidR="00F51843" w14:paraId="44C596EC" w14:textId="77777777" w:rsidTr="009705C3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764054E1" w14:textId="77777777" w:rsidR="00F51843" w:rsidRDefault="00F51843" w:rsidP="009705C3">
            <w:pPr>
              <w:pStyle w:val="Texttablewithlist"/>
              <w:numPr>
                <w:ilvl w:val="0"/>
                <w:numId w:val="0"/>
              </w:numPr>
            </w:pPr>
            <w:r>
              <w:t>CREATED_AT</w:t>
            </w:r>
          </w:p>
        </w:tc>
        <w:tc>
          <w:tcPr>
            <w:tcW w:w="236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1D053486" w14:textId="77777777" w:rsidR="00F51843" w:rsidRDefault="00F51843" w:rsidP="009705C3">
            <w:pPr>
              <w:pStyle w:val="Texttable"/>
            </w:pPr>
            <w:r>
              <w:t>DATE</w:t>
            </w:r>
          </w:p>
        </w:tc>
        <w:tc>
          <w:tcPr>
            <w:tcW w:w="4614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6BBCCB06" w14:textId="77777777" w:rsidR="00F51843" w:rsidRPr="007371EC" w:rsidRDefault="00F51843" w:rsidP="009705C3">
            <w:pPr>
              <w:pStyle w:val="Texttable"/>
              <w:jc w:val="right"/>
              <w:rPr>
                <w:lang w:val="es-ES"/>
              </w:rPr>
            </w:pPr>
            <w:r>
              <w:rPr>
                <w:lang w:val="es-ES"/>
              </w:rPr>
              <w:t>Fecha Creación entidad</w:t>
            </w:r>
          </w:p>
        </w:tc>
      </w:tr>
      <w:tr w:rsidR="00F51843" w14:paraId="5FD6C3B6" w14:textId="77777777" w:rsidTr="009705C3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6B3BAB61" w14:textId="77777777" w:rsidR="00F51843" w:rsidRDefault="00F51843" w:rsidP="009705C3">
            <w:pPr>
              <w:pStyle w:val="Texttablewithlist"/>
              <w:numPr>
                <w:ilvl w:val="0"/>
                <w:numId w:val="0"/>
              </w:numPr>
            </w:pPr>
            <w:r>
              <w:t>LAST_MODIFICATION_BY</w:t>
            </w:r>
          </w:p>
        </w:tc>
        <w:tc>
          <w:tcPr>
            <w:tcW w:w="236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6B2AABA9" w14:textId="77777777" w:rsidR="00F51843" w:rsidRDefault="00F51843" w:rsidP="009705C3">
            <w:pPr>
              <w:pStyle w:val="Texttable"/>
            </w:pPr>
            <w:r>
              <w:t xml:space="preserve">STRING </w:t>
            </w:r>
          </w:p>
        </w:tc>
        <w:tc>
          <w:tcPr>
            <w:tcW w:w="4614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5F08634F" w14:textId="77777777" w:rsidR="00F51843" w:rsidRPr="007371EC" w:rsidRDefault="00F51843" w:rsidP="009705C3">
            <w:pPr>
              <w:pStyle w:val="Texttable"/>
              <w:jc w:val="right"/>
              <w:rPr>
                <w:lang w:val="es-ES"/>
              </w:rPr>
            </w:pPr>
            <w:r>
              <w:rPr>
                <w:lang w:val="es-ES"/>
              </w:rPr>
              <w:t>Modificador de Entidad</w:t>
            </w:r>
          </w:p>
        </w:tc>
      </w:tr>
      <w:tr w:rsidR="00F51843" w14:paraId="1E77EF1B" w14:textId="77777777" w:rsidTr="009705C3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4D1EFA2D" w14:textId="77777777" w:rsidR="00F51843" w:rsidRDefault="00F51843" w:rsidP="009705C3">
            <w:pPr>
              <w:pStyle w:val="Texttablewithlist"/>
              <w:numPr>
                <w:ilvl w:val="0"/>
                <w:numId w:val="0"/>
              </w:numPr>
            </w:pPr>
            <w:r>
              <w:t>LAST_MODIFICATION_AT</w:t>
            </w:r>
          </w:p>
        </w:tc>
        <w:tc>
          <w:tcPr>
            <w:tcW w:w="236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3870811E" w14:textId="77777777" w:rsidR="00F51843" w:rsidRDefault="00F51843" w:rsidP="009705C3">
            <w:pPr>
              <w:pStyle w:val="Texttable"/>
            </w:pPr>
            <w:r>
              <w:t>DATE</w:t>
            </w:r>
          </w:p>
        </w:tc>
        <w:tc>
          <w:tcPr>
            <w:tcW w:w="4614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4F161D89" w14:textId="77777777" w:rsidR="00F51843" w:rsidRDefault="00F51843" w:rsidP="009705C3">
            <w:pPr>
              <w:pStyle w:val="Texttable"/>
              <w:jc w:val="right"/>
              <w:rPr>
                <w:lang w:val="es-ES"/>
              </w:rPr>
            </w:pPr>
            <w:r>
              <w:rPr>
                <w:lang w:val="es-ES"/>
              </w:rPr>
              <w:t>Fecha de Modificación de entidad</w:t>
            </w:r>
          </w:p>
        </w:tc>
      </w:tr>
      <w:tr w:rsidR="00F51843" w14:paraId="0ED4F612" w14:textId="77777777" w:rsidTr="009705C3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bottom w:val="single" w:sz="4" w:space="0" w:color="222C4A" w:themeColor="text2"/>
              <w:right w:val="single" w:sz="4" w:space="0" w:color="222C4A" w:themeColor="text2"/>
            </w:tcBorders>
            <w:shd w:val="clear" w:color="auto" w:fill="F2F2F2" w:themeFill="background1" w:themeFillShade="F2"/>
            <w:vAlign w:val="center"/>
          </w:tcPr>
          <w:p w14:paraId="7A1CAC95" w14:textId="77777777" w:rsidR="00F51843" w:rsidRPr="00F16FBB" w:rsidRDefault="00F51843" w:rsidP="009705C3">
            <w:pPr>
              <w:pStyle w:val="Texttablewithlist"/>
              <w:numPr>
                <w:ilvl w:val="0"/>
                <w:numId w:val="0"/>
              </w:numPr>
              <w:rPr>
                <w:lang w:val="es-ES"/>
              </w:rPr>
            </w:pPr>
          </w:p>
        </w:tc>
        <w:tc>
          <w:tcPr>
            <w:tcW w:w="2365" w:type="dxa"/>
            <w:tcBorders>
              <w:left w:val="single" w:sz="4" w:space="0" w:color="222C4A" w:themeColor="text2"/>
              <w:bottom w:val="single" w:sz="4" w:space="0" w:color="222C4A" w:themeColor="text2"/>
              <w:right w:val="single" w:sz="4" w:space="0" w:color="222C4A" w:themeColor="text2"/>
            </w:tcBorders>
            <w:shd w:val="clear" w:color="auto" w:fill="F2F2F2" w:themeFill="background1" w:themeFillShade="F2"/>
            <w:vAlign w:val="center"/>
          </w:tcPr>
          <w:p w14:paraId="3915BECC" w14:textId="77777777" w:rsidR="00F51843" w:rsidRPr="00F16FBB" w:rsidRDefault="00F51843" w:rsidP="009705C3">
            <w:pPr>
              <w:pStyle w:val="Texttable"/>
              <w:rPr>
                <w:lang w:val="es-ES"/>
              </w:rPr>
            </w:pPr>
          </w:p>
        </w:tc>
        <w:tc>
          <w:tcPr>
            <w:tcW w:w="4614" w:type="dxa"/>
            <w:tcBorders>
              <w:left w:val="single" w:sz="4" w:space="0" w:color="222C4A" w:themeColor="text2"/>
              <w:bottom w:val="single" w:sz="4" w:space="0" w:color="222C4A" w:themeColor="text2"/>
              <w:right w:val="single" w:sz="4" w:space="0" w:color="222C4A" w:themeColor="text2"/>
            </w:tcBorders>
            <w:shd w:val="clear" w:color="auto" w:fill="F2F2F2" w:themeFill="background1" w:themeFillShade="F2"/>
            <w:vAlign w:val="center"/>
          </w:tcPr>
          <w:p w14:paraId="12457CE4" w14:textId="77777777" w:rsidR="00F51843" w:rsidRDefault="00F51843" w:rsidP="009705C3">
            <w:pPr>
              <w:pStyle w:val="Texttable"/>
              <w:jc w:val="right"/>
              <w:rPr>
                <w:lang w:val="es-ES"/>
              </w:rPr>
            </w:pPr>
          </w:p>
        </w:tc>
      </w:tr>
    </w:tbl>
    <w:p w14:paraId="3CD706C9" w14:textId="77777777" w:rsidR="00F51843" w:rsidRPr="00F51843" w:rsidRDefault="00F51843" w:rsidP="002B72DF">
      <w:pPr>
        <w:rPr>
          <w:u w:val="single"/>
        </w:rPr>
      </w:pPr>
    </w:p>
    <w:p w14:paraId="069A58E7" w14:textId="77777777" w:rsidR="002B72DF" w:rsidRPr="007371EC" w:rsidRDefault="002B72DF" w:rsidP="002B72DF">
      <w:pPr>
        <w:rPr>
          <w:lang w:val="es-ES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35"/>
        <w:gridCol w:w="2367"/>
        <w:gridCol w:w="4612"/>
      </w:tblGrid>
      <w:tr w:rsidR="002B72DF" w14:paraId="22AD7A48" w14:textId="77777777" w:rsidTr="00F51FD6">
        <w:trPr>
          <w:trHeight w:val="737"/>
        </w:trPr>
        <w:tc>
          <w:tcPr>
            <w:tcW w:w="2535" w:type="dxa"/>
            <w:tcBorders>
              <w:top w:val="single" w:sz="4" w:space="0" w:color="222C4A" w:themeColor="text2"/>
              <w:left w:val="single" w:sz="4" w:space="0" w:color="222C4A" w:themeColor="text2"/>
              <w:right w:val="single" w:sz="4" w:space="0" w:color="FFFFFF" w:themeColor="background1"/>
            </w:tcBorders>
            <w:shd w:val="clear" w:color="auto" w:fill="222C4A" w:themeFill="text2"/>
            <w:vAlign w:val="center"/>
          </w:tcPr>
          <w:p w14:paraId="6A514C3D" w14:textId="77777777" w:rsidR="002B72DF" w:rsidRPr="00C66DC8" w:rsidRDefault="002B72DF" w:rsidP="00F51FD6">
            <w:pPr>
              <w:pStyle w:val="Texttablewhitebold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DELIVERY</w:t>
            </w:r>
          </w:p>
        </w:tc>
        <w:tc>
          <w:tcPr>
            <w:tcW w:w="2367" w:type="dxa"/>
            <w:tcBorders>
              <w:top w:val="single" w:sz="4" w:space="0" w:color="222C4A" w:themeColor="text2"/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222C4A" w:themeFill="text2"/>
            <w:vAlign w:val="center"/>
          </w:tcPr>
          <w:p w14:paraId="4BE6B473" w14:textId="77777777" w:rsidR="002B72DF" w:rsidRPr="00C66DC8" w:rsidRDefault="002B72DF" w:rsidP="00F51FD6">
            <w:pPr>
              <w:pStyle w:val="Texttablewhitebold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type</w:t>
            </w:r>
          </w:p>
        </w:tc>
        <w:tc>
          <w:tcPr>
            <w:tcW w:w="4612" w:type="dxa"/>
            <w:tcBorders>
              <w:top w:val="single" w:sz="4" w:space="0" w:color="222C4A" w:themeColor="text2"/>
              <w:left w:val="single" w:sz="4" w:space="0" w:color="FFFFFF" w:themeColor="background1"/>
              <w:right w:val="single" w:sz="4" w:space="0" w:color="222C4A" w:themeColor="text2"/>
            </w:tcBorders>
            <w:shd w:val="clear" w:color="auto" w:fill="222C4A" w:themeFill="text2"/>
            <w:vAlign w:val="center"/>
          </w:tcPr>
          <w:p w14:paraId="6CA57604" w14:textId="77777777" w:rsidR="002B72DF" w:rsidRPr="00C66DC8" w:rsidRDefault="002B72DF" w:rsidP="00F51FD6">
            <w:pPr>
              <w:pStyle w:val="Texttablewhitebold"/>
              <w:jc w:val="righ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Description</w:t>
            </w:r>
          </w:p>
        </w:tc>
      </w:tr>
      <w:tr w:rsidR="002B72DF" w14:paraId="32B368EB" w14:textId="77777777" w:rsidTr="00F51FD6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7438D553" w14:textId="77777777" w:rsidR="002B72DF" w:rsidRPr="00A937F9" w:rsidRDefault="002B72DF" w:rsidP="00F51FD6">
            <w:pPr>
              <w:pStyle w:val="Texttablewithlist"/>
              <w:numPr>
                <w:ilvl w:val="0"/>
                <w:numId w:val="0"/>
              </w:numPr>
            </w:pPr>
            <w:r>
              <w:t>ID_PEDIDO</w:t>
            </w:r>
          </w:p>
        </w:tc>
        <w:tc>
          <w:tcPr>
            <w:tcW w:w="236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435CC1B2" w14:textId="49F21ECF" w:rsidR="002B72DF" w:rsidRDefault="00A1172D" w:rsidP="00F51FD6">
            <w:pPr>
              <w:pStyle w:val="Texttable"/>
            </w:pPr>
            <w:r>
              <w:t>GUID</w:t>
            </w:r>
          </w:p>
        </w:tc>
        <w:tc>
          <w:tcPr>
            <w:tcW w:w="4612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587F9CE9" w14:textId="7231CA91" w:rsidR="002B72DF" w:rsidRPr="007371EC" w:rsidRDefault="002B72DF" w:rsidP="00F51FD6">
            <w:pPr>
              <w:pStyle w:val="Texttable"/>
              <w:jc w:val="right"/>
              <w:rPr>
                <w:lang w:val="es-ES"/>
              </w:rPr>
            </w:pPr>
            <w:r w:rsidRPr="007371EC">
              <w:rPr>
                <w:lang w:val="es-ES"/>
              </w:rPr>
              <w:t>Identificador único a un</w:t>
            </w:r>
            <w:r w:rsidR="00A1172D">
              <w:rPr>
                <w:lang w:val="es-ES"/>
              </w:rPr>
              <w:t xml:space="preserve">a </w:t>
            </w:r>
            <w:r w:rsidR="0031470B">
              <w:rPr>
                <w:lang w:val="es-ES"/>
              </w:rPr>
              <w:t>e</w:t>
            </w:r>
            <w:r w:rsidR="00A1172D">
              <w:rPr>
                <w:lang w:val="es-ES"/>
              </w:rPr>
              <w:t>ntrega</w:t>
            </w:r>
          </w:p>
        </w:tc>
      </w:tr>
      <w:tr w:rsidR="002B72DF" w14:paraId="07200FBE" w14:textId="77777777" w:rsidTr="00F51FD6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27CCC3C8" w14:textId="46E3361F" w:rsidR="002B72DF" w:rsidRPr="00A937F9" w:rsidRDefault="00A1172D" w:rsidP="00F51FD6">
            <w:pPr>
              <w:pStyle w:val="Texttablewithlist"/>
              <w:numPr>
                <w:ilvl w:val="0"/>
                <w:numId w:val="0"/>
              </w:numPr>
            </w:pPr>
            <w:r>
              <w:t>ID_TRANSPORTER</w:t>
            </w:r>
          </w:p>
        </w:tc>
        <w:tc>
          <w:tcPr>
            <w:tcW w:w="236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757FA346" w14:textId="6D90F14B" w:rsidR="002B72DF" w:rsidRDefault="00A1172D" w:rsidP="00F51FD6">
            <w:pPr>
              <w:pStyle w:val="Texttable"/>
            </w:pPr>
            <w:r>
              <w:t>GUID</w:t>
            </w:r>
          </w:p>
        </w:tc>
        <w:tc>
          <w:tcPr>
            <w:tcW w:w="4612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vAlign w:val="center"/>
          </w:tcPr>
          <w:p w14:paraId="3CA7A98B" w14:textId="4660365E" w:rsidR="002B72DF" w:rsidRPr="00A1172D" w:rsidRDefault="00A1172D" w:rsidP="00F51FD6">
            <w:pPr>
              <w:pStyle w:val="Texttable"/>
              <w:jc w:val="right"/>
              <w:rPr>
                <w:lang w:val="es-ES"/>
              </w:rPr>
            </w:pPr>
            <w:r w:rsidRPr="007371EC">
              <w:rPr>
                <w:lang w:val="es-ES"/>
              </w:rPr>
              <w:t>Identificador único a un</w:t>
            </w:r>
            <w:r>
              <w:rPr>
                <w:lang w:val="es-ES"/>
              </w:rPr>
              <w:t xml:space="preserve"> </w:t>
            </w:r>
            <w:r w:rsidR="0031470B">
              <w:rPr>
                <w:lang w:val="es-ES"/>
              </w:rPr>
              <w:t>t</w:t>
            </w:r>
            <w:r>
              <w:rPr>
                <w:lang w:val="es-ES"/>
              </w:rPr>
              <w:t>rasportador</w:t>
            </w:r>
          </w:p>
        </w:tc>
      </w:tr>
      <w:tr w:rsidR="002B72DF" w14:paraId="40E63011" w14:textId="77777777" w:rsidTr="00F51FD6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7408A21E" w14:textId="2C4E85EF" w:rsidR="002B72DF" w:rsidRPr="00A1172D" w:rsidRDefault="0031470B" w:rsidP="00F51FD6">
            <w:pPr>
              <w:pStyle w:val="Texttablewithlist"/>
              <w:numPr>
                <w:ilvl w:val="0"/>
                <w:numId w:val="0"/>
              </w:numPr>
              <w:rPr>
                <w:lang w:val="es-ES"/>
              </w:rPr>
            </w:pPr>
            <w:r>
              <w:t>DATE ESTIMATED</w:t>
            </w:r>
          </w:p>
        </w:tc>
        <w:tc>
          <w:tcPr>
            <w:tcW w:w="236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0A405EA6" w14:textId="290E1FB8" w:rsidR="002B72DF" w:rsidRPr="00CF63C0" w:rsidRDefault="0031470B" w:rsidP="00F51FD6">
            <w:pPr>
              <w:pStyle w:val="Texttable"/>
            </w:pPr>
            <w:r>
              <w:t>DATE TIME</w:t>
            </w:r>
          </w:p>
        </w:tc>
        <w:tc>
          <w:tcPr>
            <w:tcW w:w="4612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627BC29F" w14:textId="401024CA" w:rsidR="002B72DF" w:rsidRPr="00A074F9" w:rsidRDefault="0031470B" w:rsidP="00F51FD6">
            <w:pPr>
              <w:pStyle w:val="Texttable"/>
              <w:jc w:val="right"/>
              <w:rPr>
                <w:lang w:val="es-ES"/>
              </w:rPr>
            </w:pPr>
            <w:r>
              <w:rPr>
                <w:lang w:val="es-ES"/>
              </w:rPr>
              <w:t>Fecha estimada de entrega</w:t>
            </w:r>
          </w:p>
        </w:tc>
      </w:tr>
      <w:tr w:rsidR="00A4723B" w14:paraId="5368AA32" w14:textId="77777777" w:rsidTr="00F51FD6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59CEE201" w14:textId="2A4759FD" w:rsidR="00A4723B" w:rsidRDefault="00A4723B" w:rsidP="00A4723B">
            <w:pPr>
              <w:pStyle w:val="Texttablewithlist"/>
              <w:numPr>
                <w:ilvl w:val="0"/>
                <w:numId w:val="0"/>
              </w:numPr>
            </w:pPr>
            <w:r>
              <w:t>DATE</w:t>
            </w:r>
            <w:r w:rsidR="0031470B">
              <w:t xml:space="preserve"> COMPLETED</w:t>
            </w:r>
          </w:p>
        </w:tc>
        <w:tc>
          <w:tcPr>
            <w:tcW w:w="236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70C1146E" w14:textId="0B39E9D2" w:rsidR="00A4723B" w:rsidRDefault="0031470B" w:rsidP="00A4723B">
            <w:pPr>
              <w:pStyle w:val="Texttable"/>
            </w:pPr>
            <w:r>
              <w:t>DATE TIME</w:t>
            </w:r>
          </w:p>
        </w:tc>
        <w:tc>
          <w:tcPr>
            <w:tcW w:w="4612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3A39B885" w14:textId="094AF1DD" w:rsidR="00A4723B" w:rsidRPr="007371EC" w:rsidRDefault="00A4723B" w:rsidP="00A4723B">
            <w:pPr>
              <w:pStyle w:val="Texttable"/>
              <w:jc w:val="right"/>
              <w:rPr>
                <w:lang w:val="es-ES"/>
              </w:rPr>
            </w:pPr>
            <w:r w:rsidRPr="00A074F9">
              <w:rPr>
                <w:lang w:val="es-ES"/>
              </w:rPr>
              <w:t>Fecha de la entrega d</w:t>
            </w:r>
            <w:r>
              <w:rPr>
                <w:lang w:val="es-ES"/>
              </w:rPr>
              <w:t>el pedido</w:t>
            </w:r>
          </w:p>
        </w:tc>
      </w:tr>
      <w:tr w:rsidR="00FB13C1" w14:paraId="5067EA1C" w14:textId="77777777" w:rsidTr="00F51FD6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73090B05" w14:textId="77777777" w:rsidR="00FB13C1" w:rsidRPr="001321A4" w:rsidRDefault="00FB13C1" w:rsidP="00A4723B">
            <w:pPr>
              <w:pStyle w:val="Texttablewithlist"/>
              <w:numPr>
                <w:ilvl w:val="0"/>
                <w:numId w:val="0"/>
              </w:numPr>
              <w:rPr>
                <w:lang w:val="es-ES"/>
              </w:rPr>
            </w:pPr>
          </w:p>
        </w:tc>
        <w:tc>
          <w:tcPr>
            <w:tcW w:w="236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3CF8C384" w14:textId="77777777" w:rsidR="00FB13C1" w:rsidRPr="001321A4" w:rsidRDefault="00FB13C1" w:rsidP="00A4723B">
            <w:pPr>
              <w:pStyle w:val="Texttable"/>
              <w:rPr>
                <w:lang w:val="es-ES"/>
              </w:rPr>
            </w:pPr>
          </w:p>
        </w:tc>
        <w:tc>
          <w:tcPr>
            <w:tcW w:w="4612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2E716CCE" w14:textId="77777777" w:rsidR="00FB13C1" w:rsidRPr="00A074F9" w:rsidRDefault="00FB13C1" w:rsidP="00A4723B">
            <w:pPr>
              <w:pStyle w:val="Texttable"/>
              <w:jc w:val="right"/>
              <w:rPr>
                <w:lang w:val="es-ES"/>
              </w:rPr>
            </w:pPr>
          </w:p>
        </w:tc>
      </w:tr>
      <w:tr w:rsidR="00A4723B" w14:paraId="2262C2AC" w14:textId="77777777" w:rsidTr="00F51FD6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71561EDF" w14:textId="1B2D5087" w:rsidR="00A4723B" w:rsidRDefault="00A4723B" w:rsidP="00A4723B">
            <w:pPr>
              <w:pStyle w:val="Texttablewithlist"/>
              <w:numPr>
                <w:ilvl w:val="0"/>
                <w:numId w:val="0"/>
              </w:numPr>
            </w:pPr>
            <w:r>
              <w:t>STATUS</w:t>
            </w:r>
          </w:p>
        </w:tc>
        <w:tc>
          <w:tcPr>
            <w:tcW w:w="236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0FEB41A2" w14:textId="34770916" w:rsidR="00A4723B" w:rsidRDefault="00A4723B" w:rsidP="00A4723B">
            <w:pPr>
              <w:pStyle w:val="Texttable"/>
            </w:pPr>
            <w:r>
              <w:t xml:space="preserve">STRING </w:t>
            </w:r>
          </w:p>
        </w:tc>
        <w:tc>
          <w:tcPr>
            <w:tcW w:w="4612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4F4197A0" w14:textId="55A453C1" w:rsidR="00A4723B" w:rsidRPr="007371EC" w:rsidRDefault="00A4723B" w:rsidP="00A4723B">
            <w:pPr>
              <w:pStyle w:val="Texttable"/>
              <w:jc w:val="right"/>
              <w:rPr>
                <w:lang w:val="es-ES"/>
              </w:rPr>
            </w:pPr>
            <w:r>
              <w:rPr>
                <w:lang w:val="es-ES"/>
              </w:rPr>
              <w:t>Estado de la entrega (Completada, En proceso)</w:t>
            </w:r>
          </w:p>
        </w:tc>
      </w:tr>
      <w:tr w:rsidR="0031470B" w14:paraId="38E7C966" w14:textId="77777777" w:rsidTr="00F51FD6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41D30964" w14:textId="2ED6BBDB" w:rsidR="0031470B" w:rsidRDefault="0031470B" w:rsidP="0031470B">
            <w:pPr>
              <w:pStyle w:val="Texttablewithlist"/>
              <w:numPr>
                <w:ilvl w:val="0"/>
                <w:numId w:val="0"/>
              </w:numPr>
            </w:pPr>
            <w:r>
              <w:t>CREATED_BY</w:t>
            </w:r>
          </w:p>
        </w:tc>
        <w:tc>
          <w:tcPr>
            <w:tcW w:w="236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581C110D" w14:textId="1250542D" w:rsidR="0031470B" w:rsidRDefault="0031470B" w:rsidP="0031470B">
            <w:pPr>
              <w:pStyle w:val="Texttable"/>
            </w:pPr>
            <w:r>
              <w:t xml:space="preserve">STRING </w:t>
            </w:r>
          </w:p>
        </w:tc>
        <w:tc>
          <w:tcPr>
            <w:tcW w:w="4612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47C703C0" w14:textId="2EB9EC62" w:rsidR="0031470B" w:rsidRDefault="0031470B" w:rsidP="0031470B">
            <w:pPr>
              <w:pStyle w:val="Texttable"/>
              <w:jc w:val="right"/>
              <w:rPr>
                <w:lang w:val="es-ES"/>
              </w:rPr>
            </w:pPr>
            <w:r>
              <w:rPr>
                <w:lang w:val="es-ES"/>
              </w:rPr>
              <w:t>Creador de entidad</w:t>
            </w:r>
          </w:p>
        </w:tc>
      </w:tr>
      <w:tr w:rsidR="0031470B" w14:paraId="160A4A99" w14:textId="77777777" w:rsidTr="00F51FD6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F2F2F2" w:themeFill="background1" w:themeFillShade="F2"/>
            <w:vAlign w:val="center"/>
          </w:tcPr>
          <w:p w14:paraId="2F261011" w14:textId="11183852" w:rsidR="0031470B" w:rsidRDefault="0031470B" w:rsidP="0031470B">
            <w:pPr>
              <w:pStyle w:val="Texttablewithlist"/>
              <w:numPr>
                <w:ilvl w:val="0"/>
                <w:numId w:val="0"/>
              </w:numPr>
            </w:pPr>
            <w:r>
              <w:t>CREATED_AT</w:t>
            </w:r>
          </w:p>
        </w:tc>
        <w:tc>
          <w:tcPr>
            <w:tcW w:w="236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F2F2F2" w:themeFill="background1" w:themeFillShade="F2"/>
            <w:vAlign w:val="center"/>
          </w:tcPr>
          <w:p w14:paraId="624336FD" w14:textId="40C3E477" w:rsidR="0031470B" w:rsidRDefault="0031470B" w:rsidP="0031470B">
            <w:pPr>
              <w:pStyle w:val="Texttable"/>
            </w:pPr>
            <w:r>
              <w:t>DATE</w:t>
            </w:r>
          </w:p>
        </w:tc>
        <w:tc>
          <w:tcPr>
            <w:tcW w:w="4612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F2F2F2" w:themeFill="background1" w:themeFillShade="F2"/>
            <w:vAlign w:val="center"/>
          </w:tcPr>
          <w:p w14:paraId="47A16772" w14:textId="36208F22" w:rsidR="0031470B" w:rsidRDefault="0031470B" w:rsidP="0031470B">
            <w:pPr>
              <w:pStyle w:val="Texttable"/>
              <w:jc w:val="right"/>
              <w:rPr>
                <w:lang w:val="es-ES"/>
              </w:rPr>
            </w:pPr>
            <w:r>
              <w:rPr>
                <w:lang w:val="es-ES"/>
              </w:rPr>
              <w:t>Fecha Creación entidad</w:t>
            </w:r>
          </w:p>
        </w:tc>
      </w:tr>
      <w:tr w:rsidR="0031470B" w14:paraId="606850A4" w14:textId="77777777" w:rsidTr="00F51FD6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F2F2F2" w:themeFill="background1" w:themeFillShade="F2"/>
            <w:vAlign w:val="center"/>
          </w:tcPr>
          <w:p w14:paraId="23DC7C51" w14:textId="54D65867" w:rsidR="0031470B" w:rsidRDefault="0031470B" w:rsidP="0031470B">
            <w:pPr>
              <w:pStyle w:val="Texttablewithlist"/>
              <w:numPr>
                <w:ilvl w:val="0"/>
                <w:numId w:val="0"/>
              </w:numPr>
            </w:pPr>
            <w:r>
              <w:t>LAST_MODIFICATION_BY</w:t>
            </w:r>
          </w:p>
        </w:tc>
        <w:tc>
          <w:tcPr>
            <w:tcW w:w="236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F2F2F2" w:themeFill="background1" w:themeFillShade="F2"/>
            <w:vAlign w:val="center"/>
          </w:tcPr>
          <w:p w14:paraId="5C99F3C2" w14:textId="2C0300CE" w:rsidR="0031470B" w:rsidRDefault="0031470B" w:rsidP="0031470B">
            <w:pPr>
              <w:pStyle w:val="Texttable"/>
            </w:pPr>
            <w:r>
              <w:t xml:space="preserve">STRING </w:t>
            </w:r>
          </w:p>
        </w:tc>
        <w:tc>
          <w:tcPr>
            <w:tcW w:w="4612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F2F2F2" w:themeFill="background1" w:themeFillShade="F2"/>
            <w:vAlign w:val="center"/>
          </w:tcPr>
          <w:p w14:paraId="19294C7F" w14:textId="0A42989C" w:rsidR="0031470B" w:rsidRDefault="0031470B" w:rsidP="0031470B">
            <w:pPr>
              <w:pStyle w:val="Texttable"/>
              <w:jc w:val="right"/>
              <w:rPr>
                <w:lang w:val="es-ES"/>
              </w:rPr>
            </w:pPr>
            <w:r>
              <w:rPr>
                <w:lang w:val="es-ES"/>
              </w:rPr>
              <w:t>Modificador de Entidad</w:t>
            </w:r>
          </w:p>
        </w:tc>
      </w:tr>
      <w:tr w:rsidR="0031470B" w14:paraId="5ADEEEEC" w14:textId="77777777" w:rsidTr="00F51FD6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bottom w:val="single" w:sz="4" w:space="0" w:color="222C4A" w:themeColor="text2"/>
              <w:right w:val="single" w:sz="4" w:space="0" w:color="222C4A" w:themeColor="text2"/>
            </w:tcBorders>
            <w:shd w:val="clear" w:color="auto" w:fill="F2F2F2" w:themeFill="background1" w:themeFillShade="F2"/>
            <w:vAlign w:val="center"/>
          </w:tcPr>
          <w:p w14:paraId="6FFEC84F" w14:textId="72E93C80" w:rsidR="0031470B" w:rsidRDefault="0031470B" w:rsidP="0031470B">
            <w:pPr>
              <w:pStyle w:val="Texttablewithlist"/>
              <w:numPr>
                <w:ilvl w:val="0"/>
                <w:numId w:val="0"/>
              </w:numPr>
            </w:pPr>
            <w:r>
              <w:t>LAST_MODIFICATION_AT</w:t>
            </w:r>
          </w:p>
        </w:tc>
        <w:tc>
          <w:tcPr>
            <w:tcW w:w="2367" w:type="dxa"/>
            <w:tcBorders>
              <w:left w:val="single" w:sz="4" w:space="0" w:color="222C4A" w:themeColor="text2"/>
              <w:bottom w:val="single" w:sz="4" w:space="0" w:color="222C4A" w:themeColor="text2"/>
              <w:right w:val="single" w:sz="4" w:space="0" w:color="222C4A" w:themeColor="text2"/>
            </w:tcBorders>
            <w:shd w:val="clear" w:color="auto" w:fill="F2F2F2" w:themeFill="background1" w:themeFillShade="F2"/>
            <w:vAlign w:val="center"/>
          </w:tcPr>
          <w:p w14:paraId="1C5776D0" w14:textId="68529D01" w:rsidR="0031470B" w:rsidRDefault="0031470B" w:rsidP="0031470B">
            <w:pPr>
              <w:pStyle w:val="Texttable"/>
            </w:pPr>
            <w:r>
              <w:t>DATE</w:t>
            </w:r>
          </w:p>
        </w:tc>
        <w:tc>
          <w:tcPr>
            <w:tcW w:w="4612" w:type="dxa"/>
            <w:tcBorders>
              <w:left w:val="single" w:sz="4" w:space="0" w:color="222C4A" w:themeColor="text2"/>
              <w:bottom w:val="single" w:sz="4" w:space="0" w:color="222C4A" w:themeColor="text2"/>
              <w:right w:val="single" w:sz="4" w:space="0" w:color="222C4A" w:themeColor="text2"/>
            </w:tcBorders>
            <w:shd w:val="clear" w:color="auto" w:fill="F2F2F2" w:themeFill="background1" w:themeFillShade="F2"/>
            <w:vAlign w:val="center"/>
          </w:tcPr>
          <w:p w14:paraId="6275C3A1" w14:textId="445E1D48" w:rsidR="0031470B" w:rsidRDefault="0031470B" w:rsidP="0031470B">
            <w:pPr>
              <w:pStyle w:val="Texttable"/>
              <w:jc w:val="right"/>
              <w:rPr>
                <w:lang w:val="es-ES"/>
              </w:rPr>
            </w:pPr>
            <w:r>
              <w:rPr>
                <w:lang w:val="es-ES"/>
              </w:rPr>
              <w:t>Fecha de Modificación de entidad</w:t>
            </w:r>
          </w:p>
        </w:tc>
      </w:tr>
    </w:tbl>
    <w:p w14:paraId="3580C21B" w14:textId="77777777" w:rsidR="002B72DF" w:rsidRDefault="002B72DF" w:rsidP="002B72DF">
      <w:pPr>
        <w:rPr>
          <w:lang w:val="es-ES"/>
        </w:rPr>
      </w:pPr>
    </w:p>
    <w:p w14:paraId="27A34EA4" w14:textId="77777777" w:rsidR="002B72DF" w:rsidRDefault="002B72DF" w:rsidP="002B72DF">
      <w:pPr>
        <w:rPr>
          <w:lang w:val="es-ES"/>
        </w:rPr>
      </w:pPr>
    </w:p>
    <w:p w14:paraId="3F0CB255" w14:textId="77777777" w:rsidR="002B72DF" w:rsidRDefault="002B72DF" w:rsidP="002B72DF">
      <w:pPr>
        <w:rPr>
          <w:lang w:val="es-ES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35"/>
        <w:gridCol w:w="2367"/>
        <w:gridCol w:w="4612"/>
      </w:tblGrid>
      <w:tr w:rsidR="002B72DF" w14:paraId="000015ED" w14:textId="77777777" w:rsidTr="00F51FD6">
        <w:trPr>
          <w:trHeight w:val="737"/>
        </w:trPr>
        <w:tc>
          <w:tcPr>
            <w:tcW w:w="2535" w:type="dxa"/>
            <w:tcBorders>
              <w:top w:val="single" w:sz="4" w:space="0" w:color="222C4A" w:themeColor="text2"/>
              <w:left w:val="single" w:sz="4" w:space="0" w:color="222C4A" w:themeColor="text2"/>
              <w:right w:val="single" w:sz="4" w:space="0" w:color="FFFFFF" w:themeColor="background1"/>
            </w:tcBorders>
            <w:shd w:val="clear" w:color="auto" w:fill="222C4A" w:themeFill="text2"/>
            <w:vAlign w:val="center"/>
          </w:tcPr>
          <w:p w14:paraId="65224F07" w14:textId="77777777" w:rsidR="002B72DF" w:rsidRPr="00C66DC8" w:rsidRDefault="002B72DF" w:rsidP="00F51FD6">
            <w:pPr>
              <w:pStyle w:val="Texttablewhitebold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ORDER</w:t>
            </w:r>
          </w:p>
        </w:tc>
        <w:tc>
          <w:tcPr>
            <w:tcW w:w="2367" w:type="dxa"/>
            <w:tcBorders>
              <w:top w:val="single" w:sz="4" w:space="0" w:color="222C4A" w:themeColor="text2"/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222C4A" w:themeFill="text2"/>
            <w:vAlign w:val="center"/>
          </w:tcPr>
          <w:p w14:paraId="703EABD0" w14:textId="77777777" w:rsidR="002B72DF" w:rsidRPr="00C66DC8" w:rsidRDefault="002B72DF" w:rsidP="00F51FD6">
            <w:pPr>
              <w:pStyle w:val="Texttablewhitebold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type</w:t>
            </w:r>
          </w:p>
        </w:tc>
        <w:tc>
          <w:tcPr>
            <w:tcW w:w="4612" w:type="dxa"/>
            <w:tcBorders>
              <w:top w:val="single" w:sz="4" w:space="0" w:color="222C4A" w:themeColor="text2"/>
              <w:left w:val="single" w:sz="4" w:space="0" w:color="FFFFFF" w:themeColor="background1"/>
              <w:right w:val="single" w:sz="4" w:space="0" w:color="222C4A" w:themeColor="text2"/>
            </w:tcBorders>
            <w:shd w:val="clear" w:color="auto" w:fill="222C4A" w:themeFill="text2"/>
            <w:vAlign w:val="center"/>
          </w:tcPr>
          <w:p w14:paraId="2F523676" w14:textId="77777777" w:rsidR="002B72DF" w:rsidRPr="00C66DC8" w:rsidRDefault="002B72DF" w:rsidP="00F51FD6">
            <w:pPr>
              <w:pStyle w:val="Texttablewhitebold"/>
              <w:jc w:val="righ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Description</w:t>
            </w:r>
          </w:p>
        </w:tc>
      </w:tr>
      <w:tr w:rsidR="002B72DF" w14:paraId="0E7B3105" w14:textId="77777777" w:rsidTr="00F51FD6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1E55DC66" w14:textId="77777777" w:rsidR="002B72DF" w:rsidRPr="00A937F9" w:rsidRDefault="002B72DF" w:rsidP="00F51FD6">
            <w:pPr>
              <w:pStyle w:val="Texttablewithlist"/>
              <w:numPr>
                <w:ilvl w:val="0"/>
                <w:numId w:val="0"/>
              </w:numPr>
            </w:pPr>
            <w:r>
              <w:t>ID_ORDER</w:t>
            </w:r>
          </w:p>
        </w:tc>
        <w:tc>
          <w:tcPr>
            <w:tcW w:w="236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5EF4EA7A" w14:textId="03C0ABF5" w:rsidR="002B72DF" w:rsidRDefault="0031470B" w:rsidP="00F51FD6">
            <w:pPr>
              <w:pStyle w:val="Texttable"/>
            </w:pPr>
            <w:r>
              <w:t>GUID</w:t>
            </w:r>
          </w:p>
        </w:tc>
        <w:tc>
          <w:tcPr>
            <w:tcW w:w="4612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74D44580" w14:textId="77777777" w:rsidR="002B72DF" w:rsidRPr="007371EC" w:rsidRDefault="002B72DF" w:rsidP="00F51FD6">
            <w:pPr>
              <w:pStyle w:val="Texttable"/>
              <w:jc w:val="right"/>
              <w:rPr>
                <w:lang w:val="es-ES"/>
              </w:rPr>
            </w:pPr>
            <w:r>
              <w:rPr>
                <w:lang w:val="es-ES"/>
              </w:rPr>
              <w:t>Identificador de un pedido</w:t>
            </w:r>
          </w:p>
        </w:tc>
      </w:tr>
      <w:tr w:rsidR="002B72DF" w14:paraId="2A3C2888" w14:textId="77777777" w:rsidTr="00F51FD6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2714477D" w14:textId="77777777" w:rsidR="002B72DF" w:rsidRPr="00A937F9" w:rsidRDefault="002B72DF" w:rsidP="00F51FD6">
            <w:pPr>
              <w:pStyle w:val="Texttablewithlist"/>
              <w:numPr>
                <w:ilvl w:val="0"/>
                <w:numId w:val="0"/>
              </w:numPr>
            </w:pPr>
            <w:r>
              <w:t>ID_USER</w:t>
            </w:r>
          </w:p>
        </w:tc>
        <w:tc>
          <w:tcPr>
            <w:tcW w:w="236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50074281" w14:textId="30A99A73" w:rsidR="002B72DF" w:rsidRDefault="0031470B" w:rsidP="00F51FD6">
            <w:pPr>
              <w:pStyle w:val="Texttable"/>
            </w:pPr>
            <w:r>
              <w:t>GUID</w:t>
            </w:r>
          </w:p>
        </w:tc>
        <w:tc>
          <w:tcPr>
            <w:tcW w:w="4612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vAlign w:val="center"/>
          </w:tcPr>
          <w:p w14:paraId="418F1C44" w14:textId="77777777" w:rsidR="002B72DF" w:rsidRPr="00A074F9" w:rsidRDefault="002B72DF" w:rsidP="00F51FD6">
            <w:pPr>
              <w:pStyle w:val="Texttable"/>
              <w:jc w:val="right"/>
              <w:rPr>
                <w:lang w:val="es-ES"/>
              </w:rPr>
            </w:pPr>
            <w:r w:rsidRPr="00A074F9">
              <w:rPr>
                <w:lang w:val="es-ES"/>
              </w:rPr>
              <w:t>Pedido se le asocial u</w:t>
            </w:r>
            <w:r>
              <w:rPr>
                <w:lang w:val="es-ES"/>
              </w:rPr>
              <w:t>n usuario</w:t>
            </w:r>
          </w:p>
        </w:tc>
      </w:tr>
      <w:tr w:rsidR="002B72DF" w14:paraId="4B657DA6" w14:textId="77777777" w:rsidTr="00F51FD6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29EFA82F" w14:textId="39302662" w:rsidR="002B72DF" w:rsidRDefault="002B72DF" w:rsidP="00F51FD6">
            <w:pPr>
              <w:pStyle w:val="Texttablewithlist"/>
              <w:numPr>
                <w:ilvl w:val="0"/>
                <w:numId w:val="0"/>
              </w:numPr>
            </w:pPr>
            <w:r>
              <w:t>DATE</w:t>
            </w:r>
          </w:p>
        </w:tc>
        <w:tc>
          <w:tcPr>
            <w:tcW w:w="236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6A13EEEF" w14:textId="645DB3A4" w:rsidR="002B72DF" w:rsidRDefault="000C69A2" w:rsidP="00F51FD6">
            <w:pPr>
              <w:pStyle w:val="Texttable"/>
            </w:pPr>
            <w:r>
              <w:t>DATE TIME</w:t>
            </w:r>
          </w:p>
        </w:tc>
        <w:tc>
          <w:tcPr>
            <w:tcW w:w="4612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19C23B31" w14:textId="77777777" w:rsidR="002B72DF" w:rsidRPr="007371EC" w:rsidRDefault="002B72DF" w:rsidP="00F51FD6">
            <w:pPr>
              <w:pStyle w:val="Texttable"/>
              <w:jc w:val="right"/>
              <w:rPr>
                <w:lang w:val="es-ES"/>
              </w:rPr>
            </w:pPr>
            <w:r>
              <w:rPr>
                <w:lang w:val="es-ES"/>
              </w:rPr>
              <w:t>Fecha del pedido</w:t>
            </w:r>
          </w:p>
        </w:tc>
      </w:tr>
      <w:tr w:rsidR="002B72DF" w14:paraId="41058F58" w14:textId="77777777" w:rsidTr="00F51FD6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0F9221A6" w14:textId="0EA129ED" w:rsidR="002B72DF" w:rsidRDefault="000C69A2" w:rsidP="00F51FD6">
            <w:pPr>
              <w:pStyle w:val="Texttablewithlist"/>
              <w:numPr>
                <w:ilvl w:val="0"/>
                <w:numId w:val="0"/>
              </w:numPr>
            </w:pPr>
            <w:r>
              <w:t>TOTAL</w:t>
            </w:r>
          </w:p>
        </w:tc>
        <w:tc>
          <w:tcPr>
            <w:tcW w:w="236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742196B2" w14:textId="3A44793C" w:rsidR="002B72DF" w:rsidRDefault="000C69A2" w:rsidP="00F51FD6">
            <w:pPr>
              <w:pStyle w:val="Texttable"/>
            </w:pPr>
            <w:r>
              <w:t>INTEGER</w:t>
            </w:r>
          </w:p>
        </w:tc>
        <w:tc>
          <w:tcPr>
            <w:tcW w:w="4612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479F301C" w14:textId="77777777" w:rsidR="002B72DF" w:rsidRPr="007371EC" w:rsidRDefault="002B72DF" w:rsidP="00F51FD6">
            <w:pPr>
              <w:pStyle w:val="Texttable"/>
              <w:jc w:val="right"/>
              <w:rPr>
                <w:lang w:val="es-ES"/>
              </w:rPr>
            </w:pPr>
            <w:r>
              <w:rPr>
                <w:lang w:val="es-ES"/>
              </w:rPr>
              <w:t>Dirección del pedido</w:t>
            </w:r>
          </w:p>
        </w:tc>
      </w:tr>
      <w:tr w:rsidR="002B72DF" w14:paraId="62ACCF59" w14:textId="77777777" w:rsidTr="00F51FD6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0D58EF66" w14:textId="77777777" w:rsidR="002B72DF" w:rsidRDefault="002B72DF" w:rsidP="00F51FD6">
            <w:pPr>
              <w:pStyle w:val="Texttablewithlist"/>
              <w:numPr>
                <w:ilvl w:val="0"/>
                <w:numId w:val="0"/>
              </w:numPr>
            </w:pPr>
            <w:r>
              <w:t>DESCRIPTION</w:t>
            </w:r>
          </w:p>
        </w:tc>
        <w:tc>
          <w:tcPr>
            <w:tcW w:w="236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27E4DA06" w14:textId="48CD49F7" w:rsidR="002B72DF" w:rsidRDefault="002B72DF" w:rsidP="00F51FD6">
            <w:pPr>
              <w:pStyle w:val="Texttable"/>
            </w:pPr>
            <w:r>
              <w:t xml:space="preserve">STRING </w:t>
            </w:r>
          </w:p>
        </w:tc>
        <w:tc>
          <w:tcPr>
            <w:tcW w:w="4612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118CD3FA" w14:textId="77777777" w:rsidR="002B72DF" w:rsidRDefault="002B72DF" w:rsidP="00F51FD6">
            <w:pPr>
              <w:pStyle w:val="Texttable"/>
              <w:jc w:val="right"/>
              <w:rPr>
                <w:lang w:val="es-ES"/>
              </w:rPr>
            </w:pPr>
            <w:r>
              <w:rPr>
                <w:lang w:val="es-ES"/>
              </w:rPr>
              <w:t xml:space="preserve">Breve descripción </w:t>
            </w:r>
          </w:p>
        </w:tc>
      </w:tr>
      <w:tr w:rsidR="000C69A2" w14:paraId="7ACAE226" w14:textId="77777777" w:rsidTr="00F51FD6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F2F2F2" w:themeFill="background1" w:themeFillShade="F2"/>
            <w:vAlign w:val="center"/>
          </w:tcPr>
          <w:p w14:paraId="1A9B65A5" w14:textId="5EAD3F79" w:rsidR="000C69A2" w:rsidRDefault="000C69A2" w:rsidP="000C69A2">
            <w:pPr>
              <w:pStyle w:val="Texttablewithlist"/>
              <w:numPr>
                <w:ilvl w:val="0"/>
                <w:numId w:val="0"/>
              </w:numPr>
            </w:pPr>
            <w:r>
              <w:t>CREATED_BY</w:t>
            </w:r>
          </w:p>
        </w:tc>
        <w:tc>
          <w:tcPr>
            <w:tcW w:w="236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F2F2F2" w:themeFill="background1" w:themeFillShade="F2"/>
            <w:vAlign w:val="center"/>
          </w:tcPr>
          <w:p w14:paraId="56973C63" w14:textId="508243E3" w:rsidR="000C69A2" w:rsidRDefault="000C69A2" w:rsidP="000C69A2">
            <w:pPr>
              <w:pStyle w:val="Texttable"/>
            </w:pPr>
            <w:r>
              <w:t xml:space="preserve">STRING </w:t>
            </w:r>
          </w:p>
        </w:tc>
        <w:tc>
          <w:tcPr>
            <w:tcW w:w="4612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F2F2F2" w:themeFill="background1" w:themeFillShade="F2"/>
            <w:vAlign w:val="center"/>
          </w:tcPr>
          <w:p w14:paraId="02F48CD1" w14:textId="30734903" w:rsidR="000C69A2" w:rsidRDefault="000C69A2" w:rsidP="000C69A2">
            <w:pPr>
              <w:pStyle w:val="Texttable"/>
              <w:jc w:val="right"/>
              <w:rPr>
                <w:lang w:val="es-ES"/>
              </w:rPr>
            </w:pPr>
            <w:r>
              <w:rPr>
                <w:lang w:val="es-ES"/>
              </w:rPr>
              <w:t>Creador de entidad</w:t>
            </w:r>
          </w:p>
        </w:tc>
      </w:tr>
      <w:tr w:rsidR="000C69A2" w14:paraId="780694CC" w14:textId="77777777" w:rsidTr="00F51FD6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FFFFFF" w:themeFill="background1"/>
            <w:vAlign w:val="center"/>
          </w:tcPr>
          <w:p w14:paraId="5452BCCC" w14:textId="042CC65D" w:rsidR="000C69A2" w:rsidRDefault="000C69A2" w:rsidP="000C69A2">
            <w:pPr>
              <w:pStyle w:val="Texttablewithlist"/>
              <w:numPr>
                <w:ilvl w:val="0"/>
                <w:numId w:val="0"/>
              </w:numPr>
            </w:pPr>
            <w:r>
              <w:t>CREATED_AT</w:t>
            </w:r>
          </w:p>
        </w:tc>
        <w:tc>
          <w:tcPr>
            <w:tcW w:w="236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FFFFFF" w:themeFill="background1"/>
            <w:vAlign w:val="center"/>
          </w:tcPr>
          <w:p w14:paraId="0521CBBC" w14:textId="78D2776C" w:rsidR="000C69A2" w:rsidRDefault="000C69A2" w:rsidP="000C69A2">
            <w:pPr>
              <w:pStyle w:val="Texttable"/>
            </w:pPr>
            <w:r>
              <w:t>DATE</w:t>
            </w:r>
          </w:p>
        </w:tc>
        <w:tc>
          <w:tcPr>
            <w:tcW w:w="4612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FFFFFF" w:themeFill="background1"/>
            <w:vAlign w:val="center"/>
          </w:tcPr>
          <w:p w14:paraId="7C9194CE" w14:textId="3D3C529C" w:rsidR="000C69A2" w:rsidRDefault="000C69A2" w:rsidP="000C69A2">
            <w:pPr>
              <w:pStyle w:val="Texttable"/>
              <w:jc w:val="right"/>
              <w:rPr>
                <w:lang w:val="es-ES"/>
              </w:rPr>
            </w:pPr>
            <w:r>
              <w:rPr>
                <w:lang w:val="es-ES"/>
              </w:rPr>
              <w:t>Fecha Creación entidad</w:t>
            </w:r>
          </w:p>
        </w:tc>
      </w:tr>
      <w:tr w:rsidR="000C69A2" w14:paraId="25CB51D9" w14:textId="77777777" w:rsidTr="00F51FD6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F2F2F2" w:themeFill="background1" w:themeFillShade="F2"/>
            <w:vAlign w:val="center"/>
          </w:tcPr>
          <w:p w14:paraId="2F8760F4" w14:textId="22F42574" w:rsidR="000C69A2" w:rsidRDefault="000C69A2" w:rsidP="000C69A2">
            <w:pPr>
              <w:pStyle w:val="Texttablewithlist"/>
              <w:numPr>
                <w:ilvl w:val="0"/>
                <w:numId w:val="0"/>
              </w:numPr>
            </w:pPr>
            <w:r>
              <w:t>LAST_MODIFICATION_BY</w:t>
            </w:r>
          </w:p>
        </w:tc>
        <w:tc>
          <w:tcPr>
            <w:tcW w:w="236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F2F2F2" w:themeFill="background1" w:themeFillShade="F2"/>
            <w:vAlign w:val="center"/>
          </w:tcPr>
          <w:p w14:paraId="779F3A71" w14:textId="3AFB0D00" w:rsidR="000C69A2" w:rsidRDefault="000C69A2" w:rsidP="000C69A2">
            <w:pPr>
              <w:pStyle w:val="Texttable"/>
            </w:pPr>
            <w:r>
              <w:t xml:space="preserve">STRING </w:t>
            </w:r>
          </w:p>
        </w:tc>
        <w:tc>
          <w:tcPr>
            <w:tcW w:w="4612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F2F2F2" w:themeFill="background1" w:themeFillShade="F2"/>
            <w:vAlign w:val="center"/>
          </w:tcPr>
          <w:p w14:paraId="3291FE08" w14:textId="4C2E79D0" w:rsidR="000C69A2" w:rsidRDefault="000C69A2" w:rsidP="000C69A2">
            <w:pPr>
              <w:pStyle w:val="Texttable"/>
              <w:jc w:val="right"/>
              <w:rPr>
                <w:lang w:val="es-ES"/>
              </w:rPr>
            </w:pPr>
            <w:r>
              <w:rPr>
                <w:lang w:val="es-ES"/>
              </w:rPr>
              <w:t>Modificador de Entidad</w:t>
            </w:r>
          </w:p>
        </w:tc>
      </w:tr>
      <w:tr w:rsidR="000C69A2" w14:paraId="19739D35" w14:textId="77777777" w:rsidTr="00F51FD6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bottom w:val="single" w:sz="4" w:space="0" w:color="222C4A" w:themeColor="text2"/>
              <w:right w:val="single" w:sz="4" w:space="0" w:color="222C4A" w:themeColor="text2"/>
            </w:tcBorders>
            <w:shd w:val="clear" w:color="auto" w:fill="FFFFFF" w:themeFill="background1"/>
            <w:vAlign w:val="center"/>
          </w:tcPr>
          <w:p w14:paraId="040FBC9D" w14:textId="6A596B33" w:rsidR="000C69A2" w:rsidRDefault="000C69A2" w:rsidP="000C69A2">
            <w:pPr>
              <w:pStyle w:val="Texttablewithlist"/>
              <w:numPr>
                <w:ilvl w:val="0"/>
                <w:numId w:val="0"/>
              </w:numPr>
            </w:pPr>
            <w:r>
              <w:t>LAST_MODIFICATION_AT</w:t>
            </w:r>
          </w:p>
        </w:tc>
        <w:tc>
          <w:tcPr>
            <w:tcW w:w="2367" w:type="dxa"/>
            <w:tcBorders>
              <w:left w:val="single" w:sz="4" w:space="0" w:color="222C4A" w:themeColor="text2"/>
              <w:bottom w:val="single" w:sz="4" w:space="0" w:color="222C4A" w:themeColor="text2"/>
              <w:right w:val="single" w:sz="4" w:space="0" w:color="222C4A" w:themeColor="text2"/>
            </w:tcBorders>
            <w:shd w:val="clear" w:color="auto" w:fill="FFFFFF" w:themeFill="background1"/>
            <w:vAlign w:val="center"/>
          </w:tcPr>
          <w:p w14:paraId="6AC39126" w14:textId="57F5B3FB" w:rsidR="000C69A2" w:rsidRDefault="000C69A2" w:rsidP="000C69A2">
            <w:pPr>
              <w:pStyle w:val="Texttable"/>
            </w:pPr>
            <w:r>
              <w:t>DATE</w:t>
            </w:r>
          </w:p>
        </w:tc>
        <w:tc>
          <w:tcPr>
            <w:tcW w:w="4612" w:type="dxa"/>
            <w:tcBorders>
              <w:left w:val="single" w:sz="4" w:space="0" w:color="222C4A" w:themeColor="text2"/>
              <w:bottom w:val="single" w:sz="4" w:space="0" w:color="222C4A" w:themeColor="text2"/>
              <w:right w:val="single" w:sz="4" w:space="0" w:color="222C4A" w:themeColor="text2"/>
            </w:tcBorders>
            <w:shd w:val="clear" w:color="auto" w:fill="FFFFFF" w:themeFill="background1"/>
            <w:vAlign w:val="center"/>
          </w:tcPr>
          <w:p w14:paraId="6BA44EE5" w14:textId="08067F4D" w:rsidR="000C69A2" w:rsidRDefault="000C69A2" w:rsidP="000C69A2">
            <w:pPr>
              <w:pStyle w:val="Texttable"/>
              <w:jc w:val="right"/>
              <w:rPr>
                <w:lang w:val="es-ES"/>
              </w:rPr>
            </w:pPr>
            <w:r>
              <w:rPr>
                <w:lang w:val="es-ES"/>
              </w:rPr>
              <w:t>Fecha de Modificación de entidad</w:t>
            </w:r>
          </w:p>
        </w:tc>
      </w:tr>
    </w:tbl>
    <w:p w14:paraId="0362B108" w14:textId="77777777" w:rsidR="002B72DF" w:rsidRDefault="002B72DF" w:rsidP="002B72DF">
      <w:pPr>
        <w:rPr>
          <w:lang w:val="es-ES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35"/>
        <w:gridCol w:w="2367"/>
        <w:gridCol w:w="4612"/>
      </w:tblGrid>
      <w:tr w:rsidR="0031470B" w14:paraId="3706FFC0" w14:textId="77777777" w:rsidTr="00B43BC0">
        <w:trPr>
          <w:trHeight w:val="737"/>
        </w:trPr>
        <w:tc>
          <w:tcPr>
            <w:tcW w:w="2535" w:type="dxa"/>
            <w:tcBorders>
              <w:top w:val="single" w:sz="4" w:space="0" w:color="222C4A" w:themeColor="text2"/>
              <w:left w:val="single" w:sz="4" w:space="0" w:color="222C4A" w:themeColor="text2"/>
              <w:right w:val="single" w:sz="4" w:space="0" w:color="FFFFFF" w:themeColor="background1"/>
            </w:tcBorders>
            <w:shd w:val="clear" w:color="auto" w:fill="222C4A" w:themeFill="text2"/>
            <w:vAlign w:val="center"/>
          </w:tcPr>
          <w:p w14:paraId="1D6B41C0" w14:textId="44E4B448" w:rsidR="0031470B" w:rsidRPr="00C66DC8" w:rsidRDefault="0031470B" w:rsidP="00B43BC0">
            <w:pPr>
              <w:pStyle w:val="Texttablewhitebold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TRANSPORTER</w:t>
            </w:r>
          </w:p>
        </w:tc>
        <w:tc>
          <w:tcPr>
            <w:tcW w:w="2367" w:type="dxa"/>
            <w:tcBorders>
              <w:top w:val="single" w:sz="4" w:space="0" w:color="222C4A" w:themeColor="text2"/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222C4A" w:themeFill="text2"/>
            <w:vAlign w:val="center"/>
          </w:tcPr>
          <w:p w14:paraId="36C62463" w14:textId="77777777" w:rsidR="0031470B" w:rsidRPr="00C66DC8" w:rsidRDefault="0031470B" w:rsidP="00B43BC0">
            <w:pPr>
              <w:pStyle w:val="Texttablewhitebold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type</w:t>
            </w:r>
          </w:p>
        </w:tc>
        <w:tc>
          <w:tcPr>
            <w:tcW w:w="4612" w:type="dxa"/>
            <w:tcBorders>
              <w:top w:val="single" w:sz="4" w:space="0" w:color="222C4A" w:themeColor="text2"/>
              <w:left w:val="single" w:sz="4" w:space="0" w:color="FFFFFF" w:themeColor="background1"/>
              <w:right w:val="single" w:sz="4" w:space="0" w:color="222C4A" w:themeColor="text2"/>
            </w:tcBorders>
            <w:shd w:val="clear" w:color="auto" w:fill="222C4A" w:themeFill="text2"/>
            <w:vAlign w:val="center"/>
          </w:tcPr>
          <w:p w14:paraId="6A6EC84C" w14:textId="77777777" w:rsidR="0031470B" w:rsidRPr="00C66DC8" w:rsidRDefault="0031470B" w:rsidP="00B43BC0">
            <w:pPr>
              <w:pStyle w:val="Texttablewhitebold"/>
              <w:jc w:val="righ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Description</w:t>
            </w:r>
          </w:p>
        </w:tc>
      </w:tr>
      <w:tr w:rsidR="0031470B" w14:paraId="19AE311B" w14:textId="77777777" w:rsidTr="00B43BC0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228E310F" w14:textId="135D9587" w:rsidR="0031470B" w:rsidRPr="00A937F9" w:rsidRDefault="0031470B" w:rsidP="00B43BC0">
            <w:pPr>
              <w:pStyle w:val="Texttablewithlist"/>
              <w:numPr>
                <w:ilvl w:val="0"/>
                <w:numId w:val="0"/>
              </w:numPr>
            </w:pPr>
            <w:r>
              <w:t>ID_</w:t>
            </w:r>
            <w:r w:rsidR="000C69A2">
              <w:t>TRASPORTER</w:t>
            </w:r>
          </w:p>
        </w:tc>
        <w:tc>
          <w:tcPr>
            <w:tcW w:w="236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43FCCACA" w14:textId="315A8BAB" w:rsidR="0031470B" w:rsidRDefault="00CA1176" w:rsidP="00B43BC0">
            <w:pPr>
              <w:pStyle w:val="Texttable"/>
            </w:pPr>
            <w:r>
              <w:t>GUID</w:t>
            </w:r>
          </w:p>
        </w:tc>
        <w:tc>
          <w:tcPr>
            <w:tcW w:w="4612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53FC8604" w14:textId="12D42EFB" w:rsidR="0031470B" w:rsidRPr="007371EC" w:rsidRDefault="0031470B" w:rsidP="00B43BC0">
            <w:pPr>
              <w:pStyle w:val="Texttable"/>
              <w:jc w:val="right"/>
              <w:rPr>
                <w:lang w:val="es-ES"/>
              </w:rPr>
            </w:pPr>
            <w:r>
              <w:rPr>
                <w:lang w:val="es-ES"/>
              </w:rPr>
              <w:t xml:space="preserve">Identificador de un </w:t>
            </w:r>
            <w:r w:rsidR="002D1C53">
              <w:rPr>
                <w:lang w:val="es-ES"/>
              </w:rPr>
              <w:t>trasportista</w:t>
            </w:r>
          </w:p>
        </w:tc>
      </w:tr>
      <w:tr w:rsidR="0031470B" w14:paraId="74542CC9" w14:textId="77777777" w:rsidTr="00B43BC0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4A9E90A1" w14:textId="7465EE7F" w:rsidR="0031470B" w:rsidRPr="00A937F9" w:rsidRDefault="00C17576" w:rsidP="00B43BC0">
            <w:pPr>
              <w:pStyle w:val="Texttablewithlist"/>
              <w:numPr>
                <w:ilvl w:val="0"/>
                <w:numId w:val="0"/>
              </w:numPr>
            </w:pPr>
            <w:r>
              <w:t>NAME</w:t>
            </w:r>
          </w:p>
        </w:tc>
        <w:tc>
          <w:tcPr>
            <w:tcW w:w="236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401F56B1" w14:textId="77777777" w:rsidR="0031470B" w:rsidRDefault="0031470B" w:rsidP="00B43BC0">
            <w:pPr>
              <w:pStyle w:val="Texttable"/>
            </w:pPr>
            <w:r>
              <w:t xml:space="preserve">STRING </w:t>
            </w:r>
          </w:p>
        </w:tc>
        <w:tc>
          <w:tcPr>
            <w:tcW w:w="4612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vAlign w:val="center"/>
          </w:tcPr>
          <w:p w14:paraId="0D4D94DA" w14:textId="2D2ED8D2" w:rsidR="0031470B" w:rsidRPr="00A074F9" w:rsidRDefault="002D1C53" w:rsidP="00B43BC0">
            <w:pPr>
              <w:pStyle w:val="Texttable"/>
              <w:jc w:val="right"/>
              <w:rPr>
                <w:lang w:val="es-ES"/>
              </w:rPr>
            </w:pPr>
            <w:r>
              <w:rPr>
                <w:lang w:val="es-ES"/>
              </w:rPr>
              <w:t>Nombre del trasportista</w:t>
            </w:r>
          </w:p>
        </w:tc>
      </w:tr>
      <w:tr w:rsidR="0031470B" w14:paraId="2B8FCDD4" w14:textId="77777777" w:rsidTr="00B43BC0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5C4700B2" w14:textId="76954B07" w:rsidR="0031470B" w:rsidRPr="00CF63C0" w:rsidRDefault="00C17576" w:rsidP="00B43BC0">
            <w:pPr>
              <w:pStyle w:val="Texttablewithlist"/>
              <w:numPr>
                <w:ilvl w:val="0"/>
                <w:numId w:val="0"/>
              </w:numPr>
            </w:pPr>
            <w:r>
              <w:t>LASTNAME</w:t>
            </w:r>
          </w:p>
        </w:tc>
        <w:tc>
          <w:tcPr>
            <w:tcW w:w="236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2AF2993D" w14:textId="77777777" w:rsidR="0031470B" w:rsidRPr="00CF63C0" w:rsidRDefault="0031470B" w:rsidP="00B43BC0">
            <w:pPr>
              <w:pStyle w:val="Texttable"/>
            </w:pPr>
            <w:r w:rsidRPr="00CF63C0">
              <w:t xml:space="preserve">STRING </w:t>
            </w:r>
          </w:p>
        </w:tc>
        <w:tc>
          <w:tcPr>
            <w:tcW w:w="4612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37ED7434" w14:textId="7852FD01" w:rsidR="0031470B" w:rsidRPr="00CF63C0" w:rsidRDefault="002D1C53" w:rsidP="00B43BC0">
            <w:pPr>
              <w:pStyle w:val="Texttable"/>
              <w:jc w:val="right"/>
            </w:pPr>
            <w:proofErr w:type="spellStart"/>
            <w:r>
              <w:t>Apellido</w:t>
            </w:r>
            <w:proofErr w:type="spellEnd"/>
            <w:r>
              <w:t xml:space="preserve"> del </w:t>
            </w:r>
            <w:proofErr w:type="spellStart"/>
            <w:r>
              <w:t>transportista</w:t>
            </w:r>
            <w:proofErr w:type="spellEnd"/>
          </w:p>
        </w:tc>
      </w:tr>
      <w:tr w:rsidR="0031470B" w14:paraId="4A13A175" w14:textId="77777777" w:rsidTr="00B43BC0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46D7F6D0" w14:textId="79FF3AA4" w:rsidR="0031470B" w:rsidRDefault="00C17576" w:rsidP="00B43BC0">
            <w:pPr>
              <w:pStyle w:val="Texttablewithlist"/>
              <w:numPr>
                <w:ilvl w:val="0"/>
                <w:numId w:val="0"/>
              </w:numPr>
            </w:pPr>
            <w:r>
              <w:t>CITY</w:t>
            </w:r>
          </w:p>
        </w:tc>
        <w:tc>
          <w:tcPr>
            <w:tcW w:w="236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66245743" w14:textId="77777777" w:rsidR="0031470B" w:rsidRDefault="0031470B" w:rsidP="00B43BC0">
            <w:pPr>
              <w:pStyle w:val="Texttable"/>
            </w:pPr>
            <w:r>
              <w:t xml:space="preserve">STRING </w:t>
            </w:r>
          </w:p>
        </w:tc>
        <w:tc>
          <w:tcPr>
            <w:tcW w:w="4612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1B348D0B" w14:textId="0BC05725" w:rsidR="0031470B" w:rsidRPr="007371EC" w:rsidRDefault="002D1C53" w:rsidP="00B43BC0">
            <w:pPr>
              <w:pStyle w:val="Texttable"/>
              <w:jc w:val="right"/>
              <w:rPr>
                <w:lang w:val="es-ES"/>
              </w:rPr>
            </w:pPr>
            <w:r>
              <w:rPr>
                <w:lang w:val="es-ES"/>
              </w:rPr>
              <w:t>Ciudad del trasporti</w:t>
            </w:r>
            <w:r w:rsidR="00CA1176">
              <w:rPr>
                <w:lang w:val="es-ES"/>
              </w:rPr>
              <w:t>sta</w:t>
            </w:r>
          </w:p>
        </w:tc>
      </w:tr>
      <w:tr w:rsidR="0031470B" w14:paraId="0B88B428" w14:textId="77777777" w:rsidTr="00B43BC0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6E25E3C3" w14:textId="2412B031" w:rsidR="0031470B" w:rsidRDefault="00C17576" w:rsidP="00B43BC0">
            <w:pPr>
              <w:pStyle w:val="Texttablewithlist"/>
              <w:numPr>
                <w:ilvl w:val="0"/>
                <w:numId w:val="0"/>
              </w:numPr>
            </w:pPr>
            <w:r>
              <w:t>CONTACT</w:t>
            </w:r>
          </w:p>
        </w:tc>
        <w:tc>
          <w:tcPr>
            <w:tcW w:w="236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3E9F9D03" w14:textId="67554706" w:rsidR="0031470B" w:rsidRDefault="00CA1176" w:rsidP="00B43BC0">
            <w:pPr>
              <w:pStyle w:val="Texttable"/>
            </w:pPr>
            <w:r>
              <w:t>INTEGER</w:t>
            </w:r>
          </w:p>
        </w:tc>
        <w:tc>
          <w:tcPr>
            <w:tcW w:w="4612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0C574898" w14:textId="73235E6A" w:rsidR="0031470B" w:rsidRPr="007371EC" w:rsidRDefault="00CA1176" w:rsidP="00B43BC0">
            <w:pPr>
              <w:pStyle w:val="Texttable"/>
              <w:jc w:val="right"/>
              <w:rPr>
                <w:lang w:val="es-ES"/>
              </w:rPr>
            </w:pPr>
            <w:r>
              <w:rPr>
                <w:lang w:val="es-ES"/>
              </w:rPr>
              <w:t>Contacto del Trasportista</w:t>
            </w:r>
          </w:p>
        </w:tc>
      </w:tr>
      <w:tr w:rsidR="0031470B" w14:paraId="6BFAC511" w14:textId="77777777" w:rsidTr="00B43BC0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16741A35" w14:textId="70D0E8C6" w:rsidR="0031470B" w:rsidRDefault="00C17576" w:rsidP="00B43BC0">
            <w:pPr>
              <w:pStyle w:val="Texttablewithlist"/>
              <w:numPr>
                <w:ilvl w:val="0"/>
                <w:numId w:val="0"/>
              </w:numPr>
            </w:pPr>
            <w:r>
              <w:t>EMAIL</w:t>
            </w:r>
          </w:p>
        </w:tc>
        <w:tc>
          <w:tcPr>
            <w:tcW w:w="236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7F1E1527" w14:textId="77777777" w:rsidR="0031470B" w:rsidRDefault="0031470B" w:rsidP="00B43BC0">
            <w:pPr>
              <w:pStyle w:val="Texttable"/>
            </w:pPr>
            <w:r>
              <w:t xml:space="preserve">STRING </w:t>
            </w:r>
          </w:p>
        </w:tc>
        <w:tc>
          <w:tcPr>
            <w:tcW w:w="4612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401E7852" w14:textId="07995C2F" w:rsidR="0031470B" w:rsidRDefault="00CA1176" w:rsidP="00B43BC0">
            <w:pPr>
              <w:pStyle w:val="Texttable"/>
              <w:jc w:val="right"/>
              <w:rPr>
                <w:lang w:val="es-ES"/>
              </w:rPr>
            </w:pPr>
            <w:r>
              <w:rPr>
                <w:lang w:val="es-ES"/>
              </w:rPr>
              <w:t>Correo del trasportista</w:t>
            </w:r>
            <w:r w:rsidR="0031470B">
              <w:rPr>
                <w:lang w:val="es-ES"/>
              </w:rPr>
              <w:t xml:space="preserve"> </w:t>
            </w:r>
          </w:p>
        </w:tc>
      </w:tr>
      <w:tr w:rsidR="0031470B" w14:paraId="494F44A2" w14:textId="77777777" w:rsidTr="00B43BC0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F2F2F2" w:themeFill="background1" w:themeFillShade="F2"/>
            <w:vAlign w:val="center"/>
          </w:tcPr>
          <w:p w14:paraId="0E6710DE" w14:textId="73103BAB" w:rsidR="0031470B" w:rsidRDefault="00C17576" w:rsidP="00B43BC0">
            <w:pPr>
              <w:pStyle w:val="Texttablewithlist"/>
              <w:numPr>
                <w:ilvl w:val="0"/>
                <w:numId w:val="0"/>
              </w:numPr>
            </w:pPr>
            <w:r>
              <w:t>ADDRESS</w:t>
            </w:r>
          </w:p>
        </w:tc>
        <w:tc>
          <w:tcPr>
            <w:tcW w:w="236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F2F2F2" w:themeFill="background1" w:themeFillShade="F2"/>
            <w:vAlign w:val="center"/>
          </w:tcPr>
          <w:p w14:paraId="22FED982" w14:textId="77777777" w:rsidR="0031470B" w:rsidRDefault="0031470B" w:rsidP="00B43BC0">
            <w:pPr>
              <w:pStyle w:val="Texttable"/>
            </w:pPr>
            <w:r>
              <w:t xml:space="preserve">STRING </w:t>
            </w:r>
          </w:p>
        </w:tc>
        <w:tc>
          <w:tcPr>
            <w:tcW w:w="4612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F2F2F2" w:themeFill="background1" w:themeFillShade="F2"/>
            <w:vAlign w:val="center"/>
          </w:tcPr>
          <w:p w14:paraId="25EB274C" w14:textId="37E79F93" w:rsidR="0031470B" w:rsidRDefault="00CA1176" w:rsidP="00B43BC0">
            <w:pPr>
              <w:pStyle w:val="Texttable"/>
              <w:jc w:val="right"/>
              <w:rPr>
                <w:lang w:val="es-ES"/>
              </w:rPr>
            </w:pPr>
            <w:r>
              <w:rPr>
                <w:lang w:val="es-ES"/>
              </w:rPr>
              <w:t>dirección del domicilio del trasportista</w:t>
            </w:r>
          </w:p>
        </w:tc>
      </w:tr>
      <w:tr w:rsidR="00C17576" w14:paraId="1CBCC2AC" w14:textId="77777777" w:rsidTr="00B43BC0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FFFFFF" w:themeFill="background1"/>
            <w:vAlign w:val="center"/>
          </w:tcPr>
          <w:p w14:paraId="0108D345" w14:textId="606A8B68" w:rsidR="00C17576" w:rsidRDefault="00C17576" w:rsidP="00C17576">
            <w:pPr>
              <w:pStyle w:val="Texttablewithlist"/>
              <w:numPr>
                <w:ilvl w:val="0"/>
                <w:numId w:val="0"/>
              </w:numPr>
            </w:pPr>
            <w:r>
              <w:t>CREATED_BY</w:t>
            </w:r>
          </w:p>
        </w:tc>
        <w:tc>
          <w:tcPr>
            <w:tcW w:w="236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FFFFFF" w:themeFill="background1"/>
            <w:vAlign w:val="center"/>
          </w:tcPr>
          <w:p w14:paraId="4A9DBE6E" w14:textId="4349811C" w:rsidR="00C17576" w:rsidRDefault="00C17576" w:rsidP="00C17576">
            <w:pPr>
              <w:pStyle w:val="Texttable"/>
            </w:pPr>
            <w:r>
              <w:t xml:space="preserve">STRING </w:t>
            </w:r>
          </w:p>
        </w:tc>
        <w:tc>
          <w:tcPr>
            <w:tcW w:w="4612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FFFFFF" w:themeFill="background1"/>
            <w:vAlign w:val="center"/>
          </w:tcPr>
          <w:p w14:paraId="209F5CED" w14:textId="75EAD77A" w:rsidR="00C17576" w:rsidRDefault="00C17576" w:rsidP="00C17576">
            <w:pPr>
              <w:pStyle w:val="Texttable"/>
              <w:jc w:val="right"/>
              <w:rPr>
                <w:lang w:val="es-ES"/>
              </w:rPr>
            </w:pPr>
            <w:r>
              <w:rPr>
                <w:lang w:val="es-ES"/>
              </w:rPr>
              <w:t>Creador de entidad</w:t>
            </w:r>
          </w:p>
        </w:tc>
      </w:tr>
      <w:tr w:rsidR="00C17576" w14:paraId="3EC320D8" w14:textId="77777777" w:rsidTr="00B43BC0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F2F2F2" w:themeFill="background1" w:themeFillShade="F2"/>
            <w:vAlign w:val="center"/>
          </w:tcPr>
          <w:p w14:paraId="1084FA68" w14:textId="752CECD0" w:rsidR="00C17576" w:rsidRDefault="00C17576" w:rsidP="00C17576">
            <w:pPr>
              <w:pStyle w:val="Texttablewithlist"/>
              <w:numPr>
                <w:ilvl w:val="0"/>
                <w:numId w:val="0"/>
              </w:numPr>
            </w:pPr>
            <w:r>
              <w:t>CREATED_AT</w:t>
            </w:r>
          </w:p>
        </w:tc>
        <w:tc>
          <w:tcPr>
            <w:tcW w:w="236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F2F2F2" w:themeFill="background1" w:themeFillShade="F2"/>
            <w:vAlign w:val="center"/>
          </w:tcPr>
          <w:p w14:paraId="58872AEA" w14:textId="43B7E2F4" w:rsidR="00C17576" w:rsidRDefault="00C17576" w:rsidP="00C17576">
            <w:pPr>
              <w:pStyle w:val="Texttable"/>
            </w:pPr>
            <w:r>
              <w:t>DATE</w:t>
            </w:r>
          </w:p>
        </w:tc>
        <w:tc>
          <w:tcPr>
            <w:tcW w:w="4612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F2F2F2" w:themeFill="background1" w:themeFillShade="F2"/>
            <w:vAlign w:val="center"/>
          </w:tcPr>
          <w:p w14:paraId="5486499E" w14:textId="008A786C" w:rsidR="00C17576" w:rsidRDefault="00C17576" w:rsidP="00C17576">
            <w:pPr>
              <w:pStyle w:val="Texttable"/>
              <w:jc w:val="right"/>
              <w:rPr>
                <w:lang w:val="es-ES"/>
              </w:rPr>
            </w:pPr>
            <w:r>
              <w:rPr>
                <w:lang w:val="es-ES"/>
              </w:rPr>
              <w:t>Fecha Creación entidad</w:t>
            </w:r>
          </w:p>
        </w:tc>
      </w:tr>
      <w:tr w:rsidR="00C17576" w14:paraId="546531F9" w14:textId="77777777" w:rsidTr="00C17576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FFFFFF" w:themeFill="background1"/>
            <w:vAlign w:val="center"/>
          </w:tcPr>
          <w:p w14:paraId="5ECFCE44" w14:textId="6AE1C80D" w:rsidR="00C17576" w:rsidRDefault="00C17576" w:rsidP="00C17576">
            <w:pPr>
              <w:pStyle w:val="Texttablewithlist"/>
              <w:numPr>
                <w:ilvl w:val="0"/>
                <w:numId w:val="0"/>
              </w:numPr>
            </w:pPr>
            <w:r>
              <w:t>LAST_MODIFICATION_BY</w:t>
            </w:r>
          </w:p>
        </w:tc>
        <w:tc>
          <w:tcPr>
            <w:tcW w:w="236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FFFFFF" w:themeFill="background1"/>
            <w:vAlign w:val="center"/>
          </w:tcPr>
          <w:p w14:paraId="6528F1B3" w14:textId="78284DEB" w:rsidR="00C17576" w:rsidRDefault="00C17576" w:rsidP="00C17576">
            <w:pPr>
              <w:pStyle w:val="Texttable"/>
            </w:pPr>
            <w:r>
              <w:t xml:space="preserve">STRING </w:t>
            </w:r>
          </w:p>
        </w:tc>
        <w:tc>
          <w:tcPr>
            <w:tcW w:w="4612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FFFFFF" w:themeFill="background1"/>
            <w:vAlign w:val="center"/>
          </w:tcPr>
          <w:p w14:paraId="6ECD488D" w14:textId="3D422449" w:rsidR="00C17576" w:rsidRDefault="00C17576" w:rsidP="00C17576">
            <w:pPr>
              <w:pStyle w:val="Texttable"/>
              <w:jc w:val="right"/>
              <w:rPr>
                <w:lang w:val="es-ES"/>
              </w:rPr>
            </w:pPr>
            <w:r>
              <w:rPr>
                <w:lang w:val="es-ES"/>
              </w:rPr>
              <w:t>Modificador de Entidad</w:t>
            </w:r>
          </w:p>
        </w:tc>
      </w:tr>
      <w:tr w:rsidR="00C17576" w14:paraId="2D807A58" w14:textId="77777777" w:rsidTr="00B43BC0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bottom w:val="single" w:sz="4" w:space="0" w:color="222C4A" w:themeColor="text2"/>
              <w:right w:val="single" w:sz="4" w:space="0" w:color="222C4A" w:themeColor="text2"/>
            </w:tcBorders>
            <w:shd w:val="clear" w:color="auto" w:fill="FFFFFF" w:themeFill="background1"/>
            <w:vAlign w:val="center"/>
          </w:tcPr>
          <w:p w14:paraId="54D5A021" w14:textId="2D76DE5C" w:rsidR="00C17576" w:rsidRDefault="00C17576" w:rsidP="00C17576">
            <w:pPr>
              <w:pStyle w:val="Texttablewithlist"/>
              <w:numPr>
                <w:ilvl w:val="0"/>
                <w:numId w:val="0"/>
              </w:numPr>
            </w:pPr>
            <w:r>
              <w:t>LAST_MODIFICATION_AT</w:t>
            </w:r>
          </w:p>
        </w:tc>
        <w:tc>
          <w:tcPr>
            <w:tcW w:w="2367" w:type="dxa"/>
            <w:tcBorders>
              <w:left w:val="single" w:sz="4" w:space="0" w:color="222C4A" w:themeColor="text2"/>
              <w:bottom w:val="single" w:sz="4" w:space="0" w:color="222C4A" w:themeColor="text2"/>
              <w:right w:val="single" w:sz="4" w:space="0" w:color="222C4A" w:themeColor="text2"/>
            </w:tcBorders>
            <w:shd w:val="clear" w:color="auto" w:fill="FFFFFF" w:themeFill="background1"/>
            <w:vAlign w:val="center"/>
          </w:tcPr>
          <w:p w14:paraId="226CE7B5" w14:textId="443D4118" w:rsidR="00C17576" w:rsidRDefault="00C17576" w:rsidP="00C17576">
            <w:pPr>
              <w:pStyle w:val="Texttable"/>
            </w:pPr>
            <w:r>
              <w:t>DATE</w:t>
            </w:r>
          </w:p>
        </w:tc>
        <w:tc>
          <w:tcPr>
            <w:tcW w:w="4612" w:type="dxa"/>
            <w:tcBorders>
              <w:left w:val="single" w:sz="4" w:space="0" w:color="222C4A" w:themeColor="text2"/>
              <w:bottom w:val="single" w:sz="4" w:space="0" w:color="222C4A" w:themeColor="text2"/>
              <w:right w:val="single" w:sz="4" w:space="0" w:color="222C4A" w:themeColor="text2"/>
            </w:tcBorders>
            <w:shd w:val="clear" w:color="auto" w:fill="FFFFFF" w:themeFill="background1"/>
            <w:vAlign w:val="center"/>
          </w:tcPr>
          <w:p w14:paraId="4701DCCD" w14:textId="7CF70F1B" w:rsidR="00C17576" w:rsidRDefault="00C17576" w:rsidP="00C17576">
            <w:pPr>
              <w:pStyle w:val="Texttable"/>
              <w:jc w:val="right"/>
              <w:rPr>
                <w:lang w:val="es-ES"/>
              </w:rPr>
            </w:pPr>
            <w:r>
              <w:rPr>
                <w:lang w:val="es-ES"/>
              </w:rPr>
              <w:t>Fecha de Modificación de entidad</w:t>
            </w:r>
          </w:p>
        </w:tc>
      </w:tr>
    </w:tbl>
    <w:p w14:paraId="7C2E2AE9" w14:textId="77777777" w:rsidR="002B72DF" w:rsidRDefault="002B72DF" w:rsidP="002B72DF">
      <w:pPr>
        <w:rPr>
          <w:lang w:val="es-ES"/>
        </w:rPr>
      </w:pPr>
    </w:p>
    <w:p w14:paraId="7333C76B" w14:textId="05074610" w:rsidR="00545859" w:rsidRPr="0026691F" w:rsidRDefault="00545859">
      <w:pPr>
        <w:spacing w:after="0"/>
        <w:rPr>
          <w:color w:val="00AA9B" w:themeColor="accent1"/>
          <w:sz w:val="14"/>
          <w:lang w:val="es-ES"/>
        </w:rPr>
      </w:pPr>
      <w:r w:rsidRPr="0026691F">
        <w:rPr>
          <w:lang w:val="es-ES"/>
        </w:rPr>
        <w:br w:type="page"/>
      </w:r>
    </w:p>
    <w:p w14:paraId="5620B3B8" w14:textId="42077E7B" w:rsidR="00D232D1" w:rsidRPr="00523807" w:rsidRDefault="002B72DF" w:rsidP="00DB4197">
      <w:pPr>
        <w:pStyle w:val="Ttulo1"/>
      </w:pPr>
      <w:bookmarkStart w:id="2" w:name="_Toc66703196"/>
      <w:r>
        <w:lastRenderedPageBreak/>
        <w:t>MODEL SAP CAP</w:t>
      </w:r>
      <w:bookmarkEnd w:id="2"/>
    </w:p>
    <w:p w14:paraId="1EFB86FE" w14:textId="77A5D975" w:rsidR="001B6FC4" w:rsidRPr="00523807" w:rsidRDefault="00545859" w:rsidP="00DB4197">
      <w:pPr>
        <w:pStyle w:val="Ttulo2"/>
      </w:pPr>
      <w:bookmarkStart w:id="3" w:name="_Toc66703197"/>
      <w:r w:rsidRPr="00523807">
        <w:t>Classical</w:t>
      </w:r>
      <w:bookmarkEnd w:id="3"/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35"/>
        <w:gridCol w:w="2367"/>
        <w:gridCol w:w="4612"/>
      </w:tblGrid>
      <w:tr w:rsidR="002B72DF" w14:paraId="758C3840" w14:textId="77777777" w:rsidTr="002B72DF">
        <w:trPr>
          <w:trHeight w:val="737"/>
        </w:trPr>
        <w:tc>
          <w:tcPr>
            <w:tcW w:w="2535" w:type="dxa"/>
            <w:tcBorders>
              <w:top w:val="single" w:sz="4" w:space="0" w:color="222C4A" w:themeColor="text2"/>
              <w:left w:val="single" w:sz="4" w:space="0" w:color="222C4A" w:themeColor="text2"/>
              <w:right w:val="single" w:sz="4" w:space="0" w:color="FFFFFF" w:themeColor="background1"/>
            </w:tcBorders>
            <w:shd w:val="clear" w:color="auto" w:fill="222C4A" w:themeFill="text2"/>
            <w:vAlign w:val="center"/>
          </w:tcPr>
          <w:p w14:paraId="08070778" w14:textId="18B93A98" w:rsidR="002B72DF" w:rsidRPr="00C66DC8" w:rsidRDefault="002B72DF" w:rsidP="00F51FD6">
            <w:pPr>
              <w:pStyle w:val="Texttablewhitebold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</w:t>
            </w:r>
            <w:r w:rsidR="00AA65D6">
              <w:rPr>
                <w:sz w:val="26"/>
                <w:szCs w:val="26"/>
              </w:rPr>
              <w:t>SER</w:t>
            </w:r>
          </w:p>
        </w:tc>
        <w:tc>
          <w:tcPr>
            <w:tcW w:w="2367" w:type="dxa"/>
            <w:tcBorders>
              <w:top w:val="single" w:sz="4" w:space="0" w:color="222C4A" w:themeColor="text2"/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222C4A" w:themeFill="text2"/>
            <w:vAlign w:val="center"/>
          </w:tcPr>
          <w:p w14:paraId="10B64DC7" w14:textId="77777777" w:rsidR="002B72DF" w:rsidRPr="00C66DC8" w:rsidRDefault="002B72DF" w:rsidP="00F51FD6">
            <w:pPr>
              <w:pStyle w:val="Texttablewhitebold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type</w:t>
            </w:r>
          </w:p>
        </w:tc>
        <w:tc>
          <w:tcPr>
            <w:tcW w:w="4612" w:type="dxa"/>
            <w:tcBorders>
              <w:top w:val="single" w:sz="4" w:space="0" w:color="222C4A" w:themeColor="text2"/>
              <w:left w:val="single" w:sz="4" w:space="0" w:color="FFFFFF" w:themeColor="background1"/>
              <w:right w:val="single" w:sz="4" w:space="0" w:color="222C4A" w:themeColor="text2"/>
            </w:tcBorders>
            <w:shd w:val="clear" w:color="auto" w:fill="222C4A" w:themeFill="text2"/>
            <w:vAlign w:val="center"/>
          </w:tcPr>
          <w:p w14:paraId="3CD29433" w14:textId="77777777" w:rsidR="002B72DF" w:rsidRPr="00C66DC8" w:rsidRDefault="002B72DF" w:rsidP="00F51FD6">
            <w:pPr>
              <w:pStyle w:val="Texttablewhitebold"/>
              <w:jc w:val="righ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Description</w:t>
            </w:r>
          </w:p>
        </w:tc>
      </w:tr>
      <w:tr w:rsidR="00A474BF" w14:paraId="40BF2684" w14:textId="77777777" w:rsidTr="002B72DF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1F56D348" w14:textId="77777777" w:rsidR="00A474BF" w:rsidRPr="00A937F9" w:rsidRDefault="00A474BF" w:rsidP="00A474BF">
            <w:pPr>
              <w:pStyle w:val="Texttablewithlist"/>
              <w:numPr>
                <w:ilvl w:val="0"/>
                <w:numId w:val="0"/>
              </w:numPr>
            </w:pPr>
            <w:r>
              <w:t>ID_USER</w:t>
            </w:r>
          </w:p>
        </w:tc>
        <w:tc>
          <w:tcPr>
            <w:tcW w:w="236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60F43783" w14:textId="7C084AA3" w:rsidR="00A474BF" w:rsidRDefault="00A474BF" w:rsidP="00A474BF">
            <w:pPr>
              <w:pStyle w:val="Texttable"/>
            </w:pPr>
            <w:r>
              <w:t>GUID</w:t>
            </w:r>
          </w:p>
        </w:tc>
        <w:tc>
          <w:tcPr>
            <w:tcW w:w="4612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14028BF0" w14:textId="17B0BBE2" w:rsidR="00A474BF" w:rsidRPr="007371EC" w:rsidRDefault="00A474BF" w:rsidP="00A474BF">
            <w:pPr>
              <w:pStyle w:val="Texttable"/>
              <w:jc w:val="right"/>
              <w:rPr>
                <w:lang w:val="es-ES"/>
              </w:rPr>
            </w:pPr>
            <w:r w:rsidRPr="007371EC">
              <w:rPr>
                <w:lang w:val="es-ES"/>
              </w:rPr>
              <w:t xml:space="preserve">Identificador único a un </w:t>
            </w:r>
            <w:r>
              <w:rPr>
                <w:lang w:val="es-ES"/>
              </w:rPr>
              <w:t>usuario</w:t>
            </w:r>
          </w:p>
        </w:tc>
      </w:tr>
      <w:tr w:rsidR="00A474BF" w14:paraId="4A057160" w14:textId="77777777" w:rsidTr="002B72DF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003575DE" w14:textId="77777777" w:rsidR="00A474BF" w:rsidRPr="00A937F9" w:rsidRDefault="00A474BF" w:rsidP="00A474BF">
            <w:pPr>
              <w:pStyle w:val="Texttablewithlist"/>
              <w:numPr>
                <w:ilvl w:val="0"/>
                <w:numId w:val="0"/>
              </w:numPr>
            </w:pPr>
            <w:r>
              <w:t xml:space="preserve">NAME </w:t>
            </w:r>
          </w:p>
        </w:tc>
        <w:tc>
          <w:tcPr>
            <w:tcW w:w="236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1DF765F2" w14:textId="7FA0DCAA" w:rsidR="00A474BF" w:rsidRDefault="00A474BF" w:rsidP="00A474BF">
            <w:pPr>
              <w:pStyle w:val="Texttable"/>
            </w:pPr>
            <w:r>
              <w:t>STRING (50)</w:t>
            </w:r>
          </w:p>
        </w:tc>
        <w:tc>
          <w:tcPr>
            <w:tcW w:w="4612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vAlign w:val="center"/>
          </w:tcPr>
          <w:p w14:paraId="370EB368" w14:textId="0098BA95" w:rsidR="00A474BF" w:rsidRDefault="00A474BF" w:rsidP="00A474BF">
            <w:pPr>
              <w:pStyle w:val="Texttable"/>
              <w:jc w:val="right"/>
            </w:pPr>
            <w:proofErr w:type="spellStart"/>
            <w:r>
              <w:t>Nombre</w:t>
            </w:r>
            <w:proofErr w:type="spellEnd"/>
            <w:r>
              <w:t xml:space="preserve"> del </w:t>
            </w:r>
            <w:proofErr w:type="spellStart"/>
            <w:r>
              <w:t>usuario</w:t>
            </w:r>
            <w:proofErr w:type="spellEnd"/>
          </w:p>
        </w:tc>
      </w:tr>
      <w:tr w:rsidR="00A474BF" w14:paraId="7CE93BD3" w14:textId="77777777" w:rsidTr="002B72DF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4DDB4C7C" w14:textId="77777777" w:rsidR="00A474BF" w:rsidRPr="00453461" w:rsidRDefault="00A474BF" w:rsidP="00A474BF">
            <w:pPr>
              <w:pStyle w:val="Texttablewithlist"/>
              <w:numPr>
                <w:ilvl w:val="0"/>
                <w:numId w:val="0"/>
              </w:numPr>
            </w:pPr>
            <w:r w:rsidRPr="00453461">
              <w:t>LASTNAME</w:t>
            </w:r>
          </w:p>
        </w:tc>
        <w:tc>
          <w:tcPr>
            <w:tcW w:w="236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71121E5D" w14:textId="47E6369E" w:rsidR="00A474BF" w:rsidRPr="00453461" w:rsidRDefault="00A474BF" w:rsidP="00A474BF">
            <w:pPr>
              <w:pStyle w:val="Texttable"/>
            </w:pPr>
            <w:r w:rsidRPr="00453461">
              <w:t xml:space="preserve">STRING </w:t>
            </w:r>
            <w:r>
              <w:t>(50)</w:t>
            </w:r>
          </w:p>
        </w:tc>
        <w:tc>
          <w:tcPr>
            <w:tcW w:w="4612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5F23D683" w14:textId="2B4B8827" w:rsidR="00A474BF" w:rsidRPr="00453461" w:rsidRDefault="00A474BF" w:rsidP="00A474BF">
            <w:pPr>
              <w:pStyle w:val="Texttable"/>
              <w:jc w:val="right"/>
            </w:pPr>
            <w:proofErr w:type="spellStart"/>
            <w:r w:rsidRPr="00453461">
              <w:t>Apellido</w:t>
            </w:r>
            <w:proofErr w:type="spellEnd"/>
            <w:r w:rsidRPr="00453461">
              <w:t xml:space="preserve"> del </w:t>
            </w:r>
            <w:proofErr w:type="spellStart"/>
            <w:r>
              <w:t>u</w:t>
            </w:r>
            <w:r w:rsidRPr="00453461">
              <w:t>suario</w:t>
            </w:r>
            <w:proofErr w:type="spellEnd"/>
          </w:p>
        </w:tc>
      </w:tr>
      <w:tr w:rsidR="00A474BF" w14:paraId="563F3317" w14:textId="77777777" w:rsidTr="002B72DF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1AA8FE7F" w14:textId="77777777" w:rsidR="00A474BF" w:rsidRDefault="00A474BF" w:rsidP="00A474BF">
            <w:pPr>
              <w:pStyle w:val="Texttablewithlist"/>
              <w:numPr>
                <w:ilvl w:val="0"/>
                <w:numId w:val="0"/>
              </w:numPr>
            </w:pPr>
            <w:r>
              <w:t>ADDRESS</w:t>
            </w:r>
          </w:p>
        </w:tc>
        <w:tc>
          <w:tcPr>
            <w:tcW w:w="236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603816E4" w14:textId="16375004" w:rsidR="00A474BF" w:rsidRDefault="00A474BF" w:rsidP="00A474BF">
            <w:pPr>
              <w:pStyle w:val="Texttable"/>
            </w:pPr>
            <w:r>
              <w:t>STRING (50)</w:t>
            </w:r>
          </w:p>
        </w:tc>
        <w:tc>
          <w:tcPr>
            <w:tcW w:w="4612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62D310FA" w14:textId="77777777" w:rsidR="00A474BF" w:rsidRPr="007371EC" w:rsidRDefault="00A474BF" w:rsidP="00A474BF">
            <w:pPr>
              <w:pStyle w:val="Texttable"/>
              <w:jc w:val="right"/>
              <w:rPr>
                <w:lang w:val="es-ES"/>
              </w:rPr>
            </w:pPr>
            <w:r w:rsidRPr="007371EC">
              <w:rPr>
                <w:lang w:val="es-ES"/>
              </w:rPr>
              <w:t xml:space="preserve">Domicilio </w:t>
            </w:r>
            <w:r>
              <w:rPr>
                <w:lang w:val="es-ES"/>
              </w:rPr>
              <w:t>donde recibirá el pedido</w:t>
            </w:r>
          </w:p>
        </w:tc>
      </w:tr>
      <w:tr w:rsidR="00A474BF" w14:paraId="1030EC72" w14:textId="77777777" w:rsidTr="002B72DF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5197E540" w14:textId="77777777" w:rsidR="00A474BF" w:rsidRDefault="00A474BF" w:rsidP="00A474BF">
            <w:pPr>
              <w:pStyle w:val="Texttablewithlist"/>
              <w:numPr>
                <w:ilvl w:val="0"/>
                <w:numId w:val="0"/>
              </w:numPr>
            </w:pPr>
            <w:r>
              <w:t>CITY</w:t>
            </w:r>
          </w:p>
        </w:tc>
        <w:tc>
          <w:tcPr>
            <w:tcW w:w="236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4B42B7AB" w14:textId="63545F65" w:rsidR="00A474BF" w:rsidRDefault="00A474BF" w:rsidP="00A474BF">
            <w:pPr>
              <w:pStyle w:val="Texttable"/>
            </w:pPr>
            <w:r>
              <w:t>STRING (50)</w:t>
            </w:r>
          </w:p>
        </w:tc>
        <w:tc>
          <w:tcPr>
            <w:tcW w:w="4612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598CF8C8" w14:textId="77777777" w:rsidR="00A474BF" w:rsidRPr="007371EC" w:rsidRDefault="00A474BF" w:rsidP="00A474BF">
            <w:pPr>
              <w:pStyle w:val="Texttable"/>
              <w:jc w:val="right"/>
              <w:rPr>
                <w:lang w:val="es-ES"/>
              </w:rPr>
            </w:pPr>
            <w:r>
              <w:rPr>
                <w:lang w:val="es-ES"/>
              </w:rPr>
              <w:t>Ciudad del usuario</w:t>
            </w:r>
          </w:p>
        </w:tc>
      </w:tr>
      <w:tr w:rsidR="00A474BF" w14:paraId="2A52B8FA" w14:textId="77777777" w:rsidTr="002B72DF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3FEB9872" w14:textId="77777777" w:rsidR="00A474BF" w:rsidRDefault="00A474BF" w:rsidP="00A474BF">
            <w:pPr>
              <w:pStyle w:val="Texttablewithlist"/>
              <w:numPr>
                <w:ilvl w:val="0"/>
                <w:numId w:val="0"/>
              </w:numPr>
            </w:pPr>
            <w:r>
              <w:t>CONTACT</w:t>
            </w:r>
          </w:p>
        </w:tc>
        <w:tc>
          <w:tcPr>
            <w:tcW w:w="236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4C442EBF" w14:textId="10742F79" w:rsidR="00A474BF" w:rsidRDefault="00A474BF" w:rsidP="00A474BF">
            <w:pPr>
              <w:pStyle w:val="Texttable"/>
            </w:pPr>
            <w:r>
              <w:t>INTEGER (10)</w:t>
            </w:r>
          </w:p>
        </w:tc>
        <w:tc>
          <w:tcPr>
            <w:tcW w:w="4612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6EC22D5A" w14:textId="77777777" w:rsidR="00A474BF" w:rsidRDefault="00A474BF" w:rsidP="00A474BF">
            <w:pPr>
              <w:pStyle w:val="Texttable"/>
              <w:jc w:val="right"/>
              <w:rPr>
                <w:lang w:val="es-ES"/>
              </w:rPr>
            </w:pPr>
            <w:r>
              <w:rPr>
                <w:lang w:val="es-ES"/>
              </w:rPr>
              <w:t>Teléfono de contacto del Usuario</w:t>
            </w:r>
          </w:p>
        </w:tc>
      </w:tr>
      <w:tr w:rsidR="00A474BF" w14:paraId="468C0D3E" w14:textId="77777777" w:rsidTr="002B72DF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428F1C39" w14:textId="77777777" w:rsidR="00A474BF" w:rsidRDefault="00A474BF" w:rsidP="00A474BF">
            <w:pPr>
              <w:pStyle w:val="Texttablewithlist"/>
              <w:numPr>
                <w:ilvl w:val="0"/>
                <w:numId w:val="0"/>
              </w:numPr>
            </w:pPr>
            <w:r>
              <w:t>EMAIL</w:t>
            </w:r>
          </w:p>
        </w:tc>
        <w:tc>
          <w:tcPr>
            <w:tcW w:w="236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073A828A" w14:textId="44F2AC1F" w:rsidR="00A474BF" w:rsidRDefault="00A474BF" w:rsidP="00A474BF">
            <w:pPr>
              <w:pStyle w:val="Texttable"/>
            </w:pPr>
            <w:r>
              <w:t>STRING (50)</w:t>
            </w:r>
          </w:p>
        </w:tc>
        <w:tc>
          <w:tcPr>
            <w:tcW w:w="4612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6AAE94B6" w14:textId="77777777" w:rsidR="00A474BF" w:rsidRDefault="00A474BF" w:rsidP="00A474BF">
            <w:pPr>
              <w:pStyle w:val="Texttable"/>
              <w:jc w:val="right"/>
              <w:rPr>
                <w:lang w:val="es-ES"/>
              </w:rPr>
            </w:pPr>
            <w:r>
              <w:rPr>
                <w:lang w:val="es-ES"/>
              </w:rPr>
              <w:t xml:space="preserve">Correo donde </w:t>
            </w:r>
            <w:proofErr w:type="spellStart"/>
            <w:r>
              <w:rPr>
                <w:lang w:val="es-ES"/>
              </w:rPr>
              <w:t>resivirá</w:t>
            </w:r>
            <w:proofErr w:type="spellEnd"/>
            <w:r>
              <w:rPr>
                <w:lang w:val="es-ES"/>
              </w:rPr>
              <w:t xml:space="preserve"> la información del pedido</w:t>
            </w:r>
          </w:p>
        </w:tc>
      </w:tr>
      <w:tr w:rsidR="00A474BF" w14:paraId="6097A427" w14:textId="77777777" w:rsidTr="002B72DF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bottom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56237C93" w14:textId="055F2C6A" w:rsidR="00A474BF" w:rsidRPr="001321A4" w:rsidRDefault="00A474BF" w:rsidP="00A474BF">
            <w:pPr>
              <w:pStyle w:val="Texttablewithlist"/>
              <w:numPr>
                <w:ilvl w:val="0"/>
                <w:numId w:val="0"/>
              </w:numPr>
              <w:rPr>
                <w:lang w:val="es-ES"/>
              </w:rPr>
            </w:pPr>
          </w:p>
        </w:tc>
        <w:tc>
          <w:tcPr>
            <w:tcW w:w="2367" w:type="dxa"/>
            <w:tcBorders>
              <w:left w:val="single" w:sz="4" w:space="0" w:color="222C4A" w:themeColor="text2"/>
              <w:bottom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2A6EF87B" w14:textId="2F3799B4" w:rsidR="00A474BF" w:rsidRPr="001321A4" w:rsidRDefault="00A474BF" w:rsidP="00A474BF">
            <w:pPr>
              <w:pStyle w:val="Texttable"/>
              <w:rPr>
                <w:lang w:val="es-ES"/>
              </w:rPr>
            </w:pPr>
          </w:p>
        </w:tc>
        <w:tc>
          <w:tcPr>
            <w:tcW w:w="4612" w:type="dxa"/>
            <w:tcBorders>
              <w:left w:val="single" w:sz="4" w:space="0" w:color="222C4A" w:themeColor="text2"/>
              <w:bottom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7E3F61CB" w14:textId="77777777" w:rsidR="00A474BF" w:rsidRDefault="00A474BF" w:rsidP="00A474BF">
            <w:pPr>
              <w:pStyle w:val="Texttable"/>
              <w:jc w:val="right"/>
              <w:rPr>
                <w:lang w:val="es-ES"/>
              </w:rPr>
            </w:pPr>
          </w:p>
        </w:tc>
      </w:tr>
    </w:tbl>
    <w:p w14:paraId="6430E221" w14:textId="15098B33" w:rsidR="002B72DF" w:rsidRDefault="002B72DF" w:rsidP="002B72DF">
      <w:pPr>
        <w:rPr>
          <w:lang w:val="es-ES"/>
        </w:rPr>
      </w:pPr>
    </w:p>
    <w:p w14:paraId="2A2DDCED" w14:textId="77777777" w:rsidR="00AA65D6" w:rsidRDefault="00AA65D6" w:rsidP="002B72DF">
      <w:pPr>
        <w:rPr>
          <w:lang w:val="es-ES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35"/>
        <w:gridCol w:w="2367"/>
        <w:gridCol w:w="4612"/>
      </w:tblGrid>
      <w:tr w:rsidR="002B72DF" w14:paraId="536E3BA0" w14:textId="77777777" w:rsidTr="00F51FD6">
        <w:trPr>
          <w:trHeight w:val="737"/>
        </w:trPr>
        <w:tc>
          <w:tcPr>
            <w:tcW w:w="2535" w:type="dxa"/>
            <w:tcBorders>
              <w:top w:val="single" w:sz="4" w:space="0" w:color="222C4A" w:themeColor="text2"/>
              <w:left w:val="single" w:sz="4" w:space="0" w:color="222C4A" w:themeColor="text2"/>
              <w:right w:val="single" w:sz="4" w:space="0" w:color="FFFFFF" w:themeColor="background1"/>
            </w:tcBorders>
            <w:shd w:val="clear" w:color="auto" w:fill="222C4A" w:themeFill="text2"/>
            <w:vAlign w:val="center"/>
          </w:tcPr>
          <w:p w14:paraId="67E66848" w14:textId="25F71A43" w:rsidR="002B72DF" w:rsidRPr="00C66DC8" w:rsidRDefault="002B72DF" w:rsidP="00F51FD6">
            <w:pPr>
              <w:pStyle w:val="Texttablewhitebold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CITY</w:t>
            </w:r>
          </w:p>
        </w:tc>
        <w:tc>
          <w:tcPr>
            <w:tcW w:w="2367" w:type="dxa"/>
            <w:tcBorders>
              <w:top w:val="single" w:sz="4" w:space="0" w:color="222C4A" w:themeColor="text2"/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222C4A" w:themeFill="text2"/>
            <w:vAlign w:val="center"/>
          </w:tcPr>
          <w:p w14:paraId="0D3B7956" w14:textId="77777777" w:rsidR="002B72DF" w:rsidRPr="00C66DC8" w:rsidRDefault="002B72DF" w:rsidP="00F51FD6">
            <w:pPr>
              <w:pStyle w:val="Texttablewhitebold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type</w:t>
            </w:r>
          </w:p>
        </w:tc>
        <w:tc>
          <w:tcPr>
            <w:tcW w:w="4612" w:type="dxa"/>
            <w:tcBorders>
              <w:top w:val="single" w:sz="4" w:space="0" w:color="222C4A" w:themeColor="text2"/>
              <w:left w:val="single" w:sz="4" w:space="0" w:color="FFFFFF" w:themeColor="background1"/>
              <w:right w:val="single" w:sz="4" w:space="0" w:color="222C4A" w:themeColor="text2"/>
            </w:tcBorders>
            <w:shd w:val="clear" w:color="auto" w:fill="222C4A" w:themeFill="text2"/>
            <w:vAlign w:val="center"/>
          </w:tcPr>
          <w:p w14:paraId="3DAA904A" w14:textId="77777777" w:rsidR="002B72DF" w:rsidRPr="00C66DC8" w:rsidRDefault="002B72DF" w:rsidP="00F51FD6">
            <w:pPr>
              <w:pStyle w:val="Texttablewhitebold"/>
              <w:jc w:val="righ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Description</w:t>
            </w:r>
          </w:p>
        </w:tc>
      </w:tr>
      <w:tr w:rsidR="00A474BF" w14:paraId="22485FA5" w14:textId="77777777" w:rsidTr="00F51FD6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46F253AC" w14:textId="54AB5D19" w:rsidR="00A474BF" w:rsidRPr="00A937F9" w:rsidRDefault="00A474BF" w:rsidP="00A474BF">
            <w:pPr>
              <w:pStyle w:val="Texttablewithlist"/>
              <w:numPr>
                <w:ilvl w:val="0"/>
                <w:numId w:val="0"/>
              </w:numPr>
            </w:pPr>
            <w:r>
              <w:t>ID_CITY</w:t>
            </w:r>
          </w:p>
        </w:tc>
        <w:tc>
          <w:tcPr>
            <w:tcW w:w="236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5980D290" w14:textId="6E73C9D2" w:rsidR="00A474BF" w:rsidRDefault="00A474BF" w:rsidP="00A474BF">
            <w:pPr>
              <w:pStyle w:val="Texttable"/>
            </w:pPr>
            <w:r>
              <w:t>GUID</w:t>
            </w:r>
          </w:p>
        </w:tc>
        <w:tc>
          <w:tcPr>
            <w:tcW w:w="4612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3E1AB96D" w14:textId="717255C1" w:rsidR="00A474BF" w:rsidRPr="007371EC" w:rsidRDefault="00A474BF" w:rsidP="00A474BF">
            <w:pPr>
              <w:pStyle w:val="Texttable"/>
              <w:jc w:val="right"/>
              <w:rPr>
                <w:lang w:val="es-ES"/>
              </w:rPr>
            </w:pPr>
            <w:r w:rsidRPr="007371EC">
              <w:rPr>
                <w:lang w:val="es-ES"/>
              </w:rPr>
              <w:t>Identificador único a un</w:t>
            </w:r>
            <w:r>
              <w:rPr>
                <w:lang w:val="es-ES"/>
              </w:rPr>
              <w:t>a ciudad</w:t>
            </w:r>
          </w:p>
        </w:tc>
      </w:tr>
      <w:tr w:rsidR="00A474BF" w14:paraId="5BA18685" w14:textId="77777777" w:rsidTr="00F51FD6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4D89F6A3" w14:textId="6622AC54" w:rsidR="00A474BF" w:rsidRPr="00A937F9" w:rsidRDefault="00A474BF" w:rsidP="00A474BF">
            <w:pPr>
              <w:pStyle w:val="Texttablewithlist"/>
              <w:numPr>
                <w:ilvl w:val="0"/>
                <w:numId w:val="0"/>
              </w:numPr>
            </w:pPr>
            <w:r>
              <w:t>NAME_CITY</w:t>
            </w:r>
          </w:p>
        </w:tc>
        <w:tc>
          <w:tcPr>
            <w:tcW w:w="236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40C79FCF" w14:textId="77777777" w:rsidR="00A474BF" w:rsidRDefault="00A474BF" w:rsidP="00A474BF">
            <w:pPr>
              <w:pStyle w:val="Texttable"/>
            </w:pPr>
            <w:r>
              <w:t>STRING (20)</w:t>
            </w:r>
          </w:p>
        </w:tc>
        <w:tc>
          <w:tcPr>
            <w:tcW w:w="4612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vAlign w:val="center"/>
          </w:tcPr>
          <w:p w14:paraId="454AA4D0" w14:textId="77777777" w:rsidR="00A474BF" w:rsidRDefault="00A474BF" w:rsidP="00A474BF">
            <w:pPr>
              <w:pStyle w:val="Texttable"/>
              <w:jc w:val="right"/>
            </w:pPr>
            <w:proofErr w:type="spellStart"/>
            <w:r>
              <w:t>Nombre</w:t>
            </w:r>
            <w:proofErr w:type="spellEnd"/>
            <w:r>
              <w:t xml:space="preserve"> del </w:t>
            </w:r>
            <w:proofErr w:type="spellStart"/>
            <w:r>
              <w:t>Usuario</w:t>
            </w:r>
            <w:proofErr w:type="spellEnd"/>
          </w:p>
        </w:tc>
      </w:tr>
      <w:tr w:rsidR="00A474BF" w14:paraId="5FEA2FBF" w14:textId="77777777" w:rsidTr="00F51FD6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bottom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54711962" w14:textId="77777777" w:rsidR="00A474BF" w:rsidRPr="002B72DF" w:rsidRDefault="00A474BF" w:rsidP="00A474BF">
            <w:pPr>
              <w:pStyle w:val="Texttablewithlist"/>
              <w:numPr>
                <w:ilvl w:val="0"/>
                <w:numId w:val="0"/>
              </w:numPr>
              <w:rPr>
                <w:lang w:val="es-ES"/>
              </w:rPr>
            </w:pPr>
          </w:p>
        </w:tc>
        <w:tc>
          <w:tcPr>
            <w:tcW w:w="2367" w:type="dxa"/>
            <w:tcBorders>
              <w:left w:val="single" w:sz="4" w:space="0" w:color="222C4A" w:themeColor="text2"/>
              <w:bottom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11E796CD" w14:textId="77777777" w:rsidR="00A474BF" w:rsidRPr="002B72DF" w:rsidRDefault="00A474BF" w:rsidP="00A474BF">
            <w:pPr>
              <w:pStyle w:val="Texttable"/>
              <w:rPr>
                <w:lang w:val="es-ES"/>
              </w:rPr>
            </w:pPr>
          </w:p>
        </w:tc>
        <w:tc>
          <w:tcPr>
            <w:tcW w:w="4612" w:type="dxa"/>
            <w:tcBorders>
              <w:left w:val="single" w:sz="4" w:space="0" w:color="222C4A" w:themeColor="text2"/>
              <w:bottom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7C90F3E9" w14:textId="77777777" w:rsidR="00A474BF" w:rsidRDefault="00A474BF" w:rsidP="00A474BF">
            <w:pPr>
              <w:pStyle w:val="Texttable"/>
              <w:jc w:val="right"/>
              <w:rPr>
                <w:lang w:val="es-ES"/>
              </w:rPr>
            </w:pPr>
          </w:p>
        </w:tc>
      </w:tr>
    </w:tbl>
    <w:p w14:paraId="79590A20" w14:textId="77777777" w:rsidR="002B72DF" w:rsidRPr="002B72DF" w:rsidRDefault="002B72DF" w:rsidP="002B72DF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35"/>
        <w:gridCol w:w="2367"/>
        <w:gridCol w:w="4612"/>
      </w:tblGrid>
      <w:tr w:rsidR="00AA65D6" w14:paraId="420FCD68" w14:textId="77777777" w:rsidTr="00F51FD6">
        <w:trPr>
          <w:trHeight w:val="737"/>
        </w:trPr>
        <w:tc>
          <w:tcPr>
            <w:tcW w:w="2535" w:type="dxa"/>
            <w:tcBorders>
              <w:top w:val="single" w:sz="4" w:space="0" w:color="222C4A" w:themeColor="text2"/>
              <w:left w:val="single" w:sz="4" w:space="0" w:color="222C4A" w:themeColor="text2"/>
              <w:right w:val="single" w:sz="4" w:space="0" w:color="FFFFFF" w:themeColor="background1"/>
            </w:tcBorders>
            <w:shd w:val="clear" w:color="auto" w:fill="222C4A" w:themeFill="text2"/>
            <w:vAlign w:val="center"/>
          </w:tcPr>
          <w:p w14:paraId="267A83ED" w14:textId="77777777" w:rsidR="00AA65D6" w:rsidRPr="00C66DC8" w:rsidRDefault="00AA65D6" w:rsidP="00F51FD6">
            <w:pPr>
              <w:pStyle w:val="Texttablewhitebold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ARTICLE</w:t>
            </w:r>
          </w:p>
        </w:tc>
        <w:tc>
          <w:tcPr>
            <w:tcW w:w="2367" w:type="dxa"/>
            <w:tcBorders>
              <w:top w:val="single" w:sz="4" w:space="0" w:color="222C4A" w:themeColor="text2"/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222C4A" w:themeFill="text2"/>
            <w:vAlign w:val="center"/>
          </w:tcPr>
          <w:p w14:paraId="4523D817" w14:textId="77777777" w:rsidR="00AA65D6" w:rsidRPr="00C66DC8" w:rsidRDefault="00AA65D6" w:rsidP="00F51FD6">
            <w:pPr>
              <w:pStyle w:val="Texttablewhitebold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type</w:t>
            </w:r>
          </w:p>
        </w:tc>
        <w:tc>
          <w:tcPr>
            <w:tcW w:w="4612" w:type="dxa"/>
            <w:tcBorders>
              <w:top w:val="single" w:sz="4" w:space="0" w:color="222C4A" w:themeColor="text2"/>
              <w:left w:val="single" w:sz="4" w:space="0" w:color="FFFFFF" w:themeColor="background1"/>
              <w:right w:val="single" w:sz="4" w:space="0" w:color="222C4A" w:themeColor="text2"/>
            </w:tcBorders>
            <w:shd w:val="clear" w:color="auto" w:fill="222C4A" w:themeFill="text2"/>
            <w:vAlign w:val="center"/>
          </w:tcPr>
          <w:p w14:paraId="0B25BEA7" w14:textId="77777777" w:rsidR="00AA65D6" w:rsidRPr="00C66DC8" w:rsidRDefault="00AA65D6" w:rsidP="00F51FD6">
            <w:pPr>
              <w:pStyle w:val="Texttablewhitebold"/>
              <w:jc w:val="righ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Description</w:t>
            </w:r>
          </w:p>
        </w:tc>
      </w:tr>
      <w:tr w:rsidR="00A474BF" w14:paraId="09D9B7F6" w14:textId="77777777" w:rsidTr="00F51FD6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7347E638" w14:textId="77777777" w:rsidR="00A474BF" w:rsidRPr="00A937F9" w:rsidRDefault="00A474BF" w:rsidP="00A474BF">
            <w:pPr>
              <w:pStyle w:val="Texttablewithlist"/>
              <w:numPr>
                <w:ilvl w:val="0"/>
                <w:numId w:val="0"/>
              </w:numPr>
            </w:pPr>
            <w:r>
              <w:t>ID_ARTICLE</w:t>
            </w:r>
          </w:p>
        </w:tc>
        <w:tc>
          <w:tcPr>
            <w:tcW w:w="236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2857F193" w14:textId="1E1A184E" w:rsidR="00A474BF" w:rsidRDefault="00A474BF" w:rsidP="00A474BF">
            <w:pPr>
              <w:pStyle w:val="Texttable"/>
            </w:pPr>
            <w:r>
              <w:t>GUID</w:t>
            </w:r>
          </w:p>
        </w:tc>
        <w:tc>
          <w:tcPr>
            <w:tcW w:w="4612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50DB585D" w14:textId="77777777" w:rsidR="00A474BF" w:rsidRPr="007371EC" w:rsidRDefault="00A474BF" w:rsidP="00A474BF">
            <w:pPr>
              <w:pStyle w:val="Texttable"/>
              <w:jc w:val="right"/>
              <w:rPr>
                <w:lang w:val="es-ES"/>
              </w:rPr>
            </w:pPr>
            <w:r w:rsidRPr="007371EC">
              <w:rPr>
                <w:lang w:val="es-ES"/>
              </w:rPr>
              <w:t xml:space="preserve">Identificador único a un </w:t>
            </w:r>
            <w:r>
              <w:rPr>
                <w:lang w:val="es-ES"/>
              </w:rPr>
              <w:t>Articulo</w:t>
            </w:r>
          </w:p>
        </w:tc>
      </w:tr>
      <w:tr w:rsidR="00A474BF" w14:paraId="74F6472F" w14:textId="77777777" w:rsidTr="00F51FD6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0073197C" w14:textId="77777777" w:rsidR="00A474BF" w:rsidRPr="00A937F9" w:rsidRDefault="00A474BF" w:rsidP="00A474BF">
            <w:pPr>
              <w:pStyle w:val="Texttablewithlist"/>
              <w:numPr>
                <w:ilvl w:val="0"/>
                <w:numId w:val="0"/>
              </w:numPr>
            </w:pPr>
            <w:r>
              <w:t xml:space="preserve">NAME </w:t>
            </w:r>
          </w:p>
        </w:tc>
        <w:tc>
          <w:tcPr>
            <w:tcW w:w="236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5AA5579A" w14:textId="125805B6" w:rsidR="00A474BF" w:rsidRDefault="00A474BF" w:rsidP="00A474BF">
            <w:pPr>
              <w:pStyle w:val="Texttable"/>
            </w:pPr>
            <w:r>
              <w:t>STRING (50)</w:t>
            </w:r>
          </w:p>
        </w:tc>
        <w:tc>
          <w:tcPr>
            <w:tcW w:w="4612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vAlign w:val="center"/>
          </w:tcPr>
          <w:p w14:paraId="141E9993" w14:textId="77777777" w:rsidR="00A474BF" w:rsidRDefault="00A474BF" w:rsidP="00A474BF">
            <w:pPr>
              <w:pStyle w:val="Texttable"/>
              <w:jc w:val="right"/>
            </w:pPr>
            <w:proofErr w:type="spellStart"/>
            <w:r>
              <w:t>Nombre</w:t>
            </w:r>
            <w:proofErr w:type="spellEnd"/>
            <w:r>
              <w:t xml:space="preserve"> del </w:t>
            </w:r>
            <w:proofErr w:type="spellStart"/>
            <w:r>
              <w:t>articulo</w:t>
            </w:r>
            <w:proofErr w:type="spellEnd"/>
          </w:p>
        </w:tc>
      </w:tr>
      <w:tr w:rsidR="00A474BF" w14:paraId="17DA495F" w14:textId="77777777" w:rsidTr="00F51FD6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2715CB6A" w14:textId="77777777" w:rsidR="00A474BF" w:rsidRPr="00CF63C0" w:rsidRDefault="00A474BF" w:rsidP="00A474BF">
            <w:pPr>
              <w:pStyle w:val="Texttablewithlist"/>
              <w:numPr>
                <w:ilvl w:val="0"/>
                <w:numId w:val="0"/>
              </w:numPr>
            </w:pPr>
            <w:r w:rsidRPr="00CF63C0">
              <w:t>STOCK</w:t>
            </w:r>
          </w:p>
        </w:tc>
        <w:tc>
          <w:tcPr>
            <w:tcW w:w="236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0A29665F" w14:textId="77777777" w:rsidR="00A474BF" w:rsidRPr="00CF63C0" w:rsidRDefault="00A474BF" w:rsidP="00A474BF">
            <w:pPr>
              <w:pStyle w:val="Texttable"/>
            </w:pPr>
            <w:r w:rsidRPr="00CF63C0">
              <w:t>STRING (20)</w:t>
            </w:r>
          </w:p>
        </w:tc>
        <w:tc>
          <w:tcPr>
            <w:tcW w:w="4612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7148FB36" w14:textId="77777777" w:rsidR="00A474BF" w:rsidRPr="00453461" w:rsidRDefault="00A474BF" w:rsidP="00A474BF">
            <w:pPr>
              <w:pStyle w:val="Texttable"/>
              <w:jc w:val="right"/>
              <w:rPr>
                <w:lang w:val="es-ES"/>
              </w:rPr>
            </w:pPr>
            <w:r w:rsidRPr="00453461">
              <w:rPr>
                <w:lang w:val="es-ES"/>
              </w:rPr>
              <w:t>Cantidad de artículos en s</w:t>
            </w:r>
            <w:r>
              <w:rPr>
                <w:lang w:val="es-ES"/>
              </w:rPr>
              <w:t>tock</w:t>
            </w:r>
          </w:p>
        </w:tc>
      </w:tr>
      <w:tr w:rsidR="00A474BF" w14:paraId="43EF88E4" w14:textId="77777777" w:rsidTr="00F51FD6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2C3D73A4" w14:textId="3B463385" w:rsidR="00A474BF" w:rsidRPr="00CF63C0" w:rsidRDefault="00A474BF" w:rsidP="00A474BF">
            <w:pPr>
              <w:pStyle w:val="Texttablewithlist"/>
              <w:numPr>
                <w:ilvl w:val="0"/>
                <w:numId w:val="0"/>
              </w:numPr>
            </w:pPr>
            <w:r>
              <w:t>PRICE</w:t>
            </w:r>
          </w:p>
        </w:tc>
        <w:tc>
          <w:tcPr>
            <w:tcW w:w="236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4C8A21E9" w14:textId="77777777" w:rsidR="00A474BF" w:rsidRPr="00CF63C0" w:rsidRDefault="00A474BF" w:rsidP="00A474BF">
            <w:pPr>
              <w:pStyle w:val="Texttable"/>
            </w:pPr>
            <w:r>
              <w:t>DOUBLE</w:t>
            </w:r>
          </w:p>
        </w:tc>
        <w:tc>
          <w:tcPr>
            <w:tcW w:w="4612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6A43BE7C" w14:textId="77777777" w:rsidR="00A474BF" w:rsidRPr="00453461" w:rsidRDefault="00A474BF" w:rsidP="00A474BF">
            <w:pPr>
              <w:pStyle w:val="Texttable"/>
              <w:jc w:val="right"/>
              <w:rPr>
                <w:lang w:val="es-ES"/>
              </w:rPr>
            </w:pPr>
            <w:r>
              <w:rPr>
                <w:lang w:val="es-ES"/>
              </w:rPr>
              <w:t>Precio del Articulo</w:t>
            </w:r>
          </w:p>
        </w:tc>
      </w:tr>
      <w:tr w:rsidR="00A474BF" w14:paraId="2E7AB08C" w14:textId="77777777" w:rsidTr="00F51FD6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5763779B" w14:textId="77777777" w:rsidR="00A474BF" w:rsidRDefault="00A474BF" w:rsidP="00A474BF">
            <w:pPr>
              <w:pStyle w:val="Texttablewithlist"/>
              <w:numPr>
                <w:ilvl w:val="0"/>
                <w:numId w:val="0"/>
              </w:numPr>
            </w:pPr>
            <w:r>
              <w:t>DESCRIPTION</w:t>
            </w:r>
          </w:p>
        </w:tc>
        <w:tc>
          <w:tcPr>
            <w:tcW w:w="236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1DF05AEA" w14:textId="1575DAB1" w:rsidR="00A474BF" w:rsidRDefault="00A474BF" w:rsidP="00A474BF">
            <w:pPr>
              <w:pStyle w:val="Texttable"/>
            </w:pPr>
            <w:r>
              <w:t>STRING (50)</w:t>
            </w:r>
          </w:p>
        </w:tc>
        <w:tc>
          <w:tcPr>
            <w:tcW w:w="4612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28DC822D" w14:textId="77777777" w:rsidR="00A474BF" w:rsidRPr="007371EC" w:rsidRDefault="00A474BF" w:rsidP="00A474BF">
            <w:pPr>
              <w:pStyle w:val="Texttable"/>
              <w:jc w:val="right"/>
              <w:rPr>
                <w:lang w:val="es-ES"/>
              </w:rPr>
            </w:pPr>
            <w:r>
              <w:rPr>
                <w:lang w:val="es-ES"/>
              </w:rPr>
              <w:t>Descripción del articulo</w:t>
            </w:r>
          </w:p>
        </w:tc>
      </w:tr>
      <w:tr w:rsidR="00A474BF" w14:paraId="3B117B35" w14:textId="77777777" w:rsidTr="00F51FD6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33D3A72D" w14:textId="77777777" w:rsidR="00A474BF" w:rsidRDefault="00A474BF" w:rsidP="00A474BF">
            <w:pPr>
              <w:pStyle w:val="Texttablewithlist"/>
              <w:numPr>
                <w:ilvl w:val="0"/>
                <w:numId w:val="0"/>
              </w:numPr>
            </w:pPr>
            <w:r>
              <w:lastRenderedPageBreak/>
              <w:t>IMAGEN</w:t>
            </w:r>
          </w:p>
        </w:tc>
        <w:tc>
          <w:tcPr>
            <w:tcW w:w="236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59C14BA7" w14:textId="51B528A0" w:rsidR="00A474BF" w:rsidRDefault="00A474BF" w:rsidP="00A474BF">
            <w:pPr>
              <w:pStyle w:val="Texttable"/>
            </w:pPr>
            <w:r>
              <w:t xml:space="preserve">BYNARY </w:t>
            </w:r>
          </w:p>
        </w:tc>
        <w:tc>
          <w:tcPr>
            <w:tcW w:w="4612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67802B7E" w14:textId="77777777" w:rsidR="00A474BF" w:rsidRPr="007371EC" w:rsidRDefault="00A474BF" w:rsidP="00A474BF">
            <w:pPr>
              <w:pStyle w:val="Texttable"/>
              <w:jc w:val="right"/>
              <w:rPr>
                <w:lang w:val="es-ES"/>
              </w:rPr>
            </w:pPr>
            <w:r>
              <w:rPr>
                <w:lang w:val="es-ES"/>
              </w:rPr>
              <w:t>Imagen asociada a un articulo</w:t>
            </w:r>
          </w:p>
        </w:tc>
      </w:tr>
      <w:tr w:rsidR="00A474BF" w14:paraId="72626962" w14:textId="77777777" w:rsidTr="00F51FD6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28B07274" w14:textId="735477C4" w:rsidR="00A474BF" w:rsidRDefault="00A474BF" w:rsidP="00A474BF">
            <w:pPr>
              <w:pStyle w:val="Texttablewithlist"/>
              <w:numPr>
                <w:ilvl w:val="0"/>
                <w:numId w:val="0"/>
              </w:numPr>
            </w:pPr>
            <w:r>
              <w:t>CATEGORY</w:t>
            </w:r>
          </w:p>
        </w:tc>
        <w:tc>
          <w:tcPr>
            <w:tcW w:w="236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14238996" w14:textId="7CA53738" w:rsidR="00A474BF" w:rsidRDefault="00A474BF" w:rsidP="00A474BF">
            <w:pPr>
              <w:pStyle w:val="Texttable"/>
            </w:pPr>
            <w:r>
              <w:t>GUID</w:t>
            </w:r>
          </w:p>
        </w:tc>
        <w:tc>
          <w:tcPr>
            <w:tcW w:w="4612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3261F0DF" w14:textId="346170EC" w:rsidR="00A474BF" w:rsidRDefault="00A474BF" w:rsidP="00A474BF">
            <w:pPr>
              <w:pStyle w:val="Texttable"/>
              <w:jc w:val="right"/>
              <w:rPr>
                <w:lang w:val="es-ES"/>
              </w:rPr>
            </w:pPr>
            <w:r>
              <w:rPr>
                <w:lang w:val="es-ES"/>
              </w:rPr>
              <w:t>Categoría del Producto</w:t>
            </w:r>
          </w:p>
        </w:tc>
      </w:tr>
      <w:tr w:rsidR="00A474BF" w14:paraId="3221357F" w14:textId="77777777" w:rsidTr="00F51FD6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bottom w:val="single" w:sz="4" w:space="0" w:color="222C4A" w:themeColor="text2"/>
              <w:right w:val="single" w:sz="4" w:space="0" w:color="222C4A" w:themeColor="text2"/>
            </w:tcBorders>
            <w:shd w:val="clear" w:color="auto" w:fill="F2F2F2" w:themeFill="background1" w:themeFillShade="F2"/>
            <w:vAlign w:val="center"/>
          </w:tcPr>
          <w:p w14:paraId="0D234B4F" w14:textId="225534D4" w:rsidR="00A474BF" w:rsidRDefault="00A474BF" w:rsidP="00A474BF">
            <w:pPr>
              <w:pStyle w:val="Texttablewithlist"/>
              <w:numPr>
                <w:ilvl w:val="0"/>
                <w:numId w:val="0"/>
              </w:numPr>
            </w:pPr>
          </w:p>
        </w:tc>
        <w:tc>
          <w:tcPr>
            <w:tcW w:w="2367" w:type="dxa"/>
            <w:tcBorders>
              <w:left w:val="single" w:sz="4" w:space="0" w:color="222C4A" w:themeColor="text2"/>
              <w:bottom w:val="single" w:sz="4" w:space="0" w:color="222C4A" w:themeColor="text2"/>
              <w:right w:val="single" w:sz="4" w:space="0" w:color="222C4A" w:themeColor="text2"/>
            </w:tcBorders>
            <w:shd w:val="clear" w:color="auto" w:fill="F2F2F2" w:themeFill="background1" w:themeFillShade="F2"/>
            <w:vAlign w:val="center"/>
          </w:tcPr>
          <w:p w14:paraId="1E0CDA1C" w14:textId="4207C706" w:rsidR="00A474BF" w:rsidRDefault="00A474BF" w:rsidP="00A474BF">
            <w:pPr>
              <w:pStyle w:val="Texttable"/>
            </w:pPr>
          </w:p>
        </w:tc>
        <w:tc>
          <w:tcPr>
            <w:tcW w:w="4612" w:type="dxa"/>
            <w:tcBorders>
              <w:left w:val="single" w:sz="4" w:space="0" w:color="222C4A" w:themeColor="text2"/>
              <w:bottom w:val="single" w:sz="4" w:space="0" w:color="222C4A" w:themeColor="text2"/>
              <w:right w:val="single" w:sz="4" w:space="0" w:color="222C4A" w:themeColor="text2"/>
            </w:tcBorders>
            <w:shd w:val="clear" w:color="auto" w:fill="F2F2F2" w:themeFill="background1" w:themeFillShade="F2"/>
            <w:vAlign w:val="center"/>
          </w:tcPr>
          <w:p w14:paraId="6E1837CA" w14:textId="77777777" w:rsidR="00A474BF" w:rsidRDefault="00A474BF" w:rsidP="00A474BF">
            <w:pPr>
              <w:pStyle w:val="Texttable"/>
              <w:jc w:val="right"/>
              <w:rPr>
                <w:lang w:val="es-ES"/>
              </w:rPr>
            </w:pPr>
          </w:p>
        </w:tc>
      </w:tr>
    </w:tbl>
    <w:p w14:paraId="437F42C1" w14:textId="77777777" w:rsidR="002B72DF" w:rsidRPr="008B316F" w:rsidRDefault="002B72DF" w:rsidP="002B72DF">
      <w:pPr>
        <w:rPr>
          <w:lang w:val="es-ES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05"/>
        <w:gridCol w:w="2410"/>
        <w:gridCol w:w="4699"/>
      </w:tblGrid>
      <w:tr w:rsidR="00AA65D6" w14:paraId="52679B8A" w14:textId="77777777" w:rsidTr="00F51FD6">
        <w:trPr>
          <w:trHeight w:val="737"/>
        </w:trPr>
        <w:tc>
          <w:tcPr>
            <w:tcW w:w="2405" w:type="dxa"/>
            <w:tcBorders>
              <w:top w:val="single" w:sz="4" w:space="0" w:color="222C4A" w:themeColor="text2"/>
              <w:left w:val="single" w:sz="4" w:space="0" w:color="222C4A" w:themeColor="text2"/>
              <w:right w:val="single" w:sz="4" w:space="0" w:color="FFFFFF" w:themeColor="background1"/>
            </w:tcBorders>
            <w:shd w:val="clear" w:color="auto" w:fill="222C4A" w:themeFill="text2"/>
            <w:vAlign w:val="center"/>
          </w:tcPr>
          <w:p w14:paraId="529596DE" w14:textId="77777777" w:rsidR="00AA65D6" w:rsidRPr="00C66DC8" w:rsidRDefault="00AA65D6" w:rsidP="00F51FD6">
            <w:pPr>
              <w:pStyle w:val="Texttablewhitebold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RESPONSABLE</w:t>
            </w:r>
          </w:p>
        </w:tc>
        <w:tc>
          <w:tcPr>
            <w:tcW w:w="2410" w:type="dxa"/>
            <w:tcBorders>
              <w:top w:val="single" w:sz="4" w:space="0" w:color="222C4A" w:themeColor="text2"/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222C4A" w:themeFill="text2"/>
            <w:vAlign w:val="center"/>
          </w:tcPr>
          <w:p w14:paraId="4FC9A926" w14:textId="77777777" w:rsidR="00AA65D6" w:rsidRPr="00C66DC8" w:rsidRDefault="00AA65D6" w:rsidP="00F51FD6">
            <w:pPr>
              <w:pStyle w:val="Texttablewhitebold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type</w:t>
            </w:r>
          </w:p>
        </w:tc>
        <w:tc>
          <w:tcPr>
            <w:tcW w:w="4699" w:type="dxa"/>
            <w:tcBorders>
              <w:top w:val="single" w:sz="4" w:space="0" w:color="222C4A" w:themeColor="text2"/>
              <w:left w:val="single" w:sz="4" w:space="0" w:color="FFFFFF" w:themeColor="background1"/>
              <w:right w:val="single" w:sz="4" w:space="0" w:color="222C4A" w:themeColor="text2"/>
            </w:tcBorders>
            <w:shd w:val="clear" w:color="auto" w:fill="222C4A" w:themeFill="text2"/>
            <w:vAlign w:val="center"/>
          </w:tcPr>
          <w:p w14:paraId="066B033B" w14:textId="77777777" w:rsidR="00AA65D6" w:rsidRPr="00C66DC8" w:rsidRDefault="00AA65D6" w:rsidP="00F51FD6">
            <w:pPr>
              <w:pStyle w:val="Texttablewhitebold"/>
              <w:jc w:val="righ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Description</w:t>
            </w:r>
          </w:p>
        </w:tc>
      </w:tr>
      <w:tr w:rsidR="00AA65D6" w14:paraId="6F4CBA8E" w14:textId="77777777" w:rsidTr="00F51FD6">
        <w:trPr>
          <w:trHeight w:val="567"/>
        </w:trPr>
        <w:tc>
          <w:tcPr>
            <w:tcW w:w="240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6BC6E44F" w14:textId="77777777" w:rsidR="00AA65D6" w:rsidRPr="00A937F9" w:rsidRDefault="00AA65D6" w:rsidP="00F51FD6">
            <w:pPr>
              <w:pStyle w:val="Texttablewithlist"/>
              <w:numPr>
                <w:ilvl w:val="0"/>
                <w:numId w:val="0"/>
              </w:numPr>
            </w:pPr>
            <w:r>
              <w:t>ID_RESPONSABLE</w:t>
            </w:r>
          </w:p>
        </w:tc>
        <w:tc>
          <w:tcPr>
            <w:tcW w:w="2410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4831891C" w14:textId="4C176D1E" w:rsidR="00AA65D6" w:rsidRDefault="00A474BF" w:rsidP="00F51FD6">
            <w:pPr>
              <w:pStyle w:val="Texttable"/>
            </w:pPr>
            <w:r>
              <w:t>GUID</w:t>
            </w:r>
          </w:p>
        </w:tc>
        <w:tc>
          <w:tcPr>
            <w:tcW w:w="4699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2F65CBEB" w14:textId="77777777" w:rsidR="00AA65D6" w:rsidRPr="007371EC" w:rsidRDefault="00AA65D6" w:rsidP="00F51FD6">
            <w:pPr>
              <w:pStyle w:val="Texttable"/>
              <w:jc w:val="right"/>
              <w:rPr>
                <w:lang w:val="es-ES"/>
              </w:rPr>
            </w:pPr>
            <w:r w:rsidRPr="007371EC">
              <w:rPr>
                <w:lang w:val="es-ES"/>
              </w:rPr>
              <w:t xml:space="preserve">Identificador único </w:t>
            </w:r>
            <w:r>
              <w:rPr>
                <w:lang w:val="es-ES"/>
              </w:rPr>
              <w:t>de un responsable</w:t>
            </w:r>
          </w:p>
        </w:tc>
      </w:tr>
      <w:tr w:rsidR="00AA65D6" w14:paraId="6C68DDDF" w14:textId="77777777" w:rsidTr="00F51FD6">
        <w:trPr>
          <w:trHeight w:val="567"/>
        </w:trPr>
        <w:tc>
          <w:tcPr>
            <w:tcW w:w="240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F2F2F2" w:themeFill="background1" w:themeFillShade="F2"/>
            <w:vAlign w:val="center"/>
          </w:tcPr>
          <w:p w14:paraId="41359121" w14:textId="77777777" w:rsidR="00AA65D6" w:rsidRPr="00A937F9" w:rsidRDefault="00AA65D6" w:rsidP="00F51FD6">
            <w:pPr>
              <w:pStyle w:val="Texttablewithlist"/>
              <w:numPr>
                <w:ilvl w:val="0"/>
                <w:numId w:val="0"/>
              </w:numPr>
            </w:pPr>
            <w:r>
              <w:t xml:space="preserve">NAME </w:t>
            </w:r>
          </w:p>
        </w:tc>
        <w:tc>
          <w:tcPr>
            <w:tcW w:w="2410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F2F2F2" w:themeFill="background1" w:themeFillShade="F2"/>
            <w:vAlign w:val="center"/>
          </w:tcPr>
          <w:p w14:paraId="3F0D7874" w14:textId="507D0600" w:rsidR="00AA65D6" w:rsidRDefault="00AA65D6" w:rsidP="00F51FD6">
            <w:pPr>
              <w:pStyle w:val="Texttable"/>
            </w:pPr>
            <w:r>
              <w:t>STRING (</w:t>
            </w:r>
            <w:r w:rsidR="00A474BF">
              <w:t>50</w:t>
            </w:r>
            <w:r>
              <w:t>)</w:t>
            </w:r>
          </w:p>
        </w:tc>
        <w:tc>
          <w:tcPr>
            <w:tcW w:w="4699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F2F2F2" w:themeFill="background1" w:themeFillShade="F2"/>
            <w:vAlign w:val="center"/>
          </w:tcPr>
          <w:p w14:paraId="02D2CF57" w14:textId="77777777" w:rsidR="00AA65D6" w:rsidRDefault="00AA65D6" w:rsidP="00F51FD6">
            <w:pPr>
              <w:pStyle w:val="Texttable"/>
              <w:jc w:val="right"/>
            </w:pPr>
            <w:proofErr w:type="spellStart"/>
            <w:r>
              <w:t>Nombre</w:t>
            </w:r>
            <w:proofErr w:type="spellEnd"/>
            <w:r>
              <w:t xml:space="preserve"> del </w:t>
            </w:r>
            <w:r>
              <w:rPr>
                <w:lang w:val="es-ES"/>
              </w:rPr>
              <w:t>responsable</w:t>
            </w:r>
          </w:p>
        </w:tc>
      </w:tr>
      <w:tr w:rsidR="00AA65D6" w14:paraId="537D509C" w14:textId="77777777" w:rsidTr="00F51FD6">
        <w:trPr>
          <w:trHeight w:val="567"/>
        </w:trPr>
        <w:tc>
          <w:tcPr>
            <w:tcW w:w="240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FFFFFF" w:themeFill="background1"/>
            <w:vAlign w:val="center"/>
          </w:tcPr>
          <w:p w14:paraId="0E14A6BC" w14:textId="77777777" w:rsidR="00AA65D6" w:rsidRPr="00453461" w:rsidRDefault="00AA65D6" w:rsidP="00F51FD6">
            <w:pPr>
              <w:pStyle w:val="Texttablewithlist"/>
              <w:numPr>
                <w:ilvl w:val="0"/>
                <w:numId w:val="0"/>
              </w:numPr>
            </w:pPr>
            <w:r w:rsidRPr="00453461">
              <w:t>LASTNAME</w:t>
            </w:r>
          </w:p>
        </w:tc>
        <w:tc>
          <w:tcPr>
            <w:tcW w:w="2410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FFFFFF" w:themeFill="background1"/>
            <w:vAlign w:val="center"/>
          </w:tcPr>
          <w:p w14:paraId="494D21EF" w14:textId="2A93EA9E" w:rsidR="00AA65D6" w:rsidRPr="00453461" w:rsidRDefault="00AA65D6" w:rsidP="00F51FD6">
            <w:pPr>
              <w:pStyle w:val="Texttable"/>
            </w:pPr>
            <w:r w:rsidRPr="00453461">
              <w:t>STRING (</w:t>
            </w:r>
            <w:r w:rsidR="00A474BF">
              <w:t>50</w:t>
            </w:r>
            <w:r w:rsidRPr="00453461">
              <w:t>)</w:t>
            </w:r>
          </w:p>
        </w:tc>
        <w:tc>
          <w:tcPr>
            <w:tcW w:w="4699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FFFFFF" w:themeFill="background1"/>
            <w:vAlign w:val="center"/>
          </w:tcPr>
          <w:p w14:paraId="2F1BAB09" w14:textId="77777777" w:rsidR="00AA65D6" w:rsidRPr="00453461" w:rsidRDefault="00AA65D6" w:rsidP="00F51FD6">
            <w:pPr>
              <w:pStyle w:val="Texttable"/>
              <w:jc w:val="right"/>
            </w:pPr>
            <w:proofErr w:type="spellStart"/>
            <w:r w:rsidRPr="00453461">
              <w:t>Apellido</w:t>
            </w:r>
            <w:proofErr w:type="spellEnd"/>
            <w:r w:rsidRPr="00453461">
              <w:t xml:space="preserve"> del </w:t>
            </w:r>
            <w:r>
              <w:rPr>
                <w:lang w:val="es-ES"/>
              </w:rPr>
              <w:t>responsable</w:t>
            </w:r>
          </w:p>
        </w:tc>
      </w:tr>
      <w:tr w:rsidR="00AA65D6" w14:paraId="229CC82E" w14:textId="77777777" w:rsidTr="00F51FD6">
        <w:trPr>
          <w:trHeight w:val="567"/>
        </w:trPr>
        <w:tc>
          <w:tcPr>
            <w:tcW w:w="240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F2F2F2" w:themeFill="background1" w:themeFillShade="F2"/>
            <w:vAlign w:val="center"/>
          </w:tcPr>
          <w:p w14:paraId="098A506F" w14:textId="77777777" w:rsidR="00AA65D6" w:rsidRDefault="00AA65D6" w:rsidP="00F51FD6">
            <w:pPr>
              <w:pStyle w:val="Texttablewithlist"/>
              <w:numPr>
                <w:ilvl w:val="0"/>
                <w:numId w:val="0"/>
              </w:numPr>
            </w:pPr>
            <w:r>
              <w:t>EMAIL</w:t>
            </w:r>
          </w:p>
        </w:tc>
        <w:tc>
          <w:tcPr>
            <w:tcW w:w="2410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F2F2F2" w:themeFill="background1" w:themeFillShade="F2"/>
            <w:vAlign w:val="center"/>
          </w:tcPr>
          <w:p w14:paraId="1A3C6B0C" w14:textId="0447B6FE" w:rsidR="00AA65D6" w:rsidRDefault="00AA65D6" w:rsidP="00F51FD6">
            <w:pPr>
              <w:pStyle w:val="Texttable"/>
            </w:pPr>
            <w:r>
              <w:t>STRING (</w:t>
            </w:r>
            <w:r w:rsidR="00A474BF">
              <w:t>50</w:t>
            </w:r>
            <w:r>
              <w:t>)</w:t>
            </w:r>
          </w:p>
        </w:tc>
        <w:tc>
          <w:tcPr>
            <w:tcW w:w="4699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F2F2F2" w:themeFill="background1" w:themeFillShade="F2"/>
            <w:vAlign w:val="center"/>
          </w:tcPr>
          <w:p w14:paraId="1AE37218" w14:textId="77777777" w:rsidR="00AA65D6" w:rsidRPr="007371EC" w:rsidRDefault="00AA65D6" w:rsidP="00F51FD6">
            <w:pPr>
              <w:pStyle w:val="Texttable"/>
              <w:jc w:val="right"/>
              <w:rPr>
                <w:lang w:val="es-ES"/>
              </w:rPr>
            </w:pPr>
            <w:r>
              <w:rPr>
                <w:lang w:val="es-ES"/>
              </w:rPr>
              <w:t>Correo del responsable</w:t>
            </w:r>
          </w:p>
        </w:tc>
      </w:tr>
      <w:tr w:rsidR="00AA65D6" w14:paraId="359FF3F3" w14:textId="77777777" w:rsidTr="00F51FD6">
        <w:trPr>
          <w:trHeight w:val="567"/>
        </w:trPr>
        <w:tc>
          <w:tcPr>
            <w:tcW w:w="240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FFFFFF" w:themeFill="background1"/>
            <w:vAlign w:val="center"/>
          </w:tcPr>
          <w:p w14:paraId="73B84ECB" w14:textId="77777777" w:rsidR="00AA65D6" w:rsidRDefault="00AA65D6" w:rsidP="00F51FD6">
            <w:pPr>
              <w:pStyle w:val="Texttablewithlist"/>
              <w:numPr>
                <w:ilvl w:val="0"/>
                <w:numId w:val="0"/>
              </w:numPr>
            </w:pPr>
            <w:r>
              <w:t>CITY</w:t>
            </w:r>
          </w:p>
        </w:tc>
        <w:tc>
          <w:tcPr>
            <w:tcW w:w="2410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FFFFFF" w:themeFill="background1"/>
            <w:vAlign w:val="center"/>
          </w:tcPr>
          <w:p w14:paraId="00B3C9E5" w14:textId="23DF5EB6" w:rsidR="00AA65D6" w:rsidRDefault="00AA65D6" w:rsidP="00F51FD6">
            <w:pPr>
              <w:pStyle w:val="Texttable"/>
            </w:pPr>
            <w:r>
              <w:t>STRING (</w:t>
            </w:r>
            <w:r w:rsidR="00A474BF">
              <w:t>50</w:t>
            </w:r>
            <w:r>
              <w:t>)</w:t>
            </w:r>
          </w:p>
        </w:tc>
        <w:tc>
          <w:tcPr>
            <w:tcW w:w="4699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FFFFFF" w:themeFill="background1"/>
            <w:vAlign w:val="center"/>
          </w:tcPr>
          <w:p w14:paraId="0C550B52" w14:textId="77777777" w:rsidR="00AA65D6" w:rsidRPr="007371EC" w:rsidRDefault="00AA65D6" w:rsidP="00F51FD6">
            <w:pPr>
              <w:pStyle w:val="Texttable"/>
              <w:jc w:val="right"/>
              <w:rPr>
                <w:lang w:val="es-ES"/>
              </w:rPr>
            </w:pPr>
            <w:r>
              <w:rPr>
                <w:lang w:val="es-ES"/>
              </w:rPr>
              <w:t>Ciudad del responsable</w:t>
            </w:r>
          </w:p>
        </w:tc>
      </w:tr>
      <w:tr w:rsidR="00AA65D6" w14:paraId="62988853" w14:textId="77777777" w:rsidTr="00F51FD6">
        <w:trPr>
          <w:trHeight w:val="567"/>
        </w:trPr>
        <w:tc>
          <w:tcPr>
            <w:tcW w:w="240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F2F2F2" w:themeFill="background1" w:themeFillShade="F2"/>
            <w:vAlign w:val="center"/>
          </w:tcPr>
          <w:p w14:paraId="545E883B" w14:textId="77777777" w:rsidR="00AA65D6" w:rsidRDefault="00AA65D6" w:rsidP="00F51FD6">
            <w:pPr>
              <w:pStyle w:val="Texttablewithlist"/>
              <w:numPr>
                <w:ilvl w:val="0"/>
                <w:numId w:val="0"/>
              </w:numPr>
            </w:pPr>
            <w:r>
              <w:t>CONTACT</w:t>
            </w:r>
          </w:p>
        </w:tc>
        <w:tc>
          <w:tcPr>
            <w:tcW w:w="2410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F2F2F2" w:themeFill="background1" w:themeFillShade="F2"/>
            <w:vAlign w:val="center"/>
          </w:tcPr>
          <w:p w14:paraId="499D2496" w14:textId="4129A813" w:rsidR="00AA65D6" w:rsidRDefault="00AA65D6" w:rsidP="00F51FD6">
            <w:pPr>
              <w:pStyle w:val="Texttable"/>
            </w:pPr>
            <w:r>
              <w:t>INTEGER (</w:t>
            </w:r>
            <w:r w:rsidR="00A474BF">
              <w:t>20</w:t>
            </w:r>
            <w:r>
              <w:t>)</w:t>
            </w:r>
          </w:p>
        </w:tc>
        <w:tc>
          <w:tcPr>
            <w:tcW w:w="4699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F2F2F2" w:themeFill="background1" w:themeFillShade="F2"/>
            <w:vAlign w:val="center"/>
          </w:tcPr>
          <w:p w14:paraId="2C917093" w14:textId="77777777" w:rsidR="00AA65D6" w:rsidRDefault="00AA65D6" w:rsidP="00F51FD6">
            <w:pPr>
              <w:pStyle w:val="Texttable"/>
              <w:jc w:val="right"/>
              <w:rPr>
                <w:lang w:val="es-ES"/>
              </w:rPr>
            </w:pPr>
            <w:r>
              <w:rPr>
                <w:lang w:val="es-ES"/>
              </w:rPr>
              <w:t>Teléfono de contacto del Usuario</w:t>
            </w:r>
          </w:p>
        </w:tc>
      </w:tr>
      <w:tr w:rsidR="00AA65D6" w14:paraId="3FBE06CA" w14:textId="77777777" w:rsidTr="00F51FD6">
        <w:trPr>
          <w:trHeight w:val="567"/>
        </w:trPr>
        <w:tc>
          <w:tcPr>
            <w:tcW w:w="2405" w:type="dxa"/>
            <w:tcBorders>
              <w:left w:val="single" w:sz="4" w:space="0" w:color="222C4A" w:themeColor="text2"/>
              <w:bottom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61B6DFF5" w14:textId="72C078ED" w:rsidR="00AA65D6" w:rsidRPr="001321A4" w:rsidRDefault="00AA65D6" w:rsidP="00F51FD6">
            <w:pPr>
              <w:pStyle w:val="Texttablewithlist"/>
              <w:numPr>
                <w:ilvl w:val="0"/>
                <w:numId w:val="0"/>
              </w:numPr>
              <w:rPr>
                <w:lang w:val="es-ES"/>
              </w:rPr>
            </w:pPr>
          </w:p>
        </w:tc>
        <w:tc>
          <w:tcPr>
            <w:tcW w:w="2410" w:type="dxa"/>
            <w:tcBorders>
              <w:left w:val="single" w:sz="4" w:space="0" w:color="222C4A" w:themeColor="text2"/>
              <w:bottom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3FBAA620" w14:textId="10DC694D" w:rsidR="00AA65D6" w:rsidRPr="001321A4" w:rsidRDefault="00AA65D6" w:rsidP="00F51FD6">
            <w:pPr>
              <w:pStyle w:val="Texttable"/>
              <w:rPr>
                <w:lang w:val="es-ES"/>
              </w:rPr>
            </w:pPr>
          </w:p>
        </w:tc>
        <w:tc>
          <w:tcPr>
            <w:tcW w:w="4699" w:type="dxa"/>
            <w:tcBorders>
              <w:left w:val="single" w:sz="4" w:space="0" w:color="222C4A" w:themeColor="text2"/>
              <w:bottom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7683F795" w14:textId="77777777" w:rsidR="00AA65D6" w:rsidRDefault="00AA65D6" w:rsidP="00F51FD6">
            <w:pPr>
              <w:pStyle w:val="Texttable"/>
              <w:jc w:val="right"/>
              <w:rPr>
                <w:lang w:val="es-ES"/>
              </w:rPr>
            </w:pPr>
          </w:p>
        </w:tc>
      </w:tr>
    </w:tbl>
    <w:p w14:paraId="428742D6" w14:textId="73199DF0" w:rsidR="002B72DF" w:rsidRDefault="002B72DF" w:rsidP="002B72DF">
      <w:pPr>
        <w:rPr>
          <w:lang w:val="es-ES"/>
        </w:rPr>
      </w:pPr>
    </w:p>
    <w:p w14:paraId="38CCFD8B" w14:textId="2B2792FE" w:rsidR="00AA65D6" w:rsidRDefault="00AA65D6" w:rsidP="002B72DF">
      <w:pPr>
        <w:rPr>
          <w:lang w:val="es-ES"/>
        </w:rPr>
      </w:pPr>
    </w:p>
    <w:p w14:paraId="283ED76B" w14:textId="0DDADFBE" w:rsidR="00AA65D6" w:rsidRDefault="00AA65D6" w:rsidP="002B72DF">
      <w:pPr>
        <w:rPr>
          <w:lang w:val="es-ES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35"/>
        <w:gridCol w:w="2367"/>
        <w:gridCol w:w="4612"/>
      </w:tblGrid>
      <w:tr w:rsidR="00AA65D6" w14:paraId="0B55F3ED" w14:textId="77777777" w:rsidTr="00F51FD6">
        <w:trPr>
          <w:trHeight w:val="737"/>
        </w:trPr>
        <w:tc>
          <w:tcPr>
            <w:tcW w:w="2535" w:type="dxa"/>
            <w:tcBorders>
              <w:top w:val="single" w:sz="4" w:space="0" w:color="222C4A" w:themeColor="text2"/>
              <w:left w:val="single" w:sz="4" w:space="0" w:color="222C4A" w:themeColor="text2"/>
              <w:right w:val="single" w:sz="4" w:space="0" w:color="FFFFFF" w:themeColor="background1"/>
            </w:tcBorders>
            <w:shd w:val="clear" w:color="auto" w:fill="222C4A" w:themeFill="text2"/>
            <w:vAlign w:val="center"/>
          </w:tcPr>
          <w:p w14:paraId="6ED9AA81" w14:textId="77777777" w:rsidR="00AA65D6" w:rsidRPr="00C66DC8" w:rsidRDefault="00AA65D6" w:rsidP="00F51FD6">
            <w:pPr>
              <w:pStyle w:val="Texttablewhitebold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CATEGORY</w:t>
            </w:r>
          </w:p>
        </w:tc>
        <w:tc>
          <w:tcPr>
            <w:tcW w:w="2367" w:type="dxa"/>
            <w:tcBorders>
              <w:top w:val="single" w:sz="4" w:space="0" w:color="222C4A" w:themeColor="text2"/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222C4A" w:themeFill="text2"/>
            <w:vAlign w:val="center"/>
          </w:tcPr>
          <w:p w14:paraId="2F6F0F0D" w14:textId="77777777" w:rsidR="00AA65D6" w:rsidRPr="00C66DC8" w:rsidRDefault="00AA65D6" w:rsidP="00F51FD6">
            <w:pPr>
              <w:pStyle w:val="Texttablewhitebold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type</w:t>
            </w:r>
          </w:p>
        </w:tc>
        <w:tc>
          <w:tcPr>
            <w:tcW w:w="4612" w:type="dxa"/>
            <w:tcBorders>
              <w:top w:val="single" w:sz="4" w:space="0" w:color="222C4A" w:themeColor="text2"/>
              <w:left w:val="single" w:sz="4" w:space="0" w:color="FFFFFF" w:themeColor="background1"/>
              <w:right w:val="single" w:sz="4" w:space="0" w:color="222C4A" w:themeColor="text2"/>
            </w:tcBorders>
            <w:shd w:val="clear" w:color="auto" w:fill="222C4A" w:themeFill="text2"/>
            <w:vAlign w:val="center"/>
          </w:tcPr>
          <w:p w14:paraId="52A126AF" w14:textId="77777777" w:rsidR="00AA65D6" w:rsidRPr="00C66DC8" w:rsidRDefault="00AA65D6" w:rsidP="00F51FD6">
            <w:pPr>
              <w:pStyle w:val="Texttablewhitebold"/>
              <w:jc w:val="righ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Description</w:t>
            </w:r>
          </w:p>
        </w:tc>
      </w:tr>
      <w:tr w:rsidR="00AA65D6" w14:paraId="2692C861" w14:textId="77777777" w:rsidTr="00F51FD6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7B7B713C" w14:textId="77777777" w:rsidR="00AA65D6" w:rsidRPr="00A937F9" w:rsidRDefault="00AA65D6" w:rsidP="00F51FD6">
            <w:pPr>
              <w:pStyle w:val="Texttablewithlist"/>
              <w:numPr>
                <w:ilvl w:val="0"/>
                <w:numId w:val="0"/>
              </w:numPr>
            </w:pPr>
            <w:r>
              <w:t>ID_CATEGORY</w:t>
            </w:r>
          </w:p>
        </w:tc>
        <w:tc>
          <w:tcPr>
            <w:tcW w:w="236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49B3F618" w14:textId="57D9E2CE" w:rsidR="00AA65D6" w:rsidRDefault="00AA65D6" w:rsidP="00F51FD6">
            <w:pPr>
              <w:pStyle w:val="Texttable"/>
            </w:pPr>
            <w:r>
              <w:t xml:space="preserve"> </w:t>
            </w:r>
            <w:r w:rsidR="00A474BF">
              <w:t>GUID</w:t>
            </w:r>
          </w:p>
        </w:tc>
        <w:tc>
          <w:tcPr>
            <w:tcW w:w="4612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17F4D4C2" w14:textId="77777777" w:rsidR="00AA65D6" w:rsidRPr="007371EC" w:rsidRDefault="00AA65D6" w:rsidP="00F51FD6">
            <w:pPr>
              <w:pStyle w:val="Texttable"/>
              <w:jc w:val="right"/>
              <w:rPr>
                <w:lang w:val="es-ES"/>
              </w:rPr>
            </w:pPr>
            <w:r w:rsidRPr="007371EC">
              <w:rPr>
                <w:lang w:val="es-ES"/>
              </w:rPr>
              <w:t>Identificador único a un</w:t>
            </w:r>
            <w:r>
              <w:rPr>
                <w:lang w:val="es-ES"/>
              </w:rPr>
              <w:t>a categoría</w:t>
            </w:r>
          </w:p>
        </w:tc>
      </w:tr>
      <w:tr w:rsidR="00AA65D6" w14:paraId="3ABAB027" w14:textId="77777777" w:rsidTr="00F51FD6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681E0A07" w14:textId="77777777" w:rsidR="00AA65D6" w:rsidRPr="00A937F9" w:rsidRDefault="00AA65D6" w:rsidP="00F51FD6">
            <w:pPr>
              <w:pStyle w:val="Texttablewithlist"/>
              <w:numPr>
                <w:ilvl w:val="0"/>
                <w:numId w:val="0"/>
              </w:numPr>
            </w:pPr>
            <w:r>
              <w:t xml:space="preserve">NAME </w:t>
            </w:r>
          </w:p>
        </w:tc>
        <w:tc>
          <w:tcPr>
            <w:tcW w:w="236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637391BF" w14:textId="77777777" w:rsidR="00AA65D6" w:rsidRDefault="00AA65D6" w:rsidP="00F51FD6">
            <w:pPr>
              <w:pStyle w:val="Texttable"/>
            </w:pPr>
            <w:r>
              <w:t>STRING (20)</w:t>
            </w:r>
          </w:p>
        </w:tc>
        <w:tc>
          <w:tcPr>
            <w:tcW w:w="4612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vAlign w:val="center"/>
          </w:tcPr>
          <w:p w14:paraId="63AB391B" w14:textId="77777777" w:rsidR="00AA65D6" w:rsidRDefault="00AA65D6" w:rsidP="00F51FD6">
            <w:pPr>
              <w:pStyle w:val="Texttable"/>
              <w:jc w:val="right"/>
            </w:pPr>
            <w:proofErr w:type="spellStart"/>
            <w:r>
              <w:t>Nombre</w:t>
            </w:r>
            <w:proofErr w:type="spellEnd"/>
            <w:r>
              <w:t xml:space="preserve"> de la </w:t>
            </w:r>
            <w:proofErr w:type="spellStart"/>
            <w:r>
              <w:t>categoría</w:t>
            </w:r>
            <w:proofErr w:type="spellEnd"/>
          </w:p>
        </w:tc>
      </w:tr>
      <w:tr w:rsidR="00AA65D6" w14:paraId="4CF6CD33" w14:textId="77777777" w:rsidTr="00F51FD6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27049EDD" w14:textId="77777777" w:rsidR="00AA65D6" w:rsidRPr="00CF63C0" w:rsidRDefault="00AA65D6" w:rsidP="00F51FD6">
            <w:pPr>
              <w:pStyle w:val="Texttablewithlist"/>
              <w:numPr>
                <w:ilvl w:val="0"/>
                <w:numId w:val="0"/>
              </w:numPr>
            </w:pPr>
            <w:r>
              <w:t>DESCRIPTION</w:t>
            </w:r>
          </w:p>
        </w:tc>
        <w:tc>
          <w:tcPr>
            <w:tcW w:w="236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774F3DD4" w14:textId="77777777" w:rsidR="00AA65D6" w:rsidRPr="00CF63C0" w:rsidRDefault="00AA65D6" w:rsidP="00F51FD6">
            <w:pPr>
              <w:pStyle w:val="Texttable"/>
            </w:pPr>
            <w:r w:rsidRPr="00CF63C0">
              <w:t>STRING (20)</w:t>
            </w:r>
          </w:p>
        </w:tc>
        <w:tc>
          <w:tcPr>
            <w:tcW w:w="4612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3603DB0A" w14:textId="77777777" w:rsidR="00AA65D6" w:rsidRPr="00CF63C0" w:rsidRDefault="00AA65D6" w:rsidP="00F51FD6">
            <w:pPr>
              <w:pStyle w:val="Texttable"/>
              <w:jc w:val="right"/>
            </w:pPr>
            <w:proofErr w:type="spellStart"/>
            <w:r>
              <w:t>Descripción</w:t>
            </w:r>
            <w:proofErr w:type="spellEnd"/>
            <w:r>
              <w:t xml:space="preserve"> de la </w:t>
            </w:r>
            <w:proofErr w:type="spellStart"/>
            <w:r>
              <w:t>categoria</w:t>
            </w:r>
            <w:proofErr w:type="spellEnd"/>
          </w:p>
        </w:tc>
      </w:tr>
      <w:tr w:rsidR="00AA65D6" w14:paraId="045E8E2C" w14:textId="77777777" w:rsidTr="00F51FD6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332AEAB4" w14:textId="7FF536E7" w:rsidR="00AA65D6" w:rsidRDefault="00AA65D6" w:rsidP="00F51FD6">
            <w:pPr>
              <w:pStyle w:val="Texttablewithlist"/>
              <w:numPr>
                <w:ilvl w:val="0"/>
                <w:numId w:val="0"/>
              </w:numPr>
            </w:pPr>
          </w:p>
        </w:tc>
        <w:tc>
          <w:tcPr>
            <w:tcW w:w="236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107AD8AE" w14:textId="1F89AE6C" w:rsidR="00AA65D6" w:rsidRDefault="00AA65D6" w:rsidP="00F51FD6">
            <w:pPr>
              <w:pStyle w:val="Texttable"/>
            </w:pPr>
          </w:p>
        </w:tc>
        <w:tc>
          <w:tcPr>
            <w:tcW w:w="4612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53D74428" w14:textId="77777777" w:rsidR="00AA65D6" w:rsidRPr="007371EC" w:rsidRDefault="00AA65D6" w:rsidP="00F51FD6">
            <w:pPr>
              <w:pStyle w:val="Texttable"/>
              <w:jc w:val="right"/>
              <w:rPr>
                <w:lang w:val="es-ES"/>
              </w:rPr>
            </w:pPr>
          </w:p>
        </w:tc>
      </w:tr>
      <w:tr w:rsidR="00AA65D6" w14:paraId="18263584" w14:textId="77777777" w:rsidTr="00F51FD6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bottom w:val="single" w:sz="4" w:space="0" w:color="222C4A" w:themeColor="text2"/>
              <w:right w:val="single" w:sz="4" w:space="0" w:color="222C4A" w:themeColor="text2"/>
            </w:tcBorders>
            <w:shd w:val="clear" w:color="auto" w:fill="F2F2F2" w:themeFill="background1" w:themeFillShade="F2"/>
            <w:vAlign w:val="center"/>
          </w:tcPr>
          <w:p w14:paraId="260B0ACD" w14:textId="77777777" w:rsidR="00AA65D6" w:rsidRDefault="00AA65D6" w:rsidP="00F51FD6">
            <w:pPr>
              <w:pStyle w:val="Texttablewithlist"/>
              <w:numPr>
                <w:ilvl w:val="0"/>
                <w:numId w:val="0"/>
              </w:numPr>
            </w:pPr>
          </w:p>
        </w:tc>
        <w:tc>
          <w:tcPr>
            <w:tcW w:w="2367" w:type="dxa"/>
            <w:tcBorders>
              <w:left w:val="single" w:sz="4" w:space="0" w:color="222C4A" w:themeColor="text2"/>
              <w:bottom w:val="single" w:sz="4" w:space="0" w:color="222C4A" w:themeColor="text2"/>
              <w:right w:val="single" w:sz="4" w:space="0" w:color="222C4A" w:themeColor="text2"/>
            </w:tcBorders>
            <w:shd w:val="clear" w:color="auto" w:fill="F2F2F2" w:themeFill="background1" w:themeFillShade="F2"/>
            <w:vAlign w:val="center"/>
          </w:tcPr>
          <w:p w14:paraId="10AA31B1" w14:textId="77777777" w:rsidR="00AA65D6" w:rsidRDefault="00AA65D6" w:rsidP="00F51FD6">
            <w:pPr>
              <w:pStyle w:val="Texttable"/>
            </w:pPr>
          </w:p>
        </w:tc>
        <w:tc>
          <w:tcPr>
            <w:tcW w:w="4612" w:type="dxa"/>
            <w:tcBorders>
              <w:left w:val="single" w:sz="4" w:space="0" w:color="222C4A" w:themeColor="text2"/>
              <w:bottom w:val="single" w:sz="4" w:space="0" w:color="222C4A" w:themeColor="text2"/>
              <w:right w:val="single" w:sz="4" w:space="0" w:color="222C4A" w:themeColor="text2"/>
            </w:tcBorders>
            <w:shd w:val="clear" w:color="auto" w:fill="F2F2F2" w:themeFill="background1" w:themeFillShade="F2"/>
            <w:vAlign w:val="center"/>
          </w:tcPr>
          <w:p w14:paraId="6C411742" w14:textId="77777777" w:rsidR="00AA65D6" w:rsidRDefault="00AA65D6" w:rsidP="00F51FD6">
            <w:pPr>
              <w:pStyle w:val="Texttable"/>
              <w:jc w:val="right"/>
              <w:rPr>
                <w:lang w:val="es-ES"/>
              </w:rPr>
            </w:pPr>
          </w:p>
        </w:tc>
      </w:tr>
    </w:tbl>
    <w:p w14:paraId="20C63486" w14:textId="30350CD8" w:rsidR="00AA65D6" w:rsidRDefault="00AA65D6" w:rsidP="002B72DF">
      <w:pPr>
        <w:rPr>
          <w:lang w:val="es-ES"/>
        </w:rPr>
      </w:pPr>
    </w:p>
    <w:p w14:paraId="7E3A7AAE" w14:textId="2481589A" w:rsidR="00D42A0A" w:rsidRDefault="00D42A0A" w:rsidP="002B72DF">
      <w:pPr>
        <w:rPr>
          <w:lang w:val="es-ES"/>
        </w:rPr>
      </w:pPr>
    </w:p>
    <w:p w14:paraId="1130DB4C" w14:textId="1A59B3CD" w:rsidR="00D42A0A" w:rsidRDefault="00D42A0A" w:rsidP="002B72DF">
      <w:pPr>
        <w:rPr>
          <w:lang w:val="es-ES"/>
        </w:rPr>
      </w:pPr>
    </w:p>
    <w:p w14:paraId="7E5373FE" w14:textId="6295E423" w:rsidR="00D42A0A" w:rsidRDefault="00D42A0A" w:rsidP="002B72DF">
      <w:pPr>
        <w:rPr>
          <w:lang w:val="es-ES"/>
        </w:rPr>
      </w:pPr>
    </w:p>
    <w:p w14:paraId="2B5DFF23" w14:textId="5011B52F" w:rsidR="00D42A0A" w:rsidRDefault="00D42A0A" w:rsidP="002B72DF">
      <w:pPr>
        <w:rPr>
          <w:lang w:val="es-ES"/>
        </w:rPr>
      </w:pPr>
    </w:p>
    <w:p w14:paraId="5260B340" w14:textId="62C97CA8" w:rsidR="00D42A0A" w:rsidRDefault="00D42A0A" w:rsidP="002B72DF">
      <w:pPr>
        <w:rPr>
          <w:lang w:val="es-ES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35"/>
        <w:gridCol w:w="2367"/>
        <w:gridCol w:w="4612"/>
      </w:tblGrid>
      <w:tr w:rsidR="00D42A0A" w14:paraId="44811D40" w14:textId="77777777" w:rsidTr="008E38CA">
        <w:trPr>
          <w:trHeight w:val="737"/>
        </w:trPr>
        <w:tc>
          <w:tcPr>
            <w:tcW w:w="2535" w:type="dxa"/>
            <w:tcBorders>
              <w:top w:val="single" w:sz="4" w:space="0" w:color="222C4A" w:themeColor="text2"/>
              <w:left w:val="single" w:sz="4" w:space="0" w:color="222C4A" w:themeColor="text2"/>
              <w:right w:val="single" w:sz="4" w:space="0" w:color="FFFFFF" w:themeColor="background1"/>
            </w:tcBorders>
            <w:shd w:val="clear" w:color="auto" w:fill="222C4A" w:themeFill="text2"/>
            <w:vAlign w:val="center"/>
          </w:tcPr>
          <w:p w14:paraId="20D3EC10" w14:textId="2BD41F7E" w:rsidR="00D42A0A" w:rsidRPr="00C66DC8" w:rsidRDefault="00D42A0A" w:rsidP="008E38CA">
            <w:pPr>
              <w:pStyle w:val="Texttablewhitebold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SUBCATEGORY</w:t>
            </w:r>
          </w:p>
        </w:tc>
        <w:tc>
          <w:tcPr>
            <w:tcW w:w="2367" w:type="dxa"/>
            <w:tcBorders>
              <w:top w:val="single" w:sz="4" w:space="0" w:color="222C4A" w:themeColor="text2"/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222C4A" w:themeFill="text2"/>
            <w:vAlign w:val="center"/>
          </w:tcPr>
          <w:p w14:paraId="7D13D776" w14:textId="77777777" w:rsidR="00D42A0A" w:rsidRPr="00C66DC8" w:rsidRDefault="00D42A0A" w:rsidP="008E38CA">
            <w:pPr>
              <w:pStyle w:val="Texttablewhitebold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type</w:t>
            </w:r>
          </w:p>
        </w:tc>
        <w:tc>
          <w:tcPr>
            <w:tcW w:w="4612" w:type="dxa"/>
            <w:tcBorders>
              <w:top w:val="single" w:sz="4" w:space="0" w:color="222C4A" w:themeColor="text2"/>
              <w:left w:val="single" w:sz="4" w:space="0" w:color="FFFFFF" w:themeColor="background1"/>
              <w:right w:val="single" w:sz="4" w:space="0" w:color="222C4A" w:themeColor="text2"/>
            </w:tcBorders>
            <w:shd w:val="clear" w:color="auto" w:fill="222C4A" w:themeFill="text2"/>
            <w:vAlign w:val="center"/>
          </w:tcPr>
          <w:p w14:paraId="7D3DBCCE" w14:textId="77777777" w:rsidR="00D42A0A" w:rsidRPr="00C66DC8" w:rsidRDefault="00D42A0A" w:rsidP="008E38CA">
            <w:pPr>
              <w:pStyle w:val="Texttablewhitebold"/>
              <w:jc w:val="righ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Description</w:t>
            </w:r>
          </w:p>
        </w:tc>
      </w:tr>
      <w:tr w:rsidR="00D42A0A" w14:paraId="1C0AFC2C" w14:textId="77777777" w:rsidTr="008E38CA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284C082D" w14:textId="5F588915" w:rsidR="00D42A0A" w:rsidRPr="00A937F9" w:rsidRDefault="00D42A0A" w:rsidP="008E38CA">
            <w:pPr>
              <w:pStyle w:val="Texttablewithlist"/>
              <w:numPr>
                <w:ilvl w:val="0"/>
                <w:numId w:val="0"/>
              </w:numPr>
            </w:pPr>
            <w:r>
              <w:t>ID_</w:t>
            </w:r>
            <w:r w:rsidR="00052D0E">
              <w:t>SUBC</w:t>
            </w:r>
            <w:r>
              <w:t>TEGORY</w:t>
            </w:r>
          </w:p>
        </w:tc>
        <w:tc>
          <w:tcPr>
            <w:tcW w:w="236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07E27DB8" w14:textId="77777777" w:rsidR="00D42A0A" w:rsidRDefault="00D42A0A" w:rsidP="008E38CA">
            <w:pPr>
              <w:pStyle w:val="Texttable"/>
            </w:pPr>
            <w:r>
              <w:t xml:space="preserve"> GUID</w:t>
            </w:r>
          </w:p>
        </w:tc>
        <w:tc>
          <w:tcPr>
            <w:tcW w:w="4612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16FDA761" w14:textId="77777777" w:rsidR="00D42A0A" w:rsidRPr="007371EC" w:rsidRDefault="00D42A0A" w:rsidP="008E38CA">
            <w:pPr>
              <w:pStyle w:val="Texttable"/>
              <w:jc w:val="right"/>
              <w:rPr>
                <w:lang w:val="es-ES"/>
              </w:rPr>
            </w:pPr>
            <w:r w:rsidRPr="007371EC">
              <w:rPr>
                <w:lang w:val="es-ES"/>
              </w:rPr>
              <w:t>Identificador único a un</w:t>
            </w:r>
            <w:r>
              <w:rPr>
                <w:lang w:val="es-ES"/>
              </w:rPr>
              <w:t>a categoría</w:t>
            </w:r>
          </w:p>
        </w:tc>
      </w:tr>
      <w:tr w:rsidR="00D42A0A" w14:paraId="746187A6" w14:textId="77777777" w:rsidTr="008E38CA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6C78E5D8" w14:textId="77777777" w:rsidR="00D42A0A" w:rsidRPr="00A937F9" w:rsidRDefault="00D42A0A" w:rsidP="008E38CA">
            <w:pPr>
              <w:pStyle w:val="Texttablewithlist"/>
              <w:numPr>
                <w:ilvl w:val="0"/>
                <w:numId w:val="0"/>
              </w:numPr>
            </w:pPr>
            <w:r>
              <w:t xml:space="preserve">NAME </w:t>
            </w:r>
          </w:p>
        </w:tc>
        <w:tc>
          <w:tcPr>
            <w:tcW w:w="236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751682B5" w14:textId="77777777" w:rsidR="00D42A0A" w:rsidRDefault="00D42A0A" w:rsidP="008E38CA">
            <w:pPr>
              <w:pStyle w:val="Texttable"/>
            </w:pPr>
            <w:r>
              <w:t>STRING (20)</w:t>
            </w:r>
          </w:p>
        </w:tc>
        <w:tc>
          <w:tcPr>
            <w:tcW w:w="4612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vAlign w:val="center"/>
          </w:tcPr>
          <w:p w14:paraId="7BA141AD" w14:textId="5D513FCF" w:rsidR="00D42A0A" w:rsidRDefault="00052D0E" w:rsidP="008E38CA">
            <w:pPr>
              <w:pStyle w:val="Texttable"/>
              <w:jc w:val="right"/>
            </w:pPr>
            <w:proofErr w:type="spellStart"/>
            <w:r>
              <w:t>Nombre</w:t>
            </w:r>
            <w:proofErr w:type="spellEnd"/>
            <w:r>
              <w:t xml:space="preserve"> de la </w:t>
            </w:r>
            <w:proofErr w:type="spellStart"/>
            <w:r>
              <w:t>subcategoria</w:t>
            </w:r>
            <w:proofErr w:type="spellEnd"/>
          </w:p>
        </w:tc>
      </w:tr>
      <w:tr w:rsidR="00D42A0A" w14:paraId="00190C9A" w14:textId="77777777" w:rsidTr="008E38CA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5C9DEA9B" w14:textId="628FE297" w:rsidR="00D42A0A" w:rsidRPr="00CF63C0" w:rsidRDefault="00D42A0A" w:rsidP="008E38CA">
            <w:pPr>
              <w:pStyle w:val="Texttablewithlist"/>
              <w:numPr>
                <w:ilvl w:val="0"/>
                <w:numId w:val="0"/>
              </w:numPr>
            </w:pPr>
          </w:p>
        </w:tc>
        <w:tc>
          <w:tcPr>
            <w:tcW w:w="236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313E2D87" w14:textId="44F4A448" w:rsidR="00D42A0A" w:rsidRPr="00CF63C0" w:rsidRDefault="00D42A0A" w:rsidP="008E38CA">
            <w:pPr>
              <w:pStyle w:val="Texttable"/>
            </w:pPr>
          </w:p>
        </w:tc>
        <w:tc>
          <w:tcPr>
            <w:tcW w:w="4612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39655921" w14:textId="784F276F" w:rsidR="00D42A0A" w:rsidRPr="00CF63C0" w:rsidRDefault="00D42A0A" w:rsidP="008E38CA">
            <w:pPr>
              <w:pStyle w:val="Texttable"/>
              <w:jc w:val="right"/>
            </w:pPr>
          </w:p>
        </w:tc>
      </w:tr>
      <w:tr w:rsidR="00D42A0A" w14:paraId="39F56A9C" w14:textId="77777777" w:rsidTr="008E38CA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5C05199B" w14:textId="77777777" w:rsidR="00D42A0A" w:rsidRDefault="00D42A0A" w:rsidP="008E38CA">
            <w:pPr>
              <w:pStyle w:val="Texttablewithlist"/>
              <w:numPr>
                <w:ilvl w:val="0"/>
                <w:numId w:val="0"/>
              </w:numPr>
            </w:pPr>
          </w:p>
        </w:tc>
        <w:tc>
          <w:tcPr>
            <w:tcW w:w="236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4AB428D9" w14:textId="77777777" w:rsidR="00D42A0A" w:rsidRDefault="00D42A0A" w:rsidP="008E38CA">
            <w:pPr>
              <w:pStyle w:val="Texttable"/>
            </w:pPr>
          </w:p>
        </w:tc>
        <w:tc>
          <w:tcPr>
            <w:tcW w:w="4612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7C8FF6A1" w14:textId="77777777" w:rsidR="00D42A0A" w:rsidRPr="007371EC" w:rsidRDefault="00D42A0A" w:rsidP="008E38CA">
            <w:pPr>
              <w:pStyle w:val="Texttable"/>
              <w:jc w:val="right"/>
              <w:rPr>
                <w:lang w:val="es-ES"/>
              </w:rPr>
            </w:pPr>
          </w:p>
        </w:tc>
      </w:tr>
      <w:tr w:rsidR="00D42A0A" w14:paraId="1144CD84" w14:textId="77777777" w:rsidTr="008E38CA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bottom w:val="single" w:sz="4" w:space="0" w:color="222C4A" w:themeColor="text2"/>
              <w:right w:val="single" w:sz="4" w:space="0" w:color="222C4A" w:themeColor="text2"/>
            </w:tcBorders>
            <w:shd w:val="clear" w:color="auto" w:fill="F2F2F2" w:themeFill="background1" w:themeFillShade="F2"/>
            <w:vAlign w:val="center"/>
          </w:tcPr>
          <w:p w14:paraId="1707C0B6" w14:textId="77777777" w:rsidR="00D42A0A" w:rsidRDefault="00D42A0A" w:rsidP="008E38CA">
            <w:pPr>
              <w:pStyle w:val="Texttablewithlist"/>
              <w:numPr>
                <w:ilvl w:val="0"/>
                <w:numId w:val="0"/>
              </w:numPr>
            </w:pPr>
          </w:p>
        </w:tc>
        <w:tc>
          <w:tcPr>
            <w:tcW w:w="2367" w:type="dxa"/>
            <w:tcBorders>
              <w:left w:val="single" w:sz="4" w:space="0" w:color="222C4A" w:themeColor="text2"/>
              <w:bottom w:val="single" w:sz="4" w:space="0" w:color="222C4A" w:themeColor="text2"/>
              <w:right w:val="single" w:sz="4" w:space="0" w:color="222C4A" w:themeColor="text2"/>
            </w:tcBorders>
            <w:shd w:val="clear" w:color="auto" w:fill="F2F2F2" w:themeFill="background1" w:themeFillShade="F2"/>
            <w:vAlign w:val="center"/>
          </w:tcPr>
          <w:p w14:paraId="1F78B806" w14:textId="77777777" w:rsidR="00D42A0A" w:rsidRDefault="00D42A0A" w:rsidP="008E38CA">
            <w:pPr>
              <w:pStyle w:val="Texttable"/>
            </w:pPr>
          </w:p>
        </w:tc>
        <w:tc>
          <w:tcPr>
            <w:tcW w:w="4612" w:type="dxa"/>
            <w:tcBorders>
              <w:left w:val="single" w:sz="4" w:space="0" w:color="222C4A" w:themeColor="text2"/>
              <w:bottom w:val="single" w:sz="4" w:space="0" w:color="222C4A" w:themeColor="text2"/>
              <w:right w:val="single" w:sz="4" w:space="0" w:color="222C4A" w:themeColor="text2"/>
            </w:tcBorders>
            <w:shd w:val="clear" w:color="auto" w:fill="F2F2F2" w:themeFill="background1" w:themeFillShade="F2"/>
            <w:vAlign w:val="center"/>
          </w:tcPr>
          <w:p w14:paraId="7538709A" w14:textId="77777777" w:rsidR="00D42A0A" w:rsidRDefault="00D42A0A" w:rsidP="008E38CA">
            <w:pPr>
              <w:pStyle w:val="Texttable"/>
              <w:jc w:val="right"/>
              <w:rPr>
                <w:lang w:val="es-ES"/>
              </w:rPr>
            </w:pPr>
          </w:p>
        </w:tc>
      </w:tr>
    </w:tbl>
    <w:p w14:paraId="66C03423" w14:textId="769D0D43" w:rsidR="00D42A0A" w:rsidRDefault="00D42A0A" w:rsidP="002B72DF">
      <w:pPr>
        <w:rPr>
          <w:lang w:val="es-ES"/>
        </w:rPr>
      </w:pPr>
    </w:p>
    <w:p w14:paraId="0212A86C" w14:textId="4FED20BE" w:rsidR="00D42A0A" w:rsidRDefault="00D42A0A" w:rsidP="002B72DF">
      <w:pPr>
        <w:rPr>
          <w:lang w:val="es-ES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35"/>
        <w:gridCol w:w="2367"/>
        <w:gridCol w:w="4612"/>
      </w:tblGrid>
      <w:tr w:rsidR="00052D0E" w14:paraId="242ED32B" w14:textId="77777777" w:rsidTr="008E38CA">
        <w:trPr>
          <w:trHeight w:val="737"/>
        </w:trPr>
        <w:tc>
          <w:tcPr>
            <w:tcW w:w="2535" w:type="dxa"/>
            <w:tcBorders>
              <w:top w:val="single" w:sz="4" w:space="0" w:color="222C4A" w:themeColor="text2"/>
              <w:left w:val="single" w:sz="4" w:space="0" w:color="222C4A" w:themeColor="text2"/>
              <w:right w:val="single" w:sz="4" w:space="0" w:color="FFFFFF" w:themeColor="background1"/>
            </w:tcBorders>
            <w:shd w:val="clear" w:color="auto" w:fill="222C4A" w:themeFill="text2"/>
            <w:vAlign w:val="center"/>
          </w:tcPr>
          <w:p w14:paraId="533994A3" w14:textId="08BEA701" w:rsidR="00052D0E" w:rsidRPr="00C66DC8" w:rsidRDefault="00052D0E" w:rsidP="008E38CA">
            <w:pPr>
              <w:pStyle w:val="Texttablewhitebold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CAT_SUBCATEG</w:t>
            </w:r>
          </w:p>
        </w:tc>
        <w:tc>
          <w:tcPr>
            <w:tcW w:w="2367" w:type="dxa"/>
            <w:tcBorders>
              <w:top w:val="single" w:sz="4" w:space="0" w:color="222C4A" w:themeColor="text2"/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222C4A" w:themeFill="text2"/>
            <w:vAlign w:val="center"/>
          </w:tcPr>
          <w:p w14:paraId="63081312" w14:textId="77777777" w:rsidR="00052D0E" w:rsidRPr="00C66DC8" w:rsidRDefault="00052D0E" w:rsidP="008E38CA">
            <w:pPr>
              <w:pStyle w:val="Texttablewhitebold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type</w:t>
            </w:r>
          </w:p>
        </w:tc>
        <w:tc>
          <w:tcPr>
            <w:tcW w:w="4612" w:type="dxa"/>
            <w:tcBorders>
              <w:top w:val="single" w:sz="4" w:space="0" w:color="222C4A" w:themeColor="text2"/>
              <w:left w:val="single" w:sz="4" w:space="0" w:color="FFFFFF" w:themeColor="background1"/>
              <w:right w:val="single" w:sz="4" w:space="0" w:color="222C4A" w:themeColor="text2"/>
            </w:tcBorders>
            <w:shd w:val="clear" w:color="auto" w:fill="222C4A" w:themeFill="text2"/>
            <w:vAlign w:val="center"/>
          </w:tcPr>
          <w:p w14:paraId="47D07BEB" w14:textId="77777777" w:rsidR="00052D0E" w:rsidRPr="00C66DC8" w:rsidRDefault="00052D0E" w:rsidP="008E38CA">
            <w:pPr>
              <w:pStyle w:val="Texttablewhitebold"/>
              <w:jc w:val="righ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Description</w:t>
            </w:r>
          </w:p>
        </w:tc>
      </w:tr>
      <w:tr w:rsidR="00052D0E" w14:paraId="3889CD24" w14:textId="77777777" w:rsidTr="008E38CA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3367E892" w14:textId="77777777" w:rsidR="00052D0E" w:rsidRPr="00A937F9" w:rsidRDefault="00052D0E" w:rsidP="008E38CA">
            <w:pPr>
              <w:pStyle w:val="Texttablewithlist"/>
              <w:numPr>
                <w:ilvl w:val="0"/>
                <w:numId w:val="0"/>
              </w:numPr>
            </w:pPr>
            <w:r>
              <w:t>ID_SUBCTEGORY</w:t>
            </w:r>
          </w:p>
        </w:tc>
        <w:tc>
          <w:tcPr>
            <w:tcW w:w="236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3451FB9C" w14:textId="77777777" w:rsidR="00052D0E" w:rsidRDefault="00052D0E" w:rsidP="008E38CA">
            <w:pPr>
              <w:pStyle w:val="Texttable"/>
            </w:pPr>
            <w:r>
              <w:t xml:space="preserve"> GUID</w:t>
            </w:r>
          </w:p>
        </w:tc>
        <w:tc>
          <w:tcPr>
            <w:tcW w:w="4612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482E6FF4" w14:textId="5ED08781" w:rsidR="00052D0E" w:rsidRPr="007371EC" w:rsidRDefault="00052D0E" w:rsidP="008E38CA">
            <w:pPr>
              <w:pStyle w:val="Texttable"/>
              <w:jc w:val="right"/>
              <w:rPr>
                <w:lang w:val="es-ES"/>
              </w:rPr>
            </w:pPr>
          </w:p>
        </w:tc>
      </w:tr>
      <w:tr w:rsidR="00052D0E" w14:paraId="1234513D" w14:textId="77777777" w:rsidTr="008E38CA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198FAE54" w14:textId="07E31D72" w:rsidR="00052D0E" w:rsidRPr="00A937F9" w:rsidRDefault="00052D0E" w:rsidP="008E38CA">
            <w:pPr>
              <w:pStyle w:val="Texttablewithlist"/>
              <w:numPr>
                <w:ilvl w:val="0"/>
                <w:numId w:val="0"/>
              </w:numPr>
            </w:pPr>
            <w:r>
              <w:t>ID_CATEGORY</w:t>
            </w:r>
          </w:p>
        </w:tc>
        <w:tc>
          <w:tcPr>
            <w:tcW w:w="236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381F9499" w14:textId="77777777" w:rsidR="00052D0E" w:rsidRDefault="00052D0E" w:rsidP="008E38CA">
            <w:pPr>
              <w:pStyle w:val="Texttable"/>
            </w:pPr>
            <w:r>
              <w:t>STRING (20)</w:t>
            </w:r>
          </w:p>
        </w:tc>
        <w:tc>
          <w:tcPr>
            <w:tcW w:w="4612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vAlign w:val="center"/>
          </w:tcPr>
          <w:p w14:paraId="2E948162" w14:textId="2EED4082" w:rsidR="00052D0E" w:rsidRDefault="00052D0E" w:rsidP="008E38CA">
            <w:pPr>
              <w:pStyle w:val="Texttable"/>
              <w:jc w:val="right"/>
            </w:pPr>
          </w:p>
        </w:tc>
      </w:tr>
      <w:tr w:rsidR="00052D0E" w14:paraId="5D2B1244" w14:textId="77777777" w:rsidTr="008E38CA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7C1D5352" w14:textId="77777777" w:rsidR="00052D0E" w:rsidRPr="00CF63C0" w:rsidRDefault="00052D0E" w:rsidP="008E38CA">
            <w:pPr>
              <w:pStyle w:val="Texttablewithlist"/>
              <w:numPr>
                <w:ilvl w:val="0"/>
                <w:numId w:val="0"/>
              </w:numPr>
            </w:pPr>
          </w:p>
        </w:tc>
        <w:tc>
          <w:tcPr>
            <w:tcW w:w="236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0C12598B" w14:textId="77777777" w:rsidR="00052D0E" w:rsidRPr="00CF63C0" w:rsidRDefault="00052D0E" w:rsidP="008E38CA">
            <w:pPr>
              <w:pStyle w:val="Texttable"/>
            </w:pPr>
          </w:p>
        </w:tc>
        <w:tc>
          <w:tcPr>
            <w:tcW w:w="4612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3701DA93" w14:textId="77777777" w:rsidR="00052D0E" w:rsidRPr="00CF63C0" w:rsidRDefault="00052D0E" w:rsidP="008E38CA">
            <w:pPr>
              <w:pStyle w:val="Texttable"/>
              <w:jc w:val="right"/>
            </w:pPr>
          </w:p>
        </w:tc>
      </w:tr>
      <w:tr w:rsidR="00052D0E" w14:paraId="05D20686" w14:textId="77777777" w:rsidTr="008E38CA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5868A4E0" w14:textId="77777777" w:rsidR="00052D0E" w:rsidRDefault="00052D0E" w:rsidP="008E38CA">
            <w:pPr>
              <w:pStyle w:val="Texttablewithlist"/>
              <w:numPr>
                <w:ilvl w:val="0"/>
                <w:numId w:val="0"/>
              </w:numPr>
            </w:pPr>
          </w:p>
        </w:tc>
        <w:tc>
          <w:tcPr>
            <w:tcW w:w="236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418A0DFA" w14:textId="77777777" w:rsidR="00052D0E" w:rsidRDefault="00052D0E" w:rsidP="008E38CA">
            <w:pPr>
              <w:pStyle w:val="Texttable"/>
            </w:pPr>
          </w:p>
        </w:tc>
        <w:tc>
          <w:tcPr>
            <w:tcW w:w="4612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6846F92C" w14:textId="77777777" w:rsidR="00052D0E" w:rsidRPr="007371EC" w:rsidRDefault="00052D0E" w:rsidP="008E38CA">
            <w:pPr>
              <w:pStyle w:val="Texttable"/>
              <w:jc w:val="right"/>
              <w:rPr>
                <w:lang w:val="es-ES"/>
              </w:rPr>
            </w:pPr>
          </w:p>
        </w:tc>
      </w:tr>
      <w:tr w:rsidR="00052D0E" w14:paraId="5434831E" w14:textId="77777777" w:rsidTr="008E38CA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bottom w:val="single" w:sz="4" w:space="0" w:color="222C4A" w:themeColor="text2"/>
              <w:right w:val="single" w:sz="4" w:space="0" w:color="222C4A" w:themeColor="text2"/>
            </w:tcBorders>
            <w:shd w:val="clear" w:color="auto" w:fill="F2F2F2" w:themeFill="background1" w:themeFillShade="F2"/>
            <w:vAlign w:val="center"/>
          </w:tcPr>
          <w:p w14:paraId="6550E79E" w14:textId="77777777" w:rsidR="00052D0E" w:rsidRDefault="00052D0E" w:rsidP="008E38CA">
            <w:pPr>
              <w:pStyle w:val="Texttablewithlist"/>
              <w:numPr>
                <w:ilvl w:val="0"/>
                <w:numId w:val="0"/>
              </w:numPr>
            </w:pPr>
          </w:p>
        </w:tc>
        <w:tc>
          <w:tcPr>
            <w:tcW w:w="2367" w:type="dxa"/>
            <w:tcBorders>
              <w:left w:val="single" w:sz="4" w:space="0" w:color="222C4A" w:themeColor="text2"/>
              <w:bottom w:val="single" w:sz="4" w:space="0" w:color="222C4A" w:themeColor="text2"/>
              <w:right w:val="single" w:sz="4" w:space="0" w:color="222C4A" w:themeColor="text2"/>
            </w:tcBorders>
            <w:shd w:val="clear" w:color="auto" w:fill="F2F2F2" w:themeFill="background1" w:themeFillShade="F2"/>
            <w:vAlign w:val="center"/>
          </w:tcPr>
          <w:p w14:paraId="6BD2874A" w14:textId="77777777" w:rsidR="00052D0E" w:rsidRDefault="00052D0E" w:rsidP="008E38CA">
            <w:pPr>
              <w:pStyle w:val="Texttable"/>
            </w:pPr>
          </w:p>
        </w:tc>
        <w:tc>
          <w:tcPr>
            <w:tcW w:w="4612" w:type="dxa"/>
            <w:tcBorders>
              <w:left w:val="single" w:sz="4" w:space="0" w:color="222C4A" w:themeColor="text2"/>
              <w:bottom w:val="single" w:sz="4" w:space="0" w:color="222C4A" w:themeColor="text2"/>
              <w:right w:val="single" w:sz="4" w:space="0" w:color="222C4A" w:themeColor="text2"/>
            </w:tcBorders>
            <w:shd w:val="clear" w:color="auto" w:fill="F2F2F2" w:themeFill="background1" w:themeFillShade="F2"/>
            <w:vAlign w:val="center"/>
          </w:tcPr>
          <w:p w14:paraId="069D1B7F" w14:textId="77777777" w:rsidR="00052D0E" w:rsidRDefault="00052D0E" w:rsidP="008E38CA">
            <w:pPr>
              <w:pStyle w:val="Texttable"/>
              <w:jc w:val="right"/>
              <w:rPr>
                <w:lang w:val="es-ES"/>
              </w:rPr>
            </w:pPr>
          </w:p>
        </w:tc>
      </w:tr>
    </w:tbl>
    <w:p w14:paraId="570DF46F" w14:textId="4D67373E" w:rsidR="00052D0E" w:rsidRDefault="00052D0E" w:rsidP="002B72DF">
      <w:pPr>
        <w:rPr>
          <w:lang w:val="es-ES"/>
        </w:rPr>
      </w:pPr>
    </w:p>
    <w:p w14:paraId="0BBF151A" w14:textId="3C99362D" w:rsidR="00052D0E" w:rsidRDefault="00052D0E" w:rsidP="002B72DF">
      <w:pPr>
        <w:rPr>
          <w:lang w:val="es-ES"/>
        </w:rPr>
      </w:pPr>
    </w:p>
    <w:p w14:paraId="5CC02ADF" w14:textId="77777777" w:rsidR="00052D0E" w:rsidRPr="008B316F" w:rsidRDefault="00052D0E" w:rsidP="002B72DF">
      <w:pPr>
        <w:rPr>
          <w:lang w:val="es-ES"/>
        </w:rPr>
      </w:pPr>
    </w:p>
    <w:p w14:paraId="7307A28B" w14:textId="77777777" w:rsidR="00AA65D6" w:rsidRDefault="00AA65D6" w:rsidP="002B72DF">
      <w:pPr>
        <w:rPr>
          <w:lang w:val="es-ES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35"/>
        <w:gridCol w:w="2367"/>
        <w:gridCol w:w="4612"/>
      </w:tblGrid>
      <w:tr w:rsidR="00AA65D6" w14:paraId="637EE466" w14:textId="77777777" w:rsidTr="00F51FD6">
        <w:trPr>
          <w:trHeight w:val="737"/>
        </w:trPr>
        <w:tc>
          <w:tcPr>
            <w:tcW w:w="2535" w:type="dxa"/>
            <w:tcBorders>
              <w:top w:val="single" w:sz="4" w:space="0" w:color="222C4A" w:themeColor="text2"/>
              <w:left w:val="single" w:sz="4" w:space="0" w:color="222C4A" w:themeColor="text2"/>
              <w:right w:val="single" w:sz="4" w:space="0" w:color="FFFFFF" w:themeColor="background1"/>
            </w:tcBorders>
            <w:shd w:val="clear" w:color="auto" w:fill="222C4A" w:themeFill="text2"/>
            <w:vAlign w:val="center"/>
          </w:tcPr>
          <w:p w14:paraId="08131481" w14:textId="77777777" w:rsidR="00AA65D6" w:rsidRPr="00C66DC8" w:rsidRDefault="00AA65D6" w:rsidP="00F51FD6">
            <w:pPr>
              <w:pStyle w:val="Texttablewhitebold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ORDER</w:t>
            </w:r>
          </w:p>
        </w:tc>
        <w:tc>
          <w:tcPr>
            <w:tcW w:w="2367" w:type="dxa"/>
            <w:tcBorders>
              <w:top w:val="single" w:sz="4" w:space="0" w:color="222C4A" w:themeColor="text2"/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222C4A" w:themeFill="text2"/>
            <w:vAlign w:val="center"/>
          </w:tcPr>
          <w:p w14:paraId="5F064C30" w14:textId="77777777" w:rsidR="00AA65D6" w:rsidRPr="00C66DC8" w:rsidRDefault="00AA65D6" w:rsidP="00F51FD6">
            <w:pPr>
              <w:pStyle w:val="Texttablewhitebold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type</w:t>
            </w:r>
          </w:p>
        </w:tc>
        <w:tc>
          <w:tcPr>
            <w:tcW w:w="4612" w:type="dxa"/>
            <w:tcBorders>
              <w:top w:val="single" w:sz="4" w:space="0" w:color="222C4A" w:themeColor="text2"/>
              <w:left w:val="single" w:sz="4" w:space="0" w:color="FFFFFF" w:themeColor="background1"/>
              <w:right w:val="single" w:sz="4" w:space="0" w:color="222C4A" w:themeColor="text2"/>
            </w:tcBorders>
            <w:shd w:val="clear" w:color="auto" w:fill="222C4A" w:themeFill="text2"/>
            <w:vAlign w:val="center"/>
          </w:tcPr>
          <w:p w14:paraId="0FA5B78A" w14:textId="77777777" w:rsidR="00AA65D6" w:rsidRPr="00C66DC8" w:rsidRDefault="00AA65D6" w:rsidP="00F51FD6">
            <w:pPr>
              <w:pStyle w:val="Texttablewhitebold"/>
              <w:jc w:val="righ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Description</w:t>
            </w:r>
          </w:p>
        </w:tc>
      </w:tr>
      <w:tr w:rsidR="00AA65D6" w14:paraId="1880AC6F" w14:textId="77777777" w:rsidTr="00F51FD6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160D10E6" w14:textId="77777777" w:rsidR="00AA65D6" w:rsidRPr="00A937F9" w:rsidRDefault="00AA65D6" w:rsidP="00F51FD6">
            <w:pPr>
              <w:pStyle w:val="Texttablewithlist"/>
              <w:numPr>
                <w:ilvl w:val="0"/>
                <w:numId w:val="0"/>
              </w:numPr>
            </w:pPr>
            <w:r>
              <w:t>ID_ORDER</w:t>
            </w:r>
          </w:p>
        </w:tc>
        <w:tc>
          <w:tcPr>
            <w:tcW w:w="236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0E4DF3FE" w14:textId="3EC5D627" w:rsidR="00AA65D6" w:rsidRDefault="00A474BF" w:rsidP="00F51FD6">
            <w:pPr>
              <w:pStyle w:val="Texttable"/>
            </w:pPr>
            <w:r>
              <w:t>GUID</w:t>
            </w:r>
          </w:p>
        </w:tc>
        <w:tc>
          <w:tcPr>
            <w:tcW w:w="4612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5F95FFBC" w14:textId="77777777" w:rsidR="00AA65D6" w:rsidRPr="007371EC" w:rsidRDefault="00AA65D6" w:rsidP="00F51FD6">
            <w:pPr>
              <w:pStyle w:val="Texttable"/>
              <w:jc w:val="right"/>
              <w:rPr>
                <w:lang w:val="es-ES"/>
              </w:rPr>
            </w:pPr>
            <w:r>
              <w:rPr>
                <w:lang w:val="es-ES"/>
              </w:rPr>
              <w:t>Identificador de un pedido</w:t>
            </w:r>
          </w:p>
        </w:tc>
      </w:tr>
      <w:tr w:rsidR="00AA65D6" w14:paraId="06F07D83" w14:textId="77777777" w:rsidTr="00F51FD6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1B63EFB3" w14:textId="77777777" w:rsidR="00AA65D6" w:rsidRPr="00A937F9" w:rsidRDefault="00AA65D6" w:rsidP="00F51FD6">
            <w:pPr>
              <w:pStyle w:val="Texttablewithlist"/>
              <w:numPr>
                <w:ilvl w:val="0"/>
                <w:numId w:val="0"/>
              </w:numPr>
            </w:pPr>
            <w:r>
              <w:t>ID_USER</w:t>
            </w:r>
          </w:p>
        </w:tc>
        <w:tc>
          <w:tcPr>
            <w:tcW w:w="236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63EF638B" w14:textId="1DFC2746" w:rsidR="00AA65D6" w:rsidRDefault="00A474BF" w:rsidP="00F51FD6">
            <w:pPr>
              <w:pStyle w:val="Texttable"/>
            </w:pPr>
            <w:r>
              <w:t>GUID</w:t>
            </w:r>
          </w:p>
        </w:tc>
        <w:tc>
          <w:tcPr>
            <w:tcW w:w="4612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vAlign w:val="center"/>
          </w:tcPr>
          <w:p w14:paraId="71CAAA34" w14:textId="77777777" w:rsidR="00AA65D6" w:rsidRPr="00A074F9" w:rsidRDefault="00AA65D6" w:rsidP="00F51FD6">
            <w:pPr>
              <w:pStyle w:val="Texttable"/>
              <w:jc w:val="right"/>
              <w:rPr>
                <w:lang w:val="es-ES"/>
              </w:rPr>
            </w:pPr>
            <w:r w:rsidRPr="00A074F9">
              <w:rPr>
                <w:lang w:val="es-ES"/>
              </w:rPr>
              <w:t>Pedido se le asocial u</w:t>
            </w:r>
            <w:r>
              <w:rPr>
                <w:lang w:val="es-ES"/>
              </w:rPr>
              <w:t>n usuario</w:t>
            </w:r>
          </w:p>
        </w:tc>
      </w:tr>
      <w:tr w:rsidR="00AA65D6" w14:paraId="23197ABF" w14:textId="77777777" w:rsidTr="00F51FD6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530BBE5D" w14:textId="77777777" w:rsidR="00AA65D6" w:rsidRPr="00CF63C0" w:rsidRDefault="00AA65D6" w:rsidP="00F51FD6">
            <w:pPr>
              <w:pStyle w:val="Texttablewithlist"/>
              <w:numPr>
                <w:ilvl w:val="0"/>
                <w:numId w:val="0"/>
              </w:numPr>
            </w:pPr>
            <w:r>
              <w:t>ID_ARTICLE</w:t>
            </w:r>
          </w:p>
        </w:tc>
        <w:tc>
          <w:tcPr>
            <w:tcW w:w="236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0492E356" w14:textId="1B9EF8CB" w:rsidR="00AA65D6" w:rsidRPr="00CF63C0" w:rsidRDefault="00A474BF" w:rsidP="00F51FD6">
            <w:pPr>
              <w:pStyle w:val="Texttable"/>
            </w:pPr>
            <w:r>
              <w:t>GUID</w:t>
            </w:r>
          </w:p>
        </w:tc>
        <w:tc>
          <w:tcPr>
            <w:tcW w:w="4612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1227FCCA" w14:textId="77777777" w:rsidR="00AA65D6" w:rsidRPr="00CF63C0" w:rsidRDefault="00AA65D6" w:rsidP="00F51FD6">
            <w:pPr>
              <w:pStyle w:val="Texttable"/>
              <w:jc w:val="right"/>
            </w:pPr>
            <w:proofErr w:type="spellStart"/>
            <w:r>
              <w:t>Pédido</w:t>
            </w:r>
            <w:proofErr w:type="spellEnd"/>
            <w:r>
              <w:t xml:space="preserve"> </w:t>
            </w:r>
            <w:proofErr w:type="spellStart"/>
            <w:r>
              <w:t>tendrá</w:t>
            </w:r>
            <w:proofErr w:type="spellEnd"/>
            <w:r>
              <w:t xml:space="preserve"> </w:t>
            </w:r>
            <w:proofErr w:type="spellStart"/>
            <w:r>
              <w:t>articulos</w:t>
            </w:r>
            <w:proofErr w:type="spellEnd"/>
          </w:p>
        </w:tc>
      </w:tr>
      <w:tr w:rsidR="00AA65D6" w14:paraId="374CB77F" w14:textId="77777777" w:rsidTr="00F51FD6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2386AF0E" w14:textId="77777777" w:rsidR="00AA65D6" w:rsidRDefault="00AA65D6" w:rsidP="00F51FD6">
            <w:pPr>
              <w:pStyle w:val="Texttablewithlist"/>
              <w:numPr>
                <w:ilvl w:val="0"/>
                <w:numId w:val="0"/>
              </w:numPr>
            </w:pPr>
            <w:r>
              <w:lastRenderedPageBreak/>
              <w:t>ORDER DATE</w:t>
            </w:r>
          </w:p>
        </w:tc>
        <w:tc>
          <w:tcPr>
            <w:tcW w:w="236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00F6725F" w14:textId="6BE97EE7" w:rsidR="00AA65D6" w:rsidRDefault="00856606" w:rsidP="00F51FD6">
            <w:pPr>
              <w:pStyle w:val="Texttable"/>
            </w:pPr>
            <w:r>
              <w:t>DATE TIME</w:t>
            </w:r>
          </w:p>
        </w:tc>
        <w:tc>
          <w:tcPr>
            <w:tcW w:w="4612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098E6887" w14:textId="77777777" w:rsidR="00AA65D6" w:rsidRPr="007371EC" w:rsidRDefault="00AA65D6" w:rsidP="00F51FD6">
            <w:pPr>
              <w:pStyle w:val="Texttable"/>
              <w:jc w:val="right"/>
              <w:rPr>
                <w:lang w:val="es-ES"/>
              </w:rPr>
            </w:pPr>
            <w:r>
              <w:rPr>
                <w:lang w:val="es-ES"/>
              </w:rPr>
              <w:t>Fecha del pedido</w:t>
            </w:r>
          </w:p>
        </w:tc>
      </w:tr>
      <w:tr w:rsidR="00AA65D6" w14:paraId="76151025" w14:textId="77777777" w:rsidTr="00F51FD6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152847D0" w14:textId="77777777" w:rsidR="00AA65D6" w:rsidRDefault="00AA65D6" w:rsidP="00F51FD6">
            <w:pPr>
              <w:pStyle w:val="Texttablewithlist"/>
              <w:numPr>
                <w:ilvl w:val="0"/>
                <w:numId w:val="0"/>
              </w:numPr>
            </w:pPr>
            <w:r>
              <w:t>ADDRESS</w:t>
            </w:r>
          </w:p>
        </w:tc>
        <w:tc>
          <w:tcPr>
            <w:tcW w:w="236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4557A910" w14:textId="29D2DA87" w:rsidR="00AA65D6" w:rsidRDefault="00AA65D6" w:rsidP="00F51FD6">
            <w:pPr>
              <w:pStyle w:val="Texttable"/>
            </w:pPr>
            <w:r>
              <w:t>STRING (</w:t>
            </w:r>
            <w:r w:rsidR="00856606">
              <w:t>3</w:t>
            </w:r>
            <w:r>
              <w:t>0)</w:t>
            </w:r>
          </w:p>
        </w:tc>
        <w:tc>
          <w:tcPr>
            <w:tcW w:w="4612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4EFDB4FC" w14:textId="77777777" w:rsidR="00AA65D6" w:rsidRPr="007371EC" w:rsidRDefault="00AA65D6" w:rsidP="00F51FD6">
            <w:pPr>
              <w:pStyle w:val="Texttable"/>
              <w:jc w:val="right"/>
              <w:rPr>
                <w:lang w:val="es-ES"/>
              </w:rPr>
            </w:pPr>
            <w:r>
              <w:rPr>
                <w:lang w:val="es-ES"/>
              </w:rPr>
              <w:t>Dirección del pedido</w:t>
            </w:r>
          </w:p>
        </w:tc>
      </w:tr>
      <w:tr w:rsidR="00AA65D6" w14:paraId="28F56B1B" w14:textId="77777777" w:rsidTr="00F51FD6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21194B29" w14:textId="77777777" w:rsidR="00AA65D6" w:rsidRDefault="00AA65D6" w:rsidP="00F51FD6">
            <w:pPr>
              <w:pStyle w:val="Texttablewithlist"/>
              <w:numPr>
                <w:ilvl w:val="0"/>
                <w:numId w:val="0"/>
              </w:numPr>
            </w:pPr>
            <w:r>
              <w:t>DESCRIPTION</w:t>
            </w:r>
          </w:p>
        </w:tc>
        <w:tc>
          <w:tcPr>
            <w:tcW w:w="236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62653723" w14:textId="10124AD3" w:rsidR="00AA65D6" w:rsidRDefault="00AA65D6" w:rsidP="00F51FD6">
            <w:pPr>
              <w:pStyle w:val="Texttable"/>
            </w:pPr>
            <w:r>
              <w:t>STRING (</w:t>
            </w:r>
            <w:r w:rsidR="00856606">
              <w:t>30</w:t>
            </w:r>
            <w:r>
              <w:t>0)</w:t>
            </w:r>
          </w:p>
        </w:tc>
        <w:tc>
          <w:tcPr>
            <w:tcW w:w="4612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60013259" w14:textId="77777777" w:rsidR="00AA65D6" w:rsidRDefault="00AA65D6" w:rsidP="00F51FD6">
            <w:pPr>
              <w:pStyle w:val="Texttable"/>
              <w:jc w:val="right"/>
              <w:rPr>
                <w:lang w:val="es-ES"/>
              </w:rPr>
            </w:pPr>
            <w:r>
              <w:rPr>
                <w:lang w:val="es-ES"/>
              </w:rPr>
              <w:t xml:space="preserve">Breve descripción </w:t>
            </w:r>
          </w:p>
        </w:tc>
      </w:tr>
      <w:tr w:rsidR="00AA65D6" w14:paraId="1D68C204" w14:textId="77777777" w:rsidTr="00F51FD6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F2F2F2" w:themeFill="background1" w:themeFillShade="F2"/>
            <w:vAlign w:val="center"/>
          </w:tcPr>
          <w:p w14:paraId="6A1ABE6D" w14:textId="0F0AC217" w:rsidR="00AA65D6" w:rsidRDefault="00856606" w:rsidP="00F51FD6">
            <w:pPr>
              <w:pStyle w:val="Texttablewithlist"/>
              <w:numPr>
                <w:ilvl w:val="0"/>
                <w:numId w:val="0"/>
              </w:numPr>
            </w:pPr>
            <w:r>
              <w:t>TOTAL</w:t>
            </w:r>
          </w:p>
        </w:tc>
        <w:tc>
          <w:tcPr>
            <w:tcW w:w="236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F2F2F2" w:themeFill="background1" w:themeFillShade="F2"/>
            <w:vAlign w:val="center"/>
          </w:tcPr>
          <w:p w14:paraId="1F0850B7" w14:textId="54341174" w:rsidR="00AA65D6" w:rsidRDefault="0026691F" w:rsidP="00F51FD6">
            <w:pPr>
              <w:pStyle w:val="Texttable"/>
            </w:pPr>
            <w:r>
              <w:t>DOUBLE</w:t>
            </w:r>
          </w:p>
        </w:tc>
        <w:tc>
          <w:tcPr>
            <w:tcW w:w="4612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F2F2F2" w:themeFill="background1" w:themeFillShade="F2"/>
            <w:vAlign w:val="center"/>
          </w:tcPr>
          <w:p w14:paraId="1D0D2C4A" w14:textId="0C1E1982" w:rsidR="00AA65D6" w:rsidRDefault="00856606" w:rsidP="00F51FD6">
            <w:pPr>
              <w:pStyle w:val="Texttable"/>
              <w:jc w:val="right"/>
              <w:rPr>
                <w:lang w:val="es-ES"/>
              </w:rPr>
            </w:pPr>
            <w:proofErr w:type="gramStart"/>
            <w:r>
              <w:rPr>
                <w:lang w:val="es-ES"/>
              </w:rPr>
              <w:t>Total</w:t>
            </w:r>
            <w:proofErr w:type="gramEnd"/>
            <w:r>
              <w:rPr>
                <w:lang w:val="es-ES"/>
              </w:rPr>
              <w:t xml:space="preserve"> del pedido</w:t>
            </w:r>
          </w:p>
        </w:tc>
      </w:tr>
      <w:tr w:rsidR="00AA65D6" w14:paraId="1F86E0F3" w14:textId="77777777" w:rsidTr="00F51FD6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bottom w:val="single" w:sz="4" w:space="0" w:color="222C4A" w:themeColor="text2"/>
              <w:right w:val="single" w:sz="4" w:space="0" w:color="222C4A" w:themeColor="text2"/>
            </w:tcBorders>
            <w:shd w:val="clear" w:color="auto" w:fill="FFFFFF" w:themeFill="background1"/>
            <w:vAlign w:val="center"/>
          </w:tcPr>
          <w:p w14:paraId="67357C06" w14:textId="6DBCC2F6" w:rsidR="00AA65D6" w:rsidRDefault="00AA65D6" w:rsidP="00F51FD6">
            <w:pPr>
              <w:pStyle w:val="Texttablewithlist"/>
              <w:numPr>
                <w:ilvl w:val="0"/>
                <w:numId w:val="0"/>
              </w:numPr>
            </w:pPr>
          </w:p>
        </w:tc>
        <w:tc>
          <w:tcPr>
            <w:tcW w:w="2367" w:type="dxa"/>
            <w:tcBorders>
              <w:left w:val="single" w:sz="4" w:space="0" w:color="222C4A" w:themeColor="text2"/>
              <w:bottom w:val="single" w:sz="4" w:space="0" w:color="222C4A" w:themeColor="text2"/>
              <w:right w:val="single" w:sz="4" w:space="0" w:color="222C4A" w:themeColor="text2"/>
            </w:tcBorders>
            <w:shd w:val="clear" w:color="auto" w:fill="FFFFFF" w:themeFill="background1"/>
            <w:vAlign w:val="center"/>
          </w:tcPr>
          <w:p w14:paraId="09E3DBAF" w14:textId="3AF3070E" w:rsidR="00AA65D6" w:rsidRDefault="00AA65D6" w:rsidP="00F51FD6">
            <w:pPr>
              <w:pStyle w:val="Texttable"/>
            </w:pPr>
          </w:p>
        </w:tc>
        <w:tc>
          <w:tcPr>
            <w:tcW w:w="4612" w:type="dxa"/>
            <w:tcBorders>
              <w:left w:val="single" w:sz="4" w:space="0" w:color="222C4A" w:themeColor="text2"/>
              <w:bottom w:val="single" w:sz="4" w:space="0" w:color="222C4A" w:themeColor="text2"/>
              <w:right w:val="single" w:sz="4" w:space="0" w:color="222C4A" w:themeColor="text2"/>
            </w:tcBorders>
            <w:shd w:val="clear" w:color="auto" w:fill="FFFFFF" w:themeFill="background1"/>
            <w:vAlign w:val="center"/>
          </w:tcPr>
          <w:p w14:paraId="056F7277" w14:textId="77777777" w:rsidR="00AA65D6" w:rsidRDefault="00AA65D6" w:rsidP="00F51FD6">
            <w:pPr>
              <w:pStyle w:val="Texttable"/>
              <w:jc w:val="right"/>
              <w:rPr>
                <w:lang w:val="es-ES"/>
              </w:rPr>
            </w:pPr>
          </w:p>
        </w:tc>
      </w:tr>
    </w:tbl>
    <w:p w14:paraId="01043808" w14:textId="07830484" w:rsidR="0026691F" w:rsidRPr="0026691F" w:rsidRDefault="0026691F" w:rsidP="0026691F">
      <w:pPr>
        <w:rPr>
          <w:lang w:val="es-ES"/>
        </w:rPr>
      </w:pPr>
      <w:r w:rsidRPr="0026691F">
        <w:rPr>
          <w:lang w:val="es-ES"/>
        </w:rPr>
        <w:t>PROYECCION ENTRE ORDENES PRODUCTOS</w:t>
      </w:r>
      <w:r>
        <w:rPr>
          <w:lang w:val="es-ES"/>
        </w:rPr>
        <w:t xml:space="preserve"> Y USUARIOS</w:t>
      </w:r>
    </w:p>
    <w:p w14:paraId="4C3A2984" w14:textId="77777777" w:rsidR="00AA65D6" w:rsidRDefault="00AA65D6" w:rsidP="002B72DF">
      <w:pPr>
        <w:rPr>
          <w:lang w:val="es-ES"/>
        </w:rPr>
      </w:pPr>
    </w:p>
    <w:p w14:paraId="313F2FDF" w14:textId="77777777" w:rsidR="00AA65D6" w:rsidRDefault="00AA65D6" w:rsidP="002B72DF">
      <w:pPr>
        <w:rPr>
          <w:lang w:val="es-ES"/>
        </w:rPr>
      </w:pPr>
    </w:p>
    <w:p w14:paraId="05BDEA30" w14:textId="77777777" w:rsidR="002B72DF" w:rsidRPr="000F7063" w:rsidRDefault="002B72DF" w:rsidP="002B72DF">
      <w:pPr>
        <w:rPr>
          <w:lang w:val="es-ES"/>
        </w:rPr>
      </w:pPr>
    </w:p>
    <w:p w14:paraId="4575E855" w14:textId="61CDDE85" w:rsidR="00E200CD" w:rsidRPr="002B72DF" w:rsidRDefault="00E200CD">
      <w:pPr>
        <w:spacing w:after="0"/>
        <w:rPr>
          <w:lang w:val="es-ES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35"/>
        <w:gridCol w:w="2367"/>
        <w:gridCol w:w="4612"/>
      </w:tblGrid>
      <w:tr w:rsidR="00E105BD" w14:paraId="4B4E4733" w14:textId="77777777" w:rsidTr="00F51FD6">
        <w:trPr>
          <w:trHeight w:val="737"/>
        </w:trPr>
        <w:tc>
          <w:tcPr>
            <w:tcW w:w="2535" w:type="dxa"/>
            <w:tcBorders>
              <w:top w:val="single" w:sz="4" w:space="0" w:color="222C4A" w:themeColor="text2"/>
              <w:left w:val="single" w:sz="4" w:space="0" w:color="222C4A" w:themeColor="text2"/>
              <w:right w:val="single" w:sz="4" w:space="0" w:color="FFFFFF" w:themeColor="background1"/>
            </w:tcBorders>
            <w:shd w:val="clear" w:color="auto" w:fill="222C4A" w:themeFill="text2"/>
            <w:vAlign w:val="center"/>
          </w:tcPr>
          <w:p w14:paraId="290C3551" w14:textId="77777777" w:rsidR="00E105BD" w:rsidRPr="00C66DC8" w:rsidRDefault="00E105BD" w:rsidP="00F51FD6">
            <w:pPr>
              <w:pStyle w:val="Texttablewhitebold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DELIVERY</w:t>
            </w:r>
          </w:p>
        </w:tc>
        <w:tc>
          <w:tcPr>
            <w:tcW w:w="2367" w:type="dxa"/>
            <w:tcBorders>
              <w:top w:val="single" w:sz="4" w:space="0" w:color="222C4A" w:themeColor="text2"/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222C4A" w:themeFill="text2"/>
            <w:vAlign w:val="center"/>
          </w:tcPr>
          <w:p w14:paraId="546636C5" w14:textId="77777777" w:rsidR="00E105BD" w:rsidRPr="00C66DC8" w:rsidRDefault="00E105BD" w:rsidP="00F51FD6">
            <w:pPr>
              <w:pStyle w:val="Texttablewhitebold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type</w:t>
            </w:r>
          </w:p>
        </w:tc>
        <w:tc>
          <w:tcPr>
            <w:tcW w:w="4612" w:type="dxa"/>
            <w:tcBorders>
              <w:top w:val="single" w:sz="4" w:space="0" w:color="222C4A" w:themeColor="text2"/>
              <w:left w:val="single" w:sz="4" w:space="0" w:color="FFFFFF" w:themeColor="background1"/>
              <w:right w:val="single" w:sz="4" w:space="0" w:color="222C4A" w:themeColor="text2"/>
            </w:tcBorders>
            <w:shd w:val="clear" w:color="auto" w:fill="222C4A" w:themeFill="text2"/>
            <w:vAlign w:val="center"/>
          </w:tcPr>
          <w:p w14:paraId="7050154E" w14:textId="77777777" w:rsidR="00E105BD" w:rsidRPr="00C66DC8" w:rsidRDefault="00E105BD" w:rsidP="00F51FD6">
            <w:pPr>
              <w:pStyle w:val="Texttablewhitebold"/>
              <w:jc w:val="righ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Description</w:t>
            </w:r>
          </w:p>
        </w:tc>
      </w:tr>
      <w:tr w:rsidR="00E105BD" w14:paraId="74EB9DA4" w14:textId="77777777" w:rsidTr="00F51FD6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150E3EBB" w14:textId="77777777" w:rsidR="00E105BD" w:rsidRPr="00A937F9" w:rsidRDefault="00E105BD" w:rsidP="00F51FD6">
            <w:pPr>
              <w:pStyle w:val="Texttablewithlist"/>
              <w:numPr>
                <w:ilvl w:val="0"/>
                <w:numId w:val="0"/>
              </w:numPr>
            </w:pPr>
            <w:r>
              <w:t>ID_PEDIDO</w:t>
            </w:r>
          </w:p>
        </w:tc>
        <w:tc>
          <w:tcPr>
            <w:tcW w:w="236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5E893F2F" w14:textId="5C3A2BEA" w:rsidR="00E105BD" w:rsidRDefault="00856606" w:rsidP="00F51FD6">
            <w:pPr>
              <w:pStyle w:val="Texttable"/>
            </w:pPr>
            <w:r>
              <w:t>GUID</w:t>
            </w:r>
          </w:p>
        </w:tc>
        <w:tc>
          <w:tcPr>
            <w:tcW w:w="4612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5249D134" w14:textId="77777777" w:rsidR="00E105BD" w:rsidRPr="007371EC" w:rsidRDefault="00E105BD" w:rsidP="00F51FD6">
            <w:pPr>
              <w:pStyle w:val="Texttable"/>
              <w:jc w:val="right"/>
              <w:rPr>
                <w:lang w:val="es-ES"/>
              </w:rPr>
            </w:pPr>
            <w:r w:rsidRPr="007371EC">
              <w:rPr>
                <w:lang w:val="es-ES"/>
              </w:rPr>
              <w:t>Identificador único a un U</w:t>
            </w:r>
            <w:r>
              <w:rPr>
                <w:lang w:val="es-ES"/>
              </w:rPr>
              <w:t>suario</w:t>
            </w:r>
          </w:p>
        </w:tc>
      </w:tr>
      <w:tr w:rsidR="00E105BD" w14:paraId="0554B2EE" w14:textId="77777777" w:rsidTr="00F51FD6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0E0B900C" w14:textId="2D4A00BE" w:rsidR="00E105BD" w:rsidRPr="00A937F9" w:rsidRDefault="00E105BD" w:rsidP="00F51FD6">
            <w:pPr>
              <w:pStyle w:val="Texttablewithlist"/>
              <w:numPr>
                <w:ilvl w:val="0"/>
                <w:numId w:val="0"/>
              </w:numPr>
            </w:pPr>
            <w:r>
              <w:t>ID_</w:t>
            </w:r>
            <w:r w:rsidR="00856606">
              <w:t>TRASPORTER</w:t>
            </w:r>
          </w:p>
        </w:tc>
        <w:tc>
          <w:tcPr>
            <w:tcW w:w="236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6CA1CC63" w14:textId="1B45626C" w:rsidR="00E105BD" w:rsidRDefault="00856606" w:rsidP="00F51FD6">
            <w:pPr>
              <w:pStyle w:val="Texttable"/>
            </w:pPr>
            <w:r>
              <w:t>GUID</w:t>
            </w:r>
          </w:p>
        </w:tc>
        <w:tc>
          <w:tcPr>
            <w:tcW w:w="4612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vAlign w:val="center"/>
          </w:tcPr>
          <w:p w14:paraId="162ADC5E" w14:textId="108BAD25" w:rsidR="00E105BD" w:rsidRPr="001D03A1" w:rsidRDefault="001D03A1" w:rsidP="00F51FD6">
            <w:pPr>
              <w:pStyle w:val="Texttable"/>
              <w:jc w:val="right"/>
              <w:rPr>
                <w:lang w:val="es-ES"/>
              </w:rPr>
            </w:pPr>
            <w:r w:rsidRPr="001D03A1">
              <w:rPr>
                <w:lang w:val="es-ES"/>
              </w:rPr>
              <w:t>Entrega asociada a un t</w:t>
            </w:r>
            <w:r>
              <w:rPr>
                <w:lang w:val="es-ES"/>
              </w:rPr>
              <w:t>rasportista</w:t>
            </w:r>
          </w:p>
        </w:tc>
      </w:tr>
      <w:tr w:rsidR="00E105BD" w14:paraId="24F1AD0A" w14:textId="77777777" w:rsidTr="00F51FD6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1D611174" w14:textId="77777777" w:rsidR="00E105BD" w:rsidRPr="00CF63C0" w:rsidRDefault="00E105BD" w:rsidP="00F51FD6">
            <w:pPr>
              <w:pStyle w:val="Texttablewithlist"/>
              <w:numPr>
                <w:ilvl w:val="0"/>
                <w:numId w:val="0"/>
              </w:numPr>
            </w:pPr>
            <w:r>
              <w:t>DATE</w:t>
            </w:r>
          </w:p>
        </w:tc>
        <w:tc>
          <w:tcPr>
            <w:tcW w:w="236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2FE76370" w14:textId="038F873F" w:rsidR="00E105BD" w:rsidRPr="00CF63C0" w:rsidRDefault="001D03A1" w:rsidP="00F51FD6">
            <w:pPr>
              <w:pStyle w:val="Texttable"/>
            </w:pPr>
            <w:r>
              <w:t>DATE TIME</w:t>
            </w:r>
          </w:p>
        </w:tc>
        <w:tc>
          <w:tcPr>
            <w:tcW w:w="4612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5ADE806D" w14:textId="3A8597CD" w:rsidR="00E105BD" w:rsidRPr="00A074F9" w:rsidRDefault="001D03A1" w:rsidP="00F51FD6">
            <w:pPr>
              <w:pStyle w:val="Texttable"/>
              <w:jc w:val="right"/>
              <w:rPr>
                <w:lang w:val="es-ES"/>
              </w:rPr>
            </w:pPr>
            <w:r>
              <w:rPr>
                <w:lang w:val="es-ES"/>
              </w:rPr>
              <w:t>Fecha estimada de entrega</w:t>
            </w:r>
          </w:p>
        </w:tc>
      </w:tr>
      <w:tr w:rsidR="00E105BD" w14:paraId="591FAD54" w14:textId="77777777" w:rsidTr="00F51FD6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6688317F" w14:textId="12A81755" w:rsidR="00E105BD" w:rsidRDefault="00856606" w:rsidP="00F51FD6">
            <w:pPr>
              <w:pStyle w:val="Texttablewithlist"/>
              <w:numPr>
                <w:ilvl w:val="0"/>
                <w:numId w:val="0"/>
              </w:numPr>
            </w:pPr>
            <w:r>
              <w:t>DATE COMPLET</w:t>
            </w:r>
            <w:r w:rsidR="001D03A1">
              <w:t>ED</w:t>
            </w:r>
          </w:p>
        </w:tc>
        <w:tc>
          <w:tcPr>
            <w:tcW w:w="236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11DFBF50" w14:textId="36493AF7" w:rsidR="00E105BD" w:rsidRDefault="001D03A1" w:rsidP="00F51FD6">
            <w:pPr>
              <w:pStyle w:val="Texttable"/>
            </w:pPr>
            <w:r>
              <w:t>DATE TIME</w:t>
            </w:r>
          </w:p>
        </w:tc>
        <w:tc>
          <w:tcPr>
            <w:tcW w:w="4612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4FBB224C" w14:textId="10850A30" w:rsidR="00E105BD" w:rsidRPr="007371EC" w:rsidRDefault="001D03A1" w:rsidP="00F51FD6">
            <w:pPr>
              <w:pStyle w:val="Texttable"/>
              <w:jc w:val="right"/>
              <w:rPr>
                <w:lang w:val="es-ES"/>
              </w:rPr>
            </w:pPr>
            <w:r w:rsidRPr="00A074F9">
              <w:rPr>
                <w:lang w:val="es-ES"/>
              </w:rPr>
              <w:t>Fecha de la entrega d</w:t>
            </w:r>
            <w:r>
              <w:rPr>
                <w:lang w:val="es-ES"/>
              </w:rPr>
              <w:t>el pedido</w:t>
            </w:r>
          </w:p>
        </w:tc>
      </w:tr>
      <w:tr w:rsidR="00856606" w14:paraId="407C0E3D" w14:textId="77777777" w:rsidTr="00F51FD6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bottom w:val="single" w:sz="4" w:space="0" w:color="222C4A" w:themeColor="text2"/>
              <w:right w:val="single" w:sz="4" w:space="0" w:color="222C4A" w:themeColor="text2"/>
            </w:tcBorders>
            <w:shd w:val="clear" w:color="auto" w:fill="F2F2F2" w:themeFill="background1" w:themeFillShade="F2"/>
            <w:vAlign w:val="center"/>
          </w:tcPr>
          <w:p w14:paraId="68C22EC7" w14:textId="21CFC5A2" w:rsidR="00856606" w:rsidRDefault="00856606" w:rsidP="00856606">
            <w:pPr>
              <w:pStyle w:val="Texttablewithlist"/>
              <w:numPr>
                <w:ilvl w:val="0"/>
                <w:numId w:val="0"/>
              </w:numPr>
            </w:pPr>
            <w:r>
              <w:t>STATUS</w:t>
            </w:r>
          </w:p>
        </w:tc>
        <w:tc>
          <w:tcPr>
            <w:tcW w:w="2367" w:type="dxa"/>
            <w:tcBorders>
              <w:left w:val="single" w:sz="4" w:space="0" w:color="222C4A" w:themeColor="text2"/>
              <w:bottom w:val="single" w:sz="4" w:space="0" w:color="222C4A" w:themeColor="text2"/>
              <w:right w:val="single" w:sz="4" w:space="0" w:color="222C4A" w:themeColor="text2"/>
            </w:tcBorders>
            <w:shd w:val="clear" w:color="auto" w:fill="F2F2F2" w:themeFill="background1" w:themeFillShade="F2"/>
            <w:vAlign w:val="center"/>
          </w:tcPr>
          <w:p w14:paraId="7C897E74" w14:textId="3ADD8AA7" w:rsidR="00856606" w:rsidRDefault="00856606" w:rsidP="00856606">
            <w:pPr>
              <w:pStyle w:val="Texttable"/>
            </w:pPr>
            <w:r>
              <w:t>STRING (20)</w:t>
            </w:r>
          </w:p>
        </w:tc>
        <w:tc>
          <w:tcPr>
            <w:tcW w:w="4612" w:type="dxa"/>
            <w:tcBorders>
              <w:left w:val="single" w:sz="4" w:space="0" w:color="222C4A" w:themeColor="text2"/>
              <w:bottom w:val="single" w:sz="4" w:space="0" w:color="222C4A" w:themeColor="text2"/>
              <w:right w:val="single" w:sz="4" w:space="0" w:color="222C4A" w:themeColor="text2"/>
            </w:tcBorders>
            <w:shd w:val="clear" w:color="auto" w:fill="F2F2F2" w:themeFill="background1" w:themeFillShade="F2"/>
            <w:vAlign w:val="center"/>
          </w:tcPr>
          <w:p w14:paraId="41C51323" w14:textId="601D085A" w:rsidR="00856606" w:rsidRDefault="00856606" w:rsidP="00856606">
            <w:pPr>
              <w:pStyle w:val="Texttable"/>
              <w:jc w:val="right"/>
              <w:rPr>
                <w:lang w:val="es-ES"/>
              </w:rPr>
            </w:pPr>
            <w:r>
              <w:rPr>
                <w:lang w:val="es-ES"/>
              </w:rPr>
              <w:t>Estado de la entrega (Completada, En proceso)</w:t>
            </w:r>
          </w:p>
        </w:tc>
      </w:tr>
    </w:tbl>
    <w:p w14:paraId="037E797B" w14:textId="57FFD84E" w:rsidR="00F02892" w:rsidRDefault="00F02892" w:rsidP="00E200CD">
      <w:pPr>
        <w:pStyle w:val="Paragraphtitle"/>
      </w:pPr>
    </w:p>
    <w:p w14:paraId="0D1A1493" w14:textId="3C93FA4F" w:rsidR="00FE08F7" w:rsidRDefault="00FE08F7" w:rsidP="00E200CD">
      <w:pPr>
        <w:pStyle w:val="Paragraphtitle"/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35"/>
        <w:gridCol w:w="2367"/>
        <w:gridCol w:w="4612"/>
      </w:tblGrid>
      <w:tr w:rsidR="00FE08F7" w14:paraId="3F1F15F5" w14:textId="77777777" w:rsidTr="00B43BC0">
        <w:trPr>
          <w:trHeight w:val="737"/>
        </w:trPr>
        <w:tc>
          <w:tcPr>
            <w:tcW w:w="2535" w:type="dxa"/>
            <w:tcBorders>
              <w:top w:val="single" w:sz="4" w:space="0" w:color="222C4A" w:themeColor="text2"/>
              <w:left w:val="single" w:sz="4" w:space="0" w:color="222C4A" w:themeColor="text2"/>
              <w:right w:val="single" w:sz="4" w:space="0" w:color="FFFFFF" w:themeColor="background1"/>
            </w:tcBorders>
            <w:shd w:val="clear" w:color="auto" w:fill="222C4A" w:themeFill="text2"/>
            <w:vAlign w:val="center"/>
          </w:tcPr>
          <w:p w14:paraId="714B8D33" w14:textId="77777777" w:rsidR="00FE08F7" w:rsidRPr="00C66DC8" w:rsidRDefault="00FE08F7" w:rsidP="00B43BC0">
            <w:pPr>
              <w:pStyle w:val="Texttablewhitebold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TRANSPORTER</w:t>
            </w:r>
          </w:p>
        </w:tc>
        <w:tc>
          <w:tcPr>
            <w:tcW w:w="2367" w:type="dxa"/>
            <w:tcBorders>
              <w:top w:val="single" w:sz="4" w:space="0" w:color="222C4A" w:themeColor="text2"/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222C4A" w:themeFill="text2"/>
            <w:vAlign w:val="center"/>
          </w:tcPr>
          <w:p w14:paraId="7A74E19F" w14:textId="77777777" w:rsidR="00FE08F7" w:rsidRPr="00C66DC8" w:rsidRDefault="00FE08F7" w:rsidP="00B43BC0">
            <w:pPr>
              <w:pStyle w:val="Texttablewhitebold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type</w:t>
            </w:r>
          </w:p>
        </w:tc>
        <w:tc>
          <w:tcPr>
            <w:tcW w:w="4612" w:type="dxa"/>
            <w:tcBorders>
              <w:top w:val="single" w:sz="4" w:space="0" w:color="222C4A" w:themeColor="text2"/>
              <w:left w:val="single" w:sz="4" w:space="0" w:color="FFFFFF" w:themeColor="background1"/>
              <w:right w:val="single" w:sz="4" w:space="0" w:color="222C4A" w:themeColor="text2"/>
            </w:tcBorders>
            <w:shd w:val="clear" w:color="auto" w:fill="222C4A" w:themeFill="text2"/>
            <w:vAlign w:val="center"/>
          </w:tcPr>
          <w:p w14:paraId="710099F4" w14:textId="77777777" w:rsidR="00FE08F7" w:rsidRPr="00C66DC8" w:rsidRDefault="00FE08F7" w:rsidP="00B43BC0">
            <w:pPr>
              <w:pStyle w:val="Texttablewhitebold"/>
              <w:jc w:val="righ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Description</w:t>
            </w:r>
          </w:p>
        </w:tc>
      </w:tr>
      <w:tr w:rsidR="00FE08F7" w14:paraId="1E161205" w14:textId="77777777" w:rsidTr="00B43BC0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269A3CA2" w14:textId="77777777" w:rsidR="00FE08F7" w:rsidRPr="00A937F9" w:rsidRDefault="00FE08F7" w:rsidP="00B43BC0">
            <w:pPr>
              <w:pStyle w:val="Texttablewithlist"/>
              <w:numPr>
                <w:ilvl w:val="0"/>
                <w:numId w:val="0"/>
              </w:numPr>
            </w:pPr>
            <w:r>
              <w:t>ID_TRASPORTER</w:t>
            </w:r>
          </w:p>
        </w:tc>
        <w:tc>
          <w:tcPr>
            <w:tcW w:w="236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0614EA86" w14:textId="77777777" w:rsidR="00FE08F7" w:rsidRDefault="00FE08F7" w:rsidP="00B43BC0">
            <w:pPr>
              <w:pStyle w:val="Texttable"/>
            </w:pPr>
            <w:r>
              <w:t>GUID</w:t>
            </w:r>
          </w:p>
        </w:tc>
        <w:tc>
          <w:tcPr>
            <w:tcW w:w="4612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6B75B7B9" w14:textId="77777777" w:rsidR="00FE08F7" w:rsidRPr="007371EC" w:rsidRDefault="00FE08F7" w:rsidP="00B43BC0">
            <w:pPr>
              <w:pStyle w:val="Texttable"/>
              <w:jc w:val="right"/>
              <w:rPr>
                <w:lang w:val="es-ES"/>
              </w:rPr>
            </w:pPr>
            <w:r>
              <w:rPr>
                <w:lang w:val="es-ES"/>
              </w:rPr>
              <w:t>Identificador de un trasportista</w:t>
            </w:r>
          </w:p>
        </w:tc>
      </w:tr>
      <w:tr w:rsidR="00FE08F7" w14:paraId="56C9310D" w14:textId="77777777" w:rsidTr="00B43BC0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4FBE0D2D" w14:textId="77777777" w:rsidR="00FE08F7" w:rsidRPr="00A937F9" w:rsidRDefault="00FE08F7" w:rsidP="00B43BC0">
            <w:pPr>
              <w:pStyle w:val="Texttablewithlist"/>
              <w:numPr>
                <w:ilvl w:val="0"/>
                <w:numId w:val="0"/>
              </w:numPr>
            </w:pPr>
            <w:r>
              <w:t>NAME</w:t>
            </w:r>
          </w:p>
        </w:tc>
        <w:tc>
          <w:tcPr>
            <w:tcW w:w="236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490C5C80" w14:textId="308EA8FC" w:rsidR="00FE08F7" w:rsidRDefault="00FE08F7" w:rsidP="00B43BC0">
            <w:pPr>
              <w:pStyle w:val="Texttable"/>
            </w:pPr>
            <w:r>
              <w:t>STRING (50)</w:t>
            </w:r>
          </w:p>
        </w:tc>
        <w:tc>
          <w:tcPr>
            <w:tcW w:w="4612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vAlign w:val="center"/>
          </w:tcPr>
          <w:p w14:paraId="7A457C94" w14:textId="77777777" w:rsidR="00FE08F7" w:rsidRPr="00A074F9" w:rsidRDefault="00FE08F7" w:rsidP="00B43BC0">
            <w:pPr>
              <w:pStyle w:val="Texttable"/>
              <w:jc w:val="right"/>
              <w:rPr>
                <w:lang w:val="es-ES"/>
              </w:rPr>
            </w:pPr>
            <w:r>
              <w:rPr>
                <w:lang w:val="es-ES"/>
              </w:rPr>
              <w:t>Nombre del trasportista</w:t>
            </w:r>
          </w:p>
        </w:tc>
      </w:tr>
      <w:tr w:rsidR="00FE08F7" w14:paraId="57310CFF" w14:textId="77777777" w:rsidTr="00B43BC0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7F6BA027" w14:textId="77777777" w:rsidR="00FE08F7" w:rsidRPr="00CF63C0" w:rsidRDefault="00FE08F7" w:rsidP="00B43BC0">
            <w:pPr>
              <w:pStyle w:val="Texttablewithlist"/>
              <w:numPr>
                <w:ilvl w:val="0"/>
                <w:numId w:val="0"/>
              </w:numPr>
            </w:pPr>
            <w:r>
              <w:t>LASTNAME</w:t>
            </w:r>
          </w:p>
        </w:tc>
        <w:tc>
          <w:tcPr>
            <w:tcW w:w="236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5EEBEF9A" w14:textId="55C316E7" w:rsidR="00FE08F7" w:rsidRPr="00CF63C0" w:rsidRDefault="00FE08F7" w:rsidP="00B43BC0">
            <w:pPr>
              <w:pStyle w:val="Texttable"/>
            </w:pPr>
            <w:r w:rsidRPr="00CF63C0">
              <w:t xml:space="preserve">STRING </w:t>
            </w:r>
            <w:r>
              <w:t>(50)</w:t>
            </w:r>
          </w:p>
        </w:tc>
        <w:tc>
          <w:tcPr>
            <w:tcW w:w="4612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1C53D578" w14:textId="77777777" w:rsidR="00FE08F7" w:rsidRPr="00CF63C0" w:rsidRDefault="00FE08F7" w:rsidP="00B43BC0">
            <w:pPr>
              <w:pStyle w:val="Texttable"/>
              <w:jc w:val="right"/>
            </w:pPr>
            <w:proofErr w:type="spellStart"/>
            <w:r>
              <w:t>Apellido</w:t>
            </w:r>
            <w:proofErr w:type="spellEnd"/>
            <w:r>
              <w:t xml:space="preserve"> del </w:t>
            </w:r>
            <w:proofErr w:type="spellStart"/>
            <w:r>
              <w:t>transportista</w:t>
            </w:r>
            <w:proofErr w:type="spellEnd"/>
          </w:p>
        </w:tc>
      </w:tr>
      <w:tr w:rsidR="00FE08F7" w14:paraId="38572D44" w14:textId="77777777" w:rsidTr="00B43BC0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0FCC7984" w14:textId="77777777" w:rsidR="00FE08F7" w:rsidRDefault="00FE08F7" w:rsidP="00B43BC0">
            <w:pPr>
              <w:pStyle w:val="Texttablewithlist"/>
              <w:numPr>
                <w:ilvl w:val="0"/>
                <w:numId w:val="0"/>
              </w:numPr>
            </w:pPr>
            <w:r>
              <w:t>CITY</w:t>
            </w:r>
          </w:p>
        </w:tc>
        <w:tc>
          <w:tcPr>
            <w:tcW w:w="236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325E7F7E" w14:textId="7EC29046" w:rsidR="00FE08F7" w:rsidRDefault="00FE08F7" w:rsidP="00B43BC0">
            <w:pPr>
              <w:pStyle w:val="Texttable"/>
            </w:pPr>
            <w:r>
              <w:t>STRING (50)</w:t>
            </w:r>
          </w:p>
        </w:tc>
        <w:tc>
          <w:tcPr>
            <w:tcW w:w="4612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6E4DC3A3" w14:textId="77777777" w:rsidR="00FE08F7" w:rsidRPr="007371EC" w:rsidRDefault="00FE08F7" w:rsidP="00B43BC0">
            <w:pPr>
              <w:pStyle w:val="Texttable"/>
              <w:jc w:val="right"/>
              <w:rPr>
                <w:lang w:val="es-ES"/>
              </w:rPr>
            </w:pPr>
            <w:r>
              <w:rPr>
                <w:lang w:val="es-ES"/>
              </w:rPr>
              <w:t>Ciudad del trasportista</w:t>
            </w:r>
          </w:p>
        </w:tc>
      </w:tr>
      <w:tr w:rsidR="00FE08F7" w14:paraId="0D6EE271" w14:textId="77777777" w:rsidTr="00B43BC0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037056A9" w14:textId="77777777" w:rsidR="00FE08F7" w:rsidRDefault="00FE08F7" w:rsidP="00B43BC0">
            <w:pPr>
              <w:pStyle w:val="Texttablewithlist"/>
              <w:numPr>
                <w:ilvl w:val="0"/>
                <w:numId w:val="0"/>
              </w:numPr>
            </w:pPr>
            <w:r>
              <w:t>CONTACT</w:t>
            </w:r>
          </w:p>
        </w:tc>
        <w:tc>
          <w:tcPr>
            <w:tcW w:w="236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07B9336A" w14:textId="73FB85EB" w:rsidR="00FE08F7" w:rsidRDefault="00FE08F7" w:rsidP="00B43BC0">
            <w:pPr>
              <w:pStyle w:val="Texttable"/>
            </w:pPr>
            <w:r>
              <w:t>INTEGER (20)</w:t>
            </w:r>
          </w:p>
        </w:tc>
        <w:tc>
          <w:tcPr>
            <w:tcW w:w="4612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66F62ED0" w14:textId="77777777" w:rsidR="00FE08F7" w:rsidRPr="007371EC" w:rsidRDefault="00FE08F7" w:rsidP="00B43BC0">
            <w:pPr>
              <w:pStyle w:val="Texttable"/>
              <w:jc w:val="right"/>
              <w:rPr>
                <w:lang w:val="es-ES"/>
              </w:rPr>
            </w:pPr>
            <w:r>
              <w:rPr>
                <w:lang w:val="es-ES"/>
              </w:rPr>
              <w:t>Contacto del Trasportista</w:t>
            </w:r>
          </w:p>
        </w:tc>
      </w:tr>
      <w:tr w:rsidR="00FE08F7" w14:paraId="6ADDCDC6" w14:textId="77777777" w:rsidTr="00B43BC0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71F1CCB5" w14:textId="77777777" w:rsidR="00FE08F7" w:rsidRDefault="00FE08F7" w:rsidP="00B43BC0">
            <w:pPr>
              <w:pStyle w:val="Texttablewithlist"/>
              <w:numPr>
                <w:ilvl w:val="0"/>
                <w:numId w:val="0"/>
              </w:numPr>
            </w:pPr>
            <w:r>
              <w:lastRenderedPageBreak/>
              <w:t>EMAIL</w:t>
            </w:r>
          </w:p>
        </w:tc>
        <w:tc>
          <w:tcPr>
            <w:tcW w:w="236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64473CC7" w14:textId="402129DB" w:rsidR="00FE08F7" w:rsidRDefault="00FE08F7" w:rsidP="00B43BC0">
            <w:pPr>
              <w:pStyle w:val="Texttable"/>
            </w:pPr>
            <w:r>
              <w:t>STRING (20)</w:t>
            </w:r>
          </w:p>
        </w:tc>
        <w:tc>
          <w:tcPr>
            <w:tcW w:w="4612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1BF39668" w14:textId="77777777" w:rsidR="00FE08F7" w:rsidRDefault="00FE08F7" w:rsidP="00B43BC0">
            <w:pPr>
              <w:pStyle w:val="Texttable"/>
              <w:jc w:val="right"/>
              <w:rPr>
                <w:lang w:val="es-ES"/>
              </w:rPr>
            </w:pPr>
            <w:r>
              <w:rPr>
                <w:lang w:val="es-ES"/>
              </w:rPr>
              <w:t xml:space="preserve">Correo del trasportista </w:t>
            </w:r>
          </w:p>
        </w:tc>
      </w:tr>
      <w:tr w:rsidR="00FE08F7" w14:paraId="02BF2494" w14:textId="77777777" w:rsidTr="00B43BC0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F2F2F2" w:themeFill="background1" w:themeFillShade="F2"/>
            <w:vAlign w:val="center"/>
          </w:tcPr>
          <w:p w14:paraId="5A2C1565" w14:textId="77777777" w:rsidR="00FE08F7" w:rsidRDefault="00FE08F7" w:rsidP="00B43BC0">
            <w:pPr>
              <w:pStyle w:val="Texttablewithlist"/>
              <w:numPr>
                <w:ilvl w:val="0"/>
                <w:numId w:val="0"/>
              </w:numPr>
            </w:pPr>
            <w:r>
              <w:t>ADDRESS</w:t>
            </w:r>
          </w:p>
        </w:tc>
        <w:tc>
          <w:tcPr>
            <w:tcW w:w="236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F2F2F2" w:themeFill="background1" w:themeFillShade="F2"/>
            <w:vAlign w:val="center"/>
          </w:tcPr>
          <w:p w14:paraId="683DB641" w14:textId="0B82A879" w:rsidR="00FE08F7" w:rsidRDefault="00FE08F7" w:rsidP="00B43BC0">
            <w:pPr>
              <w:pStyle w:val="Texttable"/>
            </w:pPr>
            <w:r>
              <w:t>STRING (20)</w:t>
            </w:r>
          </w:p>
        </w:tc>
        <w:tc>
          <w:tcPr>
            <w:tcW w:w="4612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F2F2F2" w:themeFill="background1" w:themeFillShade="F2"/>
            <w:vAlign w:val="center"/>
          </w:tcPr>
          <w:p w14:paraId="2285D167" w14:textId="77777777" w:rsidR="00FE08F7" w:rsidRDefault="00FE08F7" w:rsidP="00B43BC0">
            <w:pPr>
              <w:pStyle w:val="Texttable"/>
              <w:jc w:val="right"/>
              <w:rPr>
                <w:lang w:val="es-ES"/>
              </w:rPr>
            </w:pPr>
            <w:r>
              <w:rPr>
                <w:lang w:val="es-ES"/>
              </w:rPr>
              <w:t>dirección del domicilio del trasportista</w:t>
            </w:r>
          </w:p>
        </w:tc>
      </w:tr>
      <w:tr w:rsidR="00FE08F7" w14:paraId="381362ED" w14:textId="77777777" w:rsidTr="00B43BC0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bottom w:val="single" w:sz="4" w:space="0" w:color="222C4A" w:themeColor="text2"/>
              <w:right w:val="single" w:sz="4" w:space="0" w:color="222C4A" w:themeColor="text2"/>
            </w:tcBorders>
            <w:shd w:val="clear" w:color="auto" w:fill="FFFFFF" w:themeFill="background1"/>
            <w:vAlign w:val="center"/>
          </w:tcPr>
          <w:p w14:paraId="6238717E" w14:textId="23E25671" w:rsidR="00FE08F7" w:rsidRPr="001321A4" w:rsidRDefault="00FE08F7" w:rsidP="00B43BC0">
            <w:pPr>
              <w:pStyle w:val="Texttablewithlist"/>
              <w:numPr>
                <w:ilvl w:val="0"/>
                <w:numId w:val="0"/>
              </w:numPr>
              <w:rPr>
                <w:lang w:val="es-ES"/>
              </w:rPr>
            </w:pPr>
          </w:p>
        </w:tc>
        <w:tc>
          <w:tcPr>
            <w:tcW w:w="2367" w:type="dxa"/>
            <w:tcBorders>
              <w:left w:val="single" w:sz="4" w:space="0" w:color="222C4A" w:themeColor="text2"/>
              <w:bottom w:val="single" w:sz="4" w:space="0" w:color="222C4A" w:themeColor="text2"/>
              <w:right w:val="single" w:sz="4" w:space="0" w:color="222C4A" w:themeColor="text2"/>
            </w:tcBorders>
            <w:shd w:val="clear" w:color="auto" w:fill="FFFFFF" w:themeFill="background1"/>
            <w:vAlign w:val="center"/>
          </w:tcPr>
          <w:p w14:paraId="2A66E9A8" w14:textId="3BFE3FCC" w:rsidR="00FE08F7" w:rsidRPr="001321A4" w:rsidRDefault="00FE08F7" w:rsidP="00B43BC0">
            <w:pPr>
              <w:pStyle w:val="Texttable"/>
              <w:rPr>
                <w:lang w:val="es-ES"/>
              </w:rPr>
            </w:pPr>
          </w:p>
        </w:tc>
        <w:tc>
          <w:tcPr>
            <w:tcW w:w="4612" w:type="dxa"/>
            <w:tcBorders>
              <w:left w:val="single" w:sz="4" w:space="0" w:color="222C4A" w:themeColor="text2"/>
              <w:bottom w:val="single" w:sz="4" w:space="0" w:color="222C4A" w:themeColor="text2"/>
              <w:right w:val="single" w:sz="4" w:space="0" w:color="222C4A" w:themeColor="text2"/>
            </w:tcBorders>
            <w:shd w:val="clear" w:color="auto" w:fill="FFFFFF" w:themeFill="background1"/>
            <w:vAlign w:val="center"/>
          </w:tcPr>
          <w:p w14:paraId="491EA7AD" w14:textId="2C9DC794" w:rsidR="00FE08F7" w:rsidRDefault="00FE08F7" w:rsidP="00B43BC0">
            <w:pPr>
              <w:pStyle w:val="Texttable"/>
              <w:jc w:val="right"/>
              <w:rPr>
                <w:lang w:val="es-ES"/>
              </w:rPr>
            </w:pPr>
          </w:p>
        </w:tc>
      </w:tr>
    </w:tbl>
    <w:p w14:paraId="13F6774D" w14:textId="7FAA2348" w:rsidR="00FE08F7" w:rsidRDefault="00FE08F7" w:rsidP="00E200CD">
      <w:pPr>
        <w:pStyle w:val="Paragraphtitle"/>
      </w:pPr>
    </w:p>
    <w:p w14:paraId="3D186EC7" w14:textId="1F01C0C3" w:rsidR="001C7E59" w:rsidRDefault="001C7E59" w:rsidP="00E200CD">
      <w:pPr>
        <w:pStyle w:val="Paragraphtitle"/>
      </w:pPr>
      <w:r>
        <w:t>Capturas</w:t>
      </w:r>
    </w:p>
    <w:p w14:paraId="214CBE3A" w14:textId="70A638DF" w:rsidR="001C7E59" w:rsidRDefault="001C7E59" w:rsidP="00E200CD">
      <w:pPr>
        <w:pStyle w:val="Paragraphtitle"/>
      </w:pPr>
      <w:r w:rsidRPr="001C7E59">
        <w:rPr>
          <w:noProof/>
        </w:rPr>
        <w:drawing>
          <wp:inline distT="0" distB="0" distL="0" distR="0" wp14:anchorId="1E4D7600" wp14:editId="340A4A58">
            <wp:extent cx="6408282" cy="4285296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16999" cy="42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0C77C" w14:textId="5151BF48" w:rsidR="00F011ED" w:rsidRDefault="00F011ED" w:rsidP="00E200CD">
      <w:pPr>
        <w:pStyle w:val="Paragraphtitle"/>
      </w:pPr>
    </w:p>
    <w:p w14:paraId="482401D3" w14:textId="2866DF3C" w:rsidR="00F011ED" w:rsidRDefault="00F011ED" w:rsidP="00E200CD">
      <w:pPr>
        <w:pStyle w:val="Paragraphtitle"/>
      </w:pPr>
    </w:p>
    <w:p w14:paraId="0D8EC3A3" w14:textId="38F3F897" w:rsidR="00F011ED" w:rsidRDefault="00F011ED" w:rsidP="00E200CD">
      <w:pPr>
        <w:pStyle w:val="Paragraphtitle"/>
      </w:pPr>
    </w:p>
    <w:p w14:paraId="0294916D" w14:textId="189BAA8A" w:rsidR="00F011ED" w:rsidRDefault="00F011ED" w:rsidP="00E200CD">
      <w:pPr>
        <w:pStyle w:val="Paragraphtitle"/>
      </w:pPr>
    </w:p>
    <w:p w14:paraId="26EA1C7F" w14:textId="7E53ECA1" w:rsidR="00F011ED" w:rsidRDefault="00F011ED" w:rsidP="00E200CD">
      <w:pPr>
        <w:pStyle w:val="Paragraphtitle"/>
      </w:pPr>
    </w:p>
    <w:p w14:paraId="74A9DB0A" w14:textId="37FC465E" w:rsidR="00F011ED" w:rsidRDefault="00F011ED" w:rsidP="00E200CD">
      <w:pPr>
        <w:pStyle w:val="Paragraphtitle"/>
      </w:pPr>
      <w:r w:rsidRPr="00F011ED">
        <w:rPr>
          <w:noProof/>
        </w:rPr>
        <w:lastRenderedPageBreak/>
        <w:drawing>
          <wp:inline distT="0" distB="0" distL="0" distR="0" wp14:anchorId="642456F1" wp14:editId="0AE6C091">
            <wp:extent cx="6047740" cy="4183380"/>
            <wp:effectExtent l="0" t="0" r="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019C1" w14:textId="23902313" w:rsidR="001C7E59" w:rsidRDefault="00F41414" w:rsidP="00E200CD">
      <w:pPr>
        <w:pStyle w:val="Paragraphtitle"/>
      </w:pPr>
      <w:r w:rsidRPr="00F41414">
        <w:rPr>
          <w:noProof/>
        </w:rPr>
        <w:drawing>
          <wp:inline distT="0" distB="0" distL="0" distR="0" wp14:anchorId="6B9E4F97" wp14:editId="344F9AE6">
            <wp:extent cx="6551571" cy="4039043"/>
            <wp:effectExtent l="0" t="0" r="190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69250" cy="404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5B3D" w14:textId="001460E0" w:rsidR="001C7E59" w:rsidRDefault="00B21490" w:rsidP="00E200CD">
      <w:pPr>
        <w:pStyle w:val="Paragraphtitle"/>
      </w:pPr>
      <w:r w:rsidRPr="00B21490">
        <w:rPr>
          <w:noProof/>
        </w:rPr>
        <w:lastRenderedPageBreak/>
        <w:drawing>
          <wp:inline distT="0" distB="0" distL="0" distR="0" wp14:anchorId="1A014632" wp14:editId="03B63651">
            <wp:extent cx="6487657" cy="3116284"/>
            <wp:effectExtent l="0" t="0" r="8890" b="82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03879" cy="312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52DC5" w14:textId="1549A17B" w:rsidR="000D4728" w:rsidRDefault="000D4728" w:rsidP="00E200CD">
      <w:pPr>
        <w:pStyle w:val="Paragraphtitle"/>
      </w:pPr>
    </w:p>
    <w:p w14:paraId="44C4B4AA" w14:textId="0A908016" w:rsidR="000D4728" w:rsidRDefault="000D4728" w:rsidP="00E200CD">
      <w:pPr>
        <w:pStyle w:val="Paragraphtitle"/>
      </w:pPr>
      <w:r w:rsidRPr="000D4728">
        <w:rPr>
          <w:noProof/>
        </w:rPr>
        <w:drawing>
          <wp:inline distT="0" distB="0" distL="0" distR="0" wp14:anchorId="648E902D" wp14:editId="3F0F4307">
            <wp:extent cx="6047740" cy="2167890"/>
            <wp:effectExtent l="0" t="0" r="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CA7A1" w14:textId="77777777" w:rsidR="00436B7E" w:rsidRDefault="00436B7E" w:rsidP="00E200CD">
      <w:pPr>
        <w:pStyle w:val="Paragraphtitle"/>
      </w:pPr>
    </w:p>
    <w:p w14:paraId="39CF6283" w14:textId="15858D27" w:rsidR="00B46342" w:rsidRDefault="00B46342" w:rsidP="00E200CD">
      <w:pPr>
        <w:pStyle w:val="Paragraphtitle"/>
      </w:pPr>
      <w:r>
        <w:t>PAKAGE</w:t>
      </w:r>
    </w:p>
    <w:p w14:paraId="230EE613" w14:textId="2CEF258D" w:rsidR="00A4306E" w:rsidRDefault="00A4306E" w:rsidP="00FC1EA0">
      <w:pPr>
        <w:pStyle w:val="Paragraphtitle"/>
        <w:jc w:val="center"/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35"/>
        <w:gridCol w:w="2367"/>
        <w:gridCol w:w="4612"/>
      </w:tblGrid>
      <w:tr w:rsidR="00811F3B" w14:paraId="431A84D2" w14:textId="77777777" w:rsidTr="00FB53C4">
        <w:trPr>
          <w:trHeight w:val="737"/>
        </w:trPr>
        <w:tc>
          <w:tcPr>
            <w:tcW w:w="2535" w:type="dxa"/>
            <w:tcBorders>
              <w:top w:val="single" w:sz="4" w:space="0" w:color="222C4A" w:themeColor="text2"/>
              <w:left w:val="single" w:sz="4" w:space="0" w:color="222C4A" w:themeColor="text2"/>
              <w:right w:val="single" w:sz="4" w:space="0" w:color="FFFFFF" w:themeColor="background1"/>
            </w:tcBorders>
            <w:shd w:val="clear" w:color="auto" w:fill="222C4A" w:themeFill="text2"/>
            <w:vAlign w:val="center"/>
          </w:tcPr>
          <w:p w14:paraId="55EEC468" w14:textId="6E660588" w:rsidR="00811F3B" w:rsidRPr="00C66DC8" w:rsidRDefault="00D72E99" w:rsidP="00FB53C4">
            <w:pPr>
              <w:pStyle w:val="Texttablewhitebold"/>
              <w:rPr>
                <w:sz w:val="26"/>
                <w:szCs w:val="26"/>
              </w:rPr>
            </w:pPr>
            <w:proofErr w:type="spellStart"/>
            <w:r>
              <w:t>Paquete</w:t>
            </w:r>
            <w:proofErr w:type="spellEnd"/>
            <w:r>
              <w:t xml:space="preserve"> 1</w:t>
            </w:r>
          </w:p>
        </w:tc>
        <w:tc>
          <w:tcPr>
            <w:tcW w:w="2367" w:type="dxa"/>
            <w:tcBorders>
              <w:top w:val="single" w:sz="4" w:space="0" w:color="222C4A" w:themeColor="text2"/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222C4A" w:themeFill="text2"/>
            <w:vAlign w:val="center"/>
          </w:tcPr>
          <w:p w14:paraId="43F19EC0" w14:textId="50DA6818" w:rsidR="00811F3B" w:rsidRPr="00C66DC8" w:rsidRDefault="00811F3B" w:rsidP="00FB53C4">
            <w:pPr>
              <w:pStyle w:val="Texttablewhitebold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Nombre_Clase</w:t>
            </w:r>
            <w:proofErr w:type="spellEnd"/>
          </w:p>
        </w:tc>
        <w:tc>
          <w:tcPr>
            <w:tcW w:w="4612" w:type="dxa"/>
            <w:tcBorders>
              <w:top w:val="single" w:sz="4" w:space="0" w:color="222C4A" w:themeColor="text2"/>
              <w:left w:val="single" w:sz="4" w:space="0" w:color="FFFFFF" w:themeColor="background1"/>
              <w:right w:val="single" w:sz="4" w:space="0" w:color="222C4A" w:themeColor="text2"/>
            </w:tcBorders>
            <w:shd w:val="clear" w:color="auto" w:fill="222C4A" w:themeFill="text2"/>
            <w:vAlign w:val="center"/>
          </w:tcPr>
          <w:p w14:paraId="276404D7" w14:textId="77777777" w:rsidR="00811F3B" w:rsidRPr="00C66DC8" w:rsidRDefault="00811F3B" w:rsidP="00FB53C4">
            <w:pPr>
              <w:pStyle w:val="Texttablewhitebold"/>
              <w:jc w:val="righ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Description</w:t>
            </w:r>
          </w:p>
        </w:tc>
      </w:tr>
      <w:tr w:rsidR="00811F3B" w14:paraId="18B9287A" w14:textId="77777777" w:rsidTr="00FB53C4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6B664886" w14:textId="078EEFAA" w:rsidR="00811F3B" w:rsidRPr="00A937F9" w:rsidRDefault="00D72E99" w:rsidP="00FB53C4">
            <w:pPr>
              <w:pStyle w:val="Texttablewithlist"/>
              <w:numPr>
                <w:ilvl w:val="0"/>
                <w:numId w:val="0"/>
              </w:numPr>
            </w:pPr>
            <w:proofErr w:type="spellStart"/>
            <w:r>
              <w:t>Clase</w:t>
            </w:r>
            <w:proofErr w:type="spellEnd"/>
            <w:r>
              <w:t xml:space="preserve"> 1</w:t>
            </w:r>
          </w:p>
        </w:tc>
        <w:tc>
          <w:tcPr>
            <w:tcW w:w="236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4DF92D85" w14:textId="1D570BEC" w:rsidR="00811F3B" w:rsidRDefault="00D72E99" w:rsidP="00FB53C4">
            <w:pPr>
              <w:pStyle w:val="Texttable"/>
            </w:pPr>
            <w:r>
              <w:t>AdminService.java</w:t>
            </w:r>
          </w:p>
        </w:tc>
        <w:tc>
          <w:tcPr>
            <w:tcW w:w="4612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6B54366F" w14:textId="3F150E92" w:rsidR="00811F3B" w:rsidRPr="00F542DA" w:rsidRDefault="00F542DA" w:rsidP="00FB53C4">
            <w:pPr>
              <w:pStyle w:val="Texttable"/>
              <w:jc w:val="right"/>
              <w:rPr>
                <w:lang w:val="es-ES"/>
              </w:rPr>
            </w:pPr>
            <w:r w:rsidRPr="00F542DA">
              <w:rPr>
                <w:lang w:val="es-ES"/>
              </w:rPr>
              <w:t xml:space="preserve">Se </w:t>
            </w:r>
            <w:r w:rsidR="00E3180F" w:rsidRPr="00F542DA">
              <w:rPr>
                <w:lang w:val="es-ES"/>
              </w:rPr>
              <w:t>encargarán</w:t>
            </w:r>
            <w:r w:rsidRPr="00F542DA">
              <w:rPr>
                <w:lang w:val="es-ES"/>
              </w:rPr>
              <w:t xml:space="preserve"> de tratar los eventos</w:t>
            </w:r>
          </w:p>
        </w:tc>
      </w:tr>
      <w:tr w:rsidR="00811F3B" w14:paraId="0BD2E0E0" w14:textId="77777777" w:rsidTr="00FB53C4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12529662" w14:textId="70597EC8" w:rsidR="00811F3B" w:rsidRPr="00A937F9" w:rsidRDefault="00D72E99" w:rsidP="00FB53C4">
            <w:pPr>
              <w:pStyle w:val="Texttablewithlist"/>
              <w:numPr>
                <w:ilvl w:val="0"/>
                <w:numId w:val="0"/>
              </w:numPr>
            </w:pPr>
            <w:proofErr w:type="spellStart"/>
            <w:r>
              <w:t>Clase</w:t>
            </w:r>
            <w:proofErr w:type="spellEnd"/>
            <w:r>
              <w:t xml:space="preserve"> 2</w:t>
            </w:r>
          </w:p>
        </w:tc>
        <w:tc>
          <w:tcPr>
            <w:tcW w:w="236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055FDAB6" w14:textId="65C7FCFA" w:rsidR="00811F3B" w:rsidRDefault="00D72E99" w:rsidP="00FB53C4">
            <w:pPr>
              <w:pStyle w:val="Texttable"/>
            </w:pPr>
            <w:r>
              <w:t>AplicationService.java</w:t>
            </w:r>
          </w:p>
        </w:tc>
        <w:tc>
          <w:tcPr>
            <w:tcW w:w="4612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vAlign w:val="center"/>
          </w:tcPr>
          <w:p w14:paraId="495638EE" w14:textId="1797D9CA" w:rsidR="00811F3B" w:rsidRPr="001D03A1" w:rsidRDefault="00811F3B" w:rsidP="00FB53C4">
            <w:pPr>
              <w:pStyle w:val="Texttable"/>
              <w:jc w:val="right"/>
              <w:rPr>
                <w:lang w:val="es-ES"/>
              </w:rPr>
            </w:pPr>
          </w:p>
        </w:tc>
      </w:tr>
      <w:tr w:rsidR="00811F3B" w14:paraId="0AE48116" w14:textId="77777777" w:rsidTr="00FB53C4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bottom w:val="single" w:sz="4" w:space="0" w:color="222C4A" w:themeColor="text2"/>
              <w:right w:val="single" w:sz="4" w:space="0" w:color="222C4A" w:themeColor="text2"/>
            </w:tcBorders>
            <w:shd w:val="clear" w:color="auto" w:fill="F2F2F2" w:themeFill="background1" w:themeFillShade="F2"/>
            <w:vAlign w:val="center"/>
          </w:tcPr>
          <w:p w14:paraId="50B69A2E" w14:textId="4B258106" w:rsidR="00811F3B" w:rsidRPr="00D247EA" w:rsidRDefault="00811F3B" w:rsidP="00FB53C4">
            <w:pPr>
              <w:pStyle w:val="Texttablewithlist"/>
              <w:numPr>
                <w:ilvl w:val="0"/>
                <w:numId w:val="0"/>
              </w:numPr>
              <w:rPr>
                <w:lang w:val="es-ES"/>
              </w:rPr>
            </w:pPr>
          </w:p>
        </w:tc>
        <w:tc>
          <w:tcPr>
            <w:tcW w:w="2367" w:type="dxa"/>
            <w:tcBorders>
              <w:left w:val="single" w:sz="4" w:space="0" w:color="222C4A" w:themeColor="text2"/>
              <w:bottom w:val="single" w:sz="4" w:space="0" w:color="222C4A" w:themeColor="text2"/>
              <w:right w:val="single" w:sz="4" w:space="0" w:color="222C4A" w:themeColor="text2"/>
            </w:tcBorders>
            <w:shd w:val="clear" w:color="auto" w:fill="F2F2F2" w:themeFill="background1" w:themeFillShade="F2"/>
            <w:vAlign w:val="center"/>
          </w:tcPr>
          <w:p w14:paraId="0845B2F4" w14:textId="78D3A46F" w:rsidR="00811F3B" w:rsidRPr="00D247EA" w:rsidRDefault="00811F3B" w:rsidP="00FB53C4">
            <w:pPr>
              <w:pStyle w:val="Texttable"/>
              <w:rPr>
                <w:lang w:val="es-ES"/>
              </w:rPr>
            </w:pPr>
          </w:p>
        </w:tc>
        <w:tc>
          <w:tcPr>
            <w:tcW w:w="4612" w:type="dxa"/>
            <w:tcBorders>
              <w:left w:val="single" w:sz="4" w:space="0" w:color="222C4A" w:themeColor="text2"/>
              <w:bottom w:val="single" w:sz="4" w:space="0" w:color="222C4A" w:themeColor="text2"/>
              <w:right w:val="single" w:sz="4" w:space="0" w:color="222C4A" w:themeColor="text2"/>
            </w:tcBorders>
            <w:shd w:val="clear" w:color="auto" w:fill="F2F2F2" w:themeFill="background1" w:themeFillShade="F2"/>
            <w:vAlign w:val="center"/>
          </w:tcPr>
          <w:p w14:paraId="74EEDEC1" w14:textId="72A018A4" w:rsidR="00811F3B" w:rsidRDefault="00811F3B" w:rsidP="00FB53C4">
            <w:pPr>
              <w:pStyle w:val="Texttable"/>
              <w:jc w:val="right"/>
              <w:rPr>
                <w:lang w:val="es-ES"/>
              </w:rPr>
            </w:pPr>
          </w:p>
        </w:tc>
      </w:tr>
    </w:tbl>
    <w:p w14:paraId="7D8062CA" w14:textId="415AEDF9" w:rsidR="00811F3B" w:rsidRDefault="00811F3B" w:rsidP="00FC1EA0">
      <w:pPr>
        <w:pStyle w:val="Paragraphtitle"/>
        <w:jc w:val="center"/>
      </w:pPr>
    </w:p>
    <w:p w14:paraId="172C53A9" w14:textId="5CE3CAE1" w:rsidR="00FA50F5" w:rsidRDefault="00066B28" w:rsidP="00FC1EA0">
      <w:pPr>
        <w:pStyle w:val="Paragraphtitle"/>
        <w:jc w:val="center"/>
      </w:pPr>
      <w:proofErr w:type="spellStart"/>
      <w:r>
        <w:t>Paquete</w:t>
      </w:r>
      <w:proofErr w:type="spellEnd"/>
      <w:r>
        <w:t xml:space="preserve"> 2</w:t>
      </w:r>
    </w:p>
    <w:p w14:paraId="0356E03B" w14:textId="3A945DD1" w:rsidR="00066B28" w:rsidRPr="00FC1EA0" w:rsidRDefault="00066B28" w:rsidP="00E200CD">
      <w:pPr>
        <w:pStyle w:val="Paragraphtitle"/>
        <w:rPr>
          <w:u w:val="single"/>
        </w:rPr>
      </w:pPr>
      <w:r w:rsidRPr="00FC1EA0">
        <w:rPr>
          <w:u w:val="single"/>
        </w:rPr>
        <w:t xml:space="preserve">Nombre : </w:t>
      </w:r>
      <w:proofErr w:type="spellStart"/>
      <w:r w:rsidRPr="00FC1EA0">
        <w:rPr>
          <w:u w:val="single"/>
        </w:rPr>
        <w:t>Conexiones</w:t>
      </w:r>
      <w:proofErr w:type="spellEnd"/>
      <w:r w:rsidRPr="00FC1EA0">
        <w:rPr>
          <w:u w:val="single"/>
        </w:rPr>
        <w:t xml:space="preserve"> </w:t>
      </w:r>
    </w:p>
    <w:p w14:paraId="36544F5F" w14:textId="69112B8F" w:rsidR="00B46342" w:rsidRDefault="00066B28" w:rsidP="00E200CD">
      <w:pPr>
        <w:pStyle w:val="Paragraphtitle"/>
      </w:pPr>
      <w:r>
        <w:t xml:space="preserve"> </w:t>
      </w:r>
      <w:r w:rsidR="00436B7E">
        <w:t>Clases</w:t>
      </w:r>
      <w:r w:rsidR="006E4D14">
        <w:t> :</w:t>
      </w:r>
    </w:p>
    <w:p w14:paraId="2B3B7194" w14:textId="0318656B" w:rsidR="006E4D14" w:rsidRDefault="006E4D14" w:rsidP="00E200CD">
      <w:pPr>
        <w:pStyle w:val="Paragraphtitle"/>
      </w:pPr>
      <w:proofErr w:type="spellStart"/>
      <w:r>
        <w:t>Conexiones</w:t>
      </w:r>
      <w:proofErr w:type="spellEnd"/>
      <w:r>
        <w:t xml:space="preserve"> a un </w:t>
      </w:r>
      <w:proofErr w:type="spellStart"/>
      <w:r>
        <w:t>Servicio</w:t>
      </w:r>
      <w:proofErr w:type="spellEnd"/>
      <w:r>
        <w:t xml:space="preserve"> (X) </w:t>
      </w:r>
      <w:proofErr w:type="spellStart"/>
      <w:r>
        <w:t>dependera</w:t>
      </w:r>
      <w:proofErr w:type="spellEnd"/>
      <w:r>
        <w:t xml:space="preserve"> a </w:t>
      </w:r>
      <w:proofErr w:type="spellStart"/>
      <w:r>
        <w:t>cuantos</w:t>
      </w:r>
      <w:proofErr w:type="spellEnd"/>
      <w:r>
        <w:t xml:space="preserve"> </w:t>
      </w:r>
      <w:proofErr w:type="spellStart"/>
      <w:r>
        <w:t>servicios</w:t>
      </w:r>
      <w:proofErr w:type="spellEnd"/>
      <w:r>
        <w:t xml:space="preserve"> me </w:t>
      </w:r>
      <w:proofErr w:type="spellStart"/>
      <w:r>
        <w:t>conecto</w:t>
      </w:r>
      <w:proofErr w:type="spellEnd"/>
    </w:p>
    <w:p w14:paraId="03358130" w14:textId="10FCB3E2" w:rsidR="00775706" w:rsidRDefault="00775706" w:rsidP="00E200CD">
      <w:pPr>
        <w:pStyle w:val="Paragraphtitle"/>
      </w:pPr>
      <w:r>
        <w:t>Clases</w:t>
      </w:r>
    </w:p>
    <w:p w14:paraId="498DAE4E" w14:textId="29EB09E8" w:rsidR="00775706" w:rsidRDefault="001C2F00" w:rsidP="00E200CD">
      <w:pPr>
        <w:pStyle w:val="Paragraphtitle"/>
      </w:pPr>
      <w:proofErr w:type="spellStart"/>
      <w:r>
        <w:t>Clase</w:t>
      </w:r>
      <w:proofErr w:type="spellEnd"/>
      <w:r>
        <w:t xml:space="preserve"> 1 : (</w:t>
      </w:r>
      <w:proofErr w:type="spellStart"/>
      <w:r>
        <w:t>Peticiones</w:t>
      </w:r>
      <w:proofErr w:type="spellEnd"/>
      <w:r>
        <w:t xml:space="preserve">) Se </w:t>
      </w:r>
      <w:proofErr w:type="spellStart"/>
      <w:r>
        <w:t>desarrollará</w:t>
      </w:r>
      <w:proofErr w:type="spellEnd"/>
      <w:r>
        <w:t xml:space="preserve"> los </w:t>
      </w:r>
      <w:proofErr w:type="spellStart"/>
      <w:r>
        <w:t>metodos</w:t>
      </w:r>
      <w:proofErr w:type="spellEnd"/>
      <w:r>
        <w:t xml:space="preserve"> para </w:t>
      </w:r>
      <w:proofErr w:type="spellStart"/>
      <w:r>
        <w:t>pedir</w:t>
      </w:r>
      <w:proofErr w:type="spellEnd"/>
      <w:r>
        <w:t xml:space="preserve"> </w:t>
      </w:r>
      <w:proofErr w:type="spellStart"/>
      <w:r>
        <w:t>datos</w:t>
      </w:r>
      <w:proofErr w:type="spellEnd"/>
      <w:r>
        <w:t xml:space="preserve"> al </w:t>
      </w:r>
      <w:proofErr w:type="spellStart"/>
      <w:r>
        <w:t>servicio</w:t>
      </w:r>
      <w:proofErr w:type="spellEnd"/>
      <w:r>
        <w:t xml:space="preserve"> </w:t>
      </w:r>
      <w:proofErr w:type="spellStart"/>
      <w:r>
        <w:t>del</w:t>
      </w:r>
      <w:proofErr w:type="spellEnd"/>
      <w:r>
        <w:t xml:space="preserve"> </w:t>
      </w:r>
      <w:proofErr w:type="spellStart"/>
      <w:r>
        <w:t>workFlow</w:t>
      </w:r>
      <w:proofErr w:type="spellEnd"/>
    </w:p>
    <w:p w14:paraId="38E7DFE6" w14:textId="48A9381B" w:rsidR="00FC1EA0" w:rsidRDefault="00FC1EA0" w:rsidP="00B506EA">
      <w:pPr>
        <w:pStyle w:val="Paragraphtitle"/>
        <w:jc w:val="center"/>
      </w:pPr>
      <w:proofErr w:type="spellStart"/>
      <w:r>
        <w:t>Paquete</w:t>
      </w:r>
      <w:proofErr w:type="spellEnd"/>
      <w:r>
        <w:t xml:space="preserve"> 4</w:t>
      </w:r>
    </w:p>
    <w:p w14:paraId="73FC657B" w14:textId="613E8B8C" w:rsidR="00FC1EA0" w:rsidRDefault="00FC1EA0" w:rsidP="00E200CD">
      <w:pPr>
        <w:pStyle w:val="Paragraphtitle"/>
        <w:rPr>
          <w:u w:val="single"/>
        </w:rPr>
      </w:pPr>
      <w:r w:rsidRPr="002F11E8">
        <w:rPr>
          <w:u w:val="single"/>
        </w:rPr>
        <w:t>Nombre :</w:t>
      </w:r>
      <w:r w:rsidR="002F11E8" w:rsidRPr="002F11E8">
        <w:rPr>
          <w:u w:val="single"/>
        </w:rPr>
        <w:t xml:space="preserve"> </w:t>
      </w:r>
      <w:proofErr w:type="spellStart"/>
      <w:r w:rsidR="002F11E8" w:rsidRPr="002F11E8">
        <w:rPr>
          <w:u w:val="single"/>
        </w:rPr>
        <w:t>Operaciones</w:t>
      </w:r>
      <w:proofErr w:type="spellEnd"/>
      <w:r w:rsidR="002F11E8" w:rsidRPr="002F11E8">
        <w:rPr>
          <w:u w:val="single"/>
        </w:rPr>
        <w:t xml:space="preserve"> </w:t>
      </w:r>
    </w:p>
    <w:p w14:paraId="377C756B" w14:textId="17F3AAB6" w:rsidR="002F11E8" w:rsidRDefault="00342815" w:rsidP="00E200CD">
      <w:pPr>
        <w:pStyle w:val="Paragraphtitle"/>
      </w:pPr>
      <w:r w:rsidRPr="00B506EA">
        <w:t xml:space="preserve">En este </w:t>
      </w:r>
      <w:proofErr w:type="spellStart"/>
      <w:r w:rsidRPr="00B506EA">
        <w:t>paquete</w:t>
      </w:r>
      <w:proofErr w:type="spellEnd"/>
      <w:r w:rsidRPr="00B506EA">
        <w:t xml:space="preserve"> </w:t>
      </w:r>
      <w:proofErr w:type="spellStart"/>
      <w:r w:rsidRPr="00B506EA">
        <w:t>desarrollaremos</w:t>
      </w:r>
      <w:proofErr w:type="spellEnd"/>
      <w:r w:rsidRPr="00B506EA">
        <w:t xml:space="preserve"> la </w:t>
      </w:r>
      <w:proofErr w:type="spellStart"/>
      <w:r w:rsidRPr="00B506EA">
        <w:t>logica</w:t>
      </w:r>
      <w:proofErr w:type="spellEnd"/>
      <w:r w:rsidRPr="00B506EA">
        <w:t xml:space="preserve"> para los </w:t>
      </w:r>
      <w:proofErr w:type="spellStart"/>
      <w:r w:rsidRPr="00B506EA">
        <w:t>operaciones</w:t>
      </w:r>
      <w:proofErr w:type="spellEnd"/>
      <w:r w:rsidRPr="00B506EA">
        <w:t xml:space="preserve"> de </w:t>
      </w:r>
      <w:proofErr w:type="spellStart"/>
      <w:r w:rsidR="00B506EA" w:rsidRPr="00B506EA">
        <w:t>montos</w:t>
      </w:r>
      <w:proofErr w:type="spellEnd"/>
      <w:r w:rsidR="00B506EA" w:rsidRPr="00B506EA">
        <w:t xml:space="preserve"> </w:t>
      </w:r>
      <w:proofErr w:type="spellStart"/>
      <w:r w:rsidR="00B506EA" w:rsidRPr="00B506EA">
        <w:t>costes</w:t>
      </w:r>
      <w:proofErr w:type="spellEnd"/>
      <w:r w:rsidR="00B506EA" w:rsidRPr="00B506EA">
        <w:t xml:space="preserve"> totales etc.</w:t>
      </w:r>
    </w:p>
    <w:p w14:paraId="79E8CC13" w14:textId="72E9EB70" w:rsidR="00BF7F0B" w:rsidRDefault="00BF7F0B" w:rsidP="00E200CD">
      <w:pPr>
        <w:pStyle w:val="Paragraphtitle"/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35"/>
        <w:gridCol w:w="2367"/>
        <w:gridCol w:w="4612"/>
      </w:tblGrid>
      <w:tr w:rsidR="00BF7F0B" w14:paraId="1853FB03" w14:textId="77777777" w:rsidTr="00FB53C4">
        <w:trPr>
          <w:trHeight w:val="737"/>
        </w:trPr>
        <w:tc>
          <w:tcPr>
            <w:tcW w:w="2535" w:type="dxa"/>
            <w:tcBorders>
              <w:top w:val="single" w:sz="4" w:space="0" w:color="222C4A" w:themeColor="text2"/>
              <w:left w:val="single" w:sz="4" w:space="0" w:color="222C4A" w:themeColor="text2"/>
              <w:right w:val="single" w:sz="4" w:space="0" w:color="FFFFFF" w:themeColor="background1"/>
            </w:tcBorders>
            <w:shd w:val="clear" w:color="auto" w:fill="222C4A" w:themeFill="text2"/>
            <w:vAlign w:val="center"/>
          </w:tcPr>
          <w:p w14:paraId="1E2A51FF" w14:textId="78B39516" w:rsidR="00BF7F0B" w:rsidRPr="00C66DC8" w:rsidRDefault="00BF7F0B" w:rsidP="00FB53C4">
            <w:pPr>
              <w:pStyle w:val="Texttablewhitebold"/>
              <w:rPr>
                <w:sz w:val="26"/>
                <w:szCs w:val="26"/>
              </w:rPr>
            </w:pPr>
            <w:proofErr w:type="spellStart"/>
            <w:r>
              <w:t>Paquete</w:t>
            </w:r>
            <w:proofErr w:type="spellEnd"/>
            <w:r>
              <w:t xml:space="preserve"> </w:t>
            </w:r>
            <w:r w:rsidR="009D663C">
              <w:t>3</w:t>
            </w:r>
          </w:p>
        </w:tc>
        <w:tc>
          <w:tcPr>
            <w:tcW w:w="2367" w:type="dxa"/>
            <w:tcBorders>
              <w:top w:val="single" w:sz="4" w:space="0" w:color="222C4A" w:themeColor="text2"/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222C4A" w:themeFill="text2"/>
            <w:vAlign w:val="center"/>
          </w:tcPr>
          <w:p w14:paraId="5898669F" w14:textId="77777777" w:rsidR="00BF7F0B" w:rsidRPr="00C66DC8" w:rsidRDefault="00BF7F0B" w:rsidP="00FB53C4">
            <w:pPr>
              <w:pStyle w:val="Texttablewhitebold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Nombre_Clase</w:t>
            </w:r>
            <w:proofErr w:type="spellEnd"/>
          </w:p>
        </w:tc>
        <w:tc>
          <w:tcPr>
            <w:tcW w:w="4612" w:type="dxa"/>
            <w:tcBorders>
              <w:top w:val="single" w:sz="4" w:space="0" w:color="222C4A" w:themeColor="text2"/>
              <w:left w:val="single" w:sz="4" w:space="0" w:color="FFFFFF" w:themeColor="background1"/>
              <w:right w:val="single" w:sz="4" w:space="0" w:color="222C4A" w:themeColor="text2"/>
            </w:tcBorders>
            <w:shd w:val="clear" w:color="auto" w:fill="222C4A" w:themeFill="text2"/>
            <w:vAlign w:val="center"/>
          </w:tcPr>
          <w:p w14:paraId="69A5CA6F" w14:textId="77777777" w:rsidR="00BF7F0B" w:rsidRPr="00C66DC8" w:rsidRDefault="00BF7F0B" w:rsidP="00FB53C4">
            <w:pPr>
              <w:pStyle w:val="Texttablewhitebold"/>
              <w:jc w:val="righ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Description</w:t>
            </w:r>
          </w:p>
        </w:tc>
      </w:tr>
      <w:tr w:rsidR="00BF7F0B" w14:paraId="7D537A0C" w14:textId="77777777" w:rsidTr="00FB53C4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68D17123" w14:textId="77777777" w:rsidR="00BF7F0B" w:rsidRPr="00A937F9" w:rsidRDefault="00BF7F0B" w:rsidP="00FB53C4">
            <w:pPr>
              <w:pStyle w:val="Texttablewithlist"/>
              <w:numPr>
                <w:ilvl w:val="0"/>
                <w:numId w:val="0"/>
              </w:numPr>
            </w:pPr>
            <w:proofErr w:type="spellStart"/>
            <w:r>
              <w:t>Clase</w:t>
            </w:r>
            <w:proofErr w:type="spellEnd"/>
            <w:r>
              <w:t xml:space="preserve"> 1</w:t>
            </w:r>
          </w:p>
        </w:tc>
        <w:tc>
          <w:tcPr>
            <w:tcW w:w="236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45EE3DC1" w14:textId="77777777" w:rsidR="00BF7F0B" w:rsidRDefault="00BF7F0B" w:rsidP="00FB53C4">
            <w:pPr>
              <w:pStyle w:val="Texttable"/>
            </w:pPr>
            <w:r>
              <w:t>AdminService.java</w:t>
            </w:r>
          </w:p>
        </w:tc>
        <w:tc>
          <w:tcPr>
            <w:tcW w:w="4612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5FC4007C" w14:textId="77777777" w:rsidR="00BF7F0B" w:rsidRPr="00F542DA" w:rsidRDefault="00BF7F0B" w:rsidP="00FB53C4">
            <w:pPr>
              <w:pStyle w:val="Texttable"/>
              <w:jc w:val="right"/>
              <w:rPr>
                <w:lang w:val="es-ES"/>
              </w:rPr>
            </w:pPr>
            <w:r w:rsidRPr="00F542DA">
              <w:rPr>
                <w:lang w:val="es-ES"/>
              </w:rPr>
              <w:t>Se encargarán de tratar los eventos</w:t>
            </w:r>
          </w:p>
        </w:tc>
      </w:tr>
      <w:tr w:rsidR="00BF7F0B" w14:paraId="62D2EEE4" w14:textId="77777777" w:rsidTr="00FB53C4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067E18DF" w14:textId="77777777" w:rsidR="00BF7F0B" w:rsidRPr="00A937F9" w:rsidRDefault="00BF7F0B" w:rsidP="00FB53C4">
            <w:pPr>
              <w:pStyle w:val="Texttablewithlist"/>
              <w:numPr>
                <w:ilvl w:val="0"/>
                <w:numId w:val="0"/>
              </w:numPr>
            </w:pPr>
            <w:proofErr w:type="spellStart"/>
            <w:r>
              <w:t>Clase</w:t>
            </w:r>
            <w:proofErr w:type="spellEnd"/>
            <w:r>
              <w:t xml:space="preserve"> 2</w:t>
            </w:r>
          </w:p>
        </w:tc>
        <w:tc>
          <w:tcPr>
            <w:tcW w:w="236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2E8CD5E4" w14:textId="77777777" w:rsidR="00BF7F0B" w:rsidRDefault="00BF7F0B" w:rsidP="00FB53C4">
            <w:pPr>
              <w:pStyle w:val="Texttable"/>
            </w:pPr>
            <w:r>
              <w:t>AplicationService.java</w:t>
            </w:r>
          </w:p>
        </w:tc>
        <w:tc>
          <w:tcPr>
            <w:tcW w:w="4612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vAlign w:val="center"/>
          </w:tcPr>
          <w:p w14:paraId="6BF64C1D" w14:textId="77777777" w:rsidR="00BF7F0B" w:rsidRPr="001D03A1" w:rsidRDefault="00BF7F0B" w:rsidP="00FB53C4">
            <w:pPr>
              <w:pStyle w:val="Texttable"/>
              <w:jc w:val="right"/>
              <w:rPr>
                <w:lang w:val="es-ES"/>
              </w:rPr>
            </w:pPr>
          </w:p>
        </w:tc>
      </w:tr>
      <w:tr w:rsidR="00BF7F0B" w14:paraId="5B70D96B" w14:textId="77777777" w:rsidTr="00FB53C4">
        <w:trPr>
          <w:trHeight w:val="567"/>
        </w:trPr>
        <w:tc>
          <w:tcPr>
            <w:tcW w:w="2535" w:type="dxa"/>
            <w:tcBorders>
              <w:left w:val="single" w:sz="4" w:space="0" w:color="222C4A" w:themeColor="text2"/>
              <w:bottom w:val="single" w:sz="4" w:space="0" w:color="222C4A" w:themeColor="text2"/>
              <w:right w:val="single" w:sz="4" w:space="0" w:color="222C4A" w:themeColor="text2"/>
            </w:tcBorders>
            <w:shd w:val="clear" w:color="auto" w:fill="F2F2F2" w:themeFill="background1" w:themeFillShade="F2"/>
            <w:vAlign w:val="center"/>
          </w:tcPr>
          <w:p w14:paraId="5123927E" w14:textId="77777777" w:rsidR="00BF7F0B" w:rsidRPr="00D247EA" w:rsidRDefault="00BF7F0B" w:rsidP="00FB53C4">
            <w:pPr>
              <w:pStyle w:val="Texttablewithlist"/>
              <w:numPr>
                <w:ilvl w:val="0"/>
                <w:numId w:val="0"/>
              </w:numPr>
              <w:rPr>
                <w:lang w:val="es-ES"/>
              </w:rPr>
            </w:pPr>
          </w:p>
        </w:tc>
        <w:tc>
          <w:tcPr>
            <w:tcW w:w="2367" w:type="dxa"/>
            <w:tcBorders>
              <w:left w:val="single" w:sz="4" w:space="0" w:color="222C4A" w:themeColor="text2"/>
              <w:bottom w:val="single" w:sz="4" w:space="0" w:color="222C4A" w:themeColor="text2"/>
              <w:right w:val="single" w:sz="4" w:space="0" w:color="222C4A" w:themeColor="text2"/>
            </w:tcBorders>
            <w:shd w:val="clear" w:color="auto" w:fill="F2F2F2" w:themeFill="background1" w:themeFillShade="F2"/>
            <w:vAlign w:val="center"/>
          </w:tcPr>
          <w:p w14:paraId="5CB7DAAA" w14:textId="77777777" w:rsidR="00BF7F0B" w:rsidRPr="00D247EA" w:rsidRDefault="00BF7F0B" w:rsidP="00FB53C4">
            <w:pPr>
              <w:pStyle w:val="Texttable"/>
              <w:rPr>
                <w:lang w:val="es-ES"/>
              </w:rPr>
            </w:pPr>
          </w:p>
        </w:tc>
        <w:tc>
          <w:tcPr>
            <w:tcW w:w="4612" w:type="dxa"/>
            <w:tcBorders>
              <w:left w:val="single" w:sz="4" w:space="0" w:color="222C4A" w:themeColor="text2"/>
              <w:bottom w:val="single" w:sz="4" w:space="0" w:color="222C4A" w:themeColor="text2"/>
              <w:right w:val="single" w:sz="4" w:space="0" w:color="222C4A" w:themeColor="text2"/>
            </w:tcBorders>
            <w:shd w:val="clear" w:color="auto" w:fill="F2F2F2" w:themeFill="background1" w:themeFillShade="F2"/>
            <w:vAlign w:val="center"/>
          </w:tcPr>
          <w:p w14:paraId="144CA55F" w14:textId="77777777" w:rsidR="00BF7F0B" w:rsidRDefault="00BF7F0B" w:rsidP="00FB53C4">
            <w:pPr>
              <w:pStyle w:val="Texttable"/>
              <w:jc w:val="right"/>
              <w:rPr>
                <w:lang w:val="es-ES"/>
              </w:rPr>
            </w:pPr>
          </w:p>
        </w:tc>
      </w:tr>
    </w:tbl>
    <w:p w14:paraId="12FA0F51" w14:textId="77777777" w:rsidR="00BF7F0B" w:rsidRPr="00B506EA" w:rsidRDefault="00BF7F0B" w:rsidP="00E200CD">
      <w:pPr>
        <w:pStyle w:val="Paragraphtitle"/>
      </w:pPr>
    </w:p>
    <w:p w14:paraId="5FCBBFBD" w14:textId="77777777" w:rsidR="00436B7E" w:rsidRDefault="00436B7E" w:rsidP="00E200CD">
      <w:pPr>
        <w:pStyle w:val="Paragraphtitle"/>
      </w:pPr>
    </w:p>
    <w:p w14:paraId="5B20B7E1" w14:textId="77777777" w:rsidR="00B46342" w:rsidRPr="0047631F" w:rsidRDefault="00B46342" w:rsidP="00E200CD">
      <w:pPr>
        <w:pStyle w:val="Paragraphtitle"/>
      </w:pPr>
    </w:p>
    <w:p w14:paraId="393FF24F" w14:textId="6BCE0DE4" w:rsidR="00F17AB1" w:rsidRDefault="00F17AB1" w:rsidP="00F17AB1">
      <w:pPr>
        <w:pStyle w:val="Ttulo1"/>
        <w:ind w:left="284" w:hanging="284"/>
      </w:pPr>
      <w:r w:rsidRPr="00436B7E">
        <w:rPr>
          <w:lang w:val="es-ES"/>
        </w:rPr>
        <w:tab/>
      </w:r>
      <w:bookmarkStart w:id="4" w:name="_Toc66703198"/>
      <w:r>
        <w:t>SYSTEM WORKFLOW</w:t>
      </w:r>
      <w:bookmarkEnd w:id="4"/>
    </w:p>
    <w:p w14:paraId="75CBF673" w14:textId="77777777" w:rsidR="00F17AB1" w:rsidRDefault="00F17AB1" w:rsidP="00E105BD">
      <w:pPr>
        <w:pStyle w:val="NormalTextjustify"/>
      </w:pPr>
    </w:p>
    <w:p w14:paraId="0B64BE85" w14:textId="5710DFE9" w:rsidR="00F17AB1" w:rsidRDefault="00F17AB1" w:rsidP="00F17AB1"/>
    <w:p w14:paraId="3D6AC037" w14:textId="435CDE43" w:rsidR="00436B7E" w:rsidRDefault="00436B7E" w:rsidP="00F17AB1"/>
    <w:p w14:paraId="5CC799D6" w14:textId="70659D5A" w:rsidR="00436B7E" w:rsidRDefault="00436B7E" w:rsidP="00F17AB1"/>
    <w:p w14:paraId="05527425" w14:textId="473E5907" w:rsidR="00436B7E" w:rsidRDefault="00436B7E" w:rsidP="00F17AB1"/>
    <w:p w14:paraId="3DEA341D" w14:textId="77777777" w:rsidR="00436B7E" w:rsidRPr="00F17AB1" w:rsidRDefault="00436B7E" w:rsidP="00F17AB1"/>
    <w:p w14:paraId="4628F14B" w14:textId="19197174" w:rsidR="00F17AB1" w:rsidRDefault="00F17AB1" w:rsidP="00F17AB1">
      <w:pPr>
        <w:pStyle w:val="NormalTextjustify"/>
        <w:ind w:firstLine="720"/>
      </w:pPr>
      <w:r>
        <w:t>FIELDS</w:t>
      </w:r>
    </w:p>
    <w:p w14:paraId="00222F22" w14:textId="2C628503" w:rsidR="00F17AB1" w:rsidRDefault="00F17AB1" w:rsidP="00F17AB1">
      <w:pPr>
        <w:pStyle w:val="NormalTextjustify"/>
        <w:numPr>
          <w:ilvl w:val="0"/>
          <w:numId w:val="40"/>
        </w:numPr>
      </w:pPr>
      <w:r>
        <w:t xml:space="preserve">USER </w:t>
      </w:r>
    </w:p>
    <w:p w14:paraId="5A959D54" w14:textId="1A3AB8B9" w:rsidR="00F17AB1" w:rsidRDefault="00F17AB1" w:rsidP="00F17AB1">
      <w:pPr>
        <w:pStyle w:val="NormalTextjustify"/>
        <w:numPr>
          <w:ilvl w:val="0"/>
          <w:numId w:val="40"/>
        </w:numPr>
      </w:pPr>
      <w:r>
        <w:t>ARTICLE</w:t>
      </w:r>
    </w:p>
    <w:p w14:paraId="59CD5E15" w14:textId="3C31A84D" w:rsidR="00F17AB1" w:rsidRDefault="00F17AB1" w:rsidP="00F17AB1">
      <w:pPr>
        <w:pStyle w:val="NormalTextjustify"/>
        <w:numPr>
          <w:ilvl w:val="0"/>
          <w:numId w:val="40"/>
        </w:numPr>
      </w:pPr>
      <w:r>
        <w:t>DATE</w:t>
      </w:r>
    </w:p>
    <w:p w14:paraId="581261B2" w14:textId="190FE0A2" w:rsidR="00F17AB1" w:rsidRDefault="00F17AB1" w:rsidP="00F17AB1">
      <w:pPr>
        <w:pStyle w:val="NormalTextjustify"/>
        <w:numPr>
          <w:ilvl w:val="0"/>
          <w:numId w:val="40"/>
        </w:numPr>
      </w:pPr>
      <w:r>
        <w:t>DESCRIPTION</w:t>
      </w:r>
    </w:p>
    <w:p w14:paraId="6221A867" w14:textId="73034566" w:rsidR="00F17AB1" w:rsidRDefault="00F17AB1" w:rsidP="00F17AB1">
      <w:pPr>
        <w:pStyle w:val="NormalTextjustify"/>
        <w:numPr>
          <w:ilvl w:val="0"/>
          <w:numId w:val="40"/>
        </w:numPr>
      </w:pPr>
      <w:r>
        <w:t>CITY</w:t>
      </w:r>
    </w:p>
    <w:p w14:paraId="278D6188" w14:textId="7212D8A5" w:rsidR="00F17AB1" w:rsidRDefault="00F17AB1" w:rsidP="00F17AB1">
      <w:pPr>
        <w:pStyle w:val="NormalTextjustify"/>
        <w:numPr>
          <w:ilvl w:val="0"/>
          <w:numId w:val="40"/>
        </w:numPr>
      </w:pPr>
      <w:proofErr w:type="gramStart"/>
      <w:r>
        <w:t>EMAIL</w:t>
      </w:r>
      <w:proofErr w:type="gramEnd"/>
    </w:p>
    <w:p w14:paraId="580E1A3E" w14:textId="0FB22642" w:rsidR="00A12E3C" w:rsidRDefault="00A12E3C" w:rsidP="00F17AB1">
      <w:pPr>
        <w:pStyle w:val="NormalTextjustify"/>
        <w:numPr>
          <w:ilvl w:val="0"/>
          <w:numId w:val="40"/>
        </w:numPr>
      </w:pPr>
      <w:r>
        <w:t>A</w:t>
      </w:r>
      <w:r w:rsidR="001A1A4E">
        <w:t>DDRESS</w:t>
      </w:r>
    </w:p>
    <w:p w14:paraId="442D6703" w14:textId="569AD21E" w:rsidR="005327E9" w:rsidRDefault="005327E9" w:rsidP="00F17AB1">
      <w:pPr>
        <w:pStyle w:val="NormalTextjustify"/>
        <w:ind w:left="1440"/>
      </w:pPr>
    </w:p>
    <w:p w14:paraId="5AAFE35D" w14:textId="7B11E43F" w:rsidR="00B46342" w:rsidRDefault="00A40D41" w:rsidP="00F17AB1">
      <w:pPr>
        <w:pStyle w:val="NormalTextjustify"/>
        <w:ind w:left="1440"/>
      </w:pPr>
      <w:r w:rsidRPr="00A40D41"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786E4024" wp14:editId="4669D6A1">
            <wp:simplePos x="0" y="0"/>
            <wp:positionH relativeFrom="column">
              <wp:posOffset>-756285</wp:posOffset>
            </wp:positionH>
            <wp:positionV relativeFrom="paragraph">
              <wp:posOffset>0</wp:posOffset>
            </wp:positionV>
            <wp:extent cx="7521575" cy="5907405"/>
            <wp:effectExtent l="0" t="0" r="3175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1575" cy="5907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01FD90" w14:textId="77777777" w:rsidR="00F17AB1" w:rsidRDefault="00F17AB1" w:rsidP="00F17AB1">
      <w:pPr>
        <w:pStyle w:val="NormalTextjustify"/>
        <w:ind w:firstLine="720"/>
      </w:pPr>
    </w:p>
    <w:p w14:paraId="609E2511" w14:textId="354C2B61" w:rsidR="00E200CD" w:rsidRPr="00523807" w:rsidRDefault="00E200CD" w:rsidP="00E105BD">
      <w:pPr>
        <w:pStyle w:val="NormalTextjustify"/>
      </w:pPr>
      <w:r w:rsidRPr="00F17AB1">
        <w:br w:type="page"/>
      </w:r>
      <w:proofErr w:type="spellStart"/>
      <w:proofErr w:type="gramStart"/>
      <w:r w:rsidRPr="00523807">
        <w:lastRenderedPageBreak/>
        <w:t>olumns</w:t>
      </w:r>
      <w:proofErr w:type="spellEnd"/>
      <w:proofErr w:type="gramEnd"/>
    </w:p>
    <w:p w14:paraId="17BF2966" w14:textId="7815853E" w:rsidR="00F02892" w:rsidRPr="00523807" w:rsidRDefault="00A17FAD" w:rsidP="00F02892">
      <w:pPr>
        <w:rPr>
          <w:lang w:val="en-US"/>
        </w:rPr>
      </w:pPr>
      <w:r w:rsidRPr="00523807">
        <w:rPr>
          <w:noProof/>
          <w:lang w:eastAsia="fr-FR"/>
        </w:rPr>
        <w:drawing>
          <wp:anchor distT="180340" distB="180340" distL="540385" distR="540385" simplePos="0" relativeHeight="251662336" behindDoc="1" locked="0" layoutInCell="1" allowOverlap="1" wp14:anchorId="30BCA3D5" wp14:editId="38226C24">
            <wp:simplePos x="0" y="0"/>
            <wp:positionH relativeFrom="margin">
              <wp:align>right</wp:align>
            </wp:positionH>
            <wp:positionV relativeFrom="paragraph">
              <wp:posOffset>170504</wp:posOffset>
            </wp:positionV>
            <wp:extent cx="2984400" cy="3589200"/>
            <wp:effectExtent l="0" t="0" r="6985" b="0"/>
            <wp:wrapTight wrapText="bothSides">
              <wp:wrapPolygon edited="0">
                <wp:start x="0" y="0"/>
                <wp:lineTo x="0" y="21439"/>
                <wp:lineTo x="21513" y="21439"/>
                <wp:lineTo x="21513" y="0"/>
                <wp:lineTo x="0" y="0"/>
              </wp:wrapPolygon>
            </wp:wrapTight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" r="50642" b="35360"/>
                    <a:stretch/>
                  </pic:blipFill>
                  <pic:spPr bwMode="auto">
                    <a:xfrm>
                      <a:off x="0" y="0"/>
                      <a:ext cx="2984400" cy="358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20A367" w14:textId="4B098FC7" w:rsidR="006A2248" w:rsidRPr="00523807" w:rsidRDefault="00A11993" w:rsidP="006A2248">
      <w:pPr>
        <w:pStyle w:val="Ttulo3"/>
      </w:pPr>
      <w:bookmarkStart w:id="5" w:name="_Toc66703199"/>
      <w:r w:rsidRPr="00523807">
        <w:t>First picture</w:t>
      </w:r>
      <w:bookmarkEnd w:id="5"/>
    </w:p>
    <w:p w14:paraId="64296103" w14:textId="4C6599C3" w:rsidR="006A2248" w:rsidRPr="0047631F" w:rsidRDefault="006A2248" w:rsidP="006A2248">
      <w:proofErr w:type="spellStart"/>
      <w:r w:rsidRPr="0047631F">
        <w:t>Itam</w:t>
      </w:r>
      <w:proofErr w:type="spellEnd"/>
      <w:r w:rsidRPr="0047631F">
        <w:t xml:space="preserve"> </w:t>
      </w:r>
      <w:proofErr w:type="spellStart"/>
      <w:r w:rsidRPr="0047631F">
        <w:t>int</w:t>
      </w:r>
      <w:proofErr w:type="spellEnd"/>
      <w:r w:rsidRPr="0047631F">
        <w:t xml:space="preserve">. Da non </w:t>
      </w:r>
      <w:proofErr w:type="spellStart"/>
      <w:r w:rsidRPr="0047631F">
        <w:t>cupic</w:t>
      </w:r>
      <w:proofErr w:type="spellEnd"/>
      <w:r w:rsidRPr="0047631F">
        <w:t xml:space="preserve"> to </w:t>
      </w:r>
      <w:proofErr w:type="spellStart"/>
      <w:r w:rsidRPr="0047631F">
        <w:t>volorene</w:t>
      </w:r>
      <w:proofErr w:type="spellEnd"/>
      <w:r w:rsidRPr="0047631F">
        <w:t xml:space="preserve"> </w:t>
      </w:r>
      <w:proofErr w:type="spellStart"/>
      <w:r w:rsidRPr="0047631F">
        <w:t>nonsequ</w:t>
      </w:r>
      <w:proofErr w:type="spellEnd"/>
      <w:r w:rsidRPr="0047631F">
        <w:t xml:space="preserve"> </w:t>
      </w:r>
      <w:proofErr w:type="spellStart"/>
      <w:r w:rsidRPr="0047631F">
        <w:t>iaspelici</w:t>
      </w:r>
      <w:proofErr w:type="spellEnd"/>
      <w:r w:rsidRPr="0047631F">
        <w:t xml:space="preserve"> </w:t>
      </w:r>
      <w:proofErr w:type="spellStart"/>
      <w:r w:rsidRPr="0047631F">
        <w:t>omnis</w:t>
      </w:r>
      <w:proofErr w:type="spellEnd"/>
      <w:r w:rsidRPr="0047631F">
        <w:t xml:space="preserve"> </w:t>
      </w:r>
      <w:proofErr w:type="spellStart"/>
      <w:r w:rsidRPr="0047631F">
        <w:t>abo</w:t>
      </w:r>
      <w:proofErr w:type="spellEnd"/>
      <w:r w:rsidRPr="0047631F">
        <w:t xml:space="preserve">. Nem </w:t>
      </w:r>
      <w:proofErr w:type="spellStart"/>
      <w:r w:rsidRPr="0047631F">
        <w:t>velis</w:t>
      </w:r>
      <w:proofErr w:type="spellEnd"/>
      <w:r w:rsidRPr="0047631F">
        <w:t xml:space="preserve"> accus, que nus </w:t>
      </w:r>
      <w:proofErr w:type="spellStart"/>
      <w:r w:rsidRPr="0047631F">
        <w:t>ere</w:t>
      </w:r>
      <w:proofErr w:type="spellEnd"/>
      <w:r w:rsidRPr="0047631F">
        <w:t xml:space="preserve"> </w:t>
      </w:r>
      <w:proofErr w:type="spellStart"/>
      <w:r w:rsidRPr="0047631F">
        <w:t>nim</w:t>
      </w:r>
      <w:proofErr w:type="spellEnd"/>
      <w:r w:rsidRPr="0047631F">
        <w:t xml:space="preserve"> </w:t>
      </w:r>
      <w:proofErr w:type="spellStart"/>
      <w:r w:rsidRPr="0047631F">
        <w:t>fugiatem</w:t>
      </w:r>
      <w:proofErr w:type="spellEnd"/>
      <w:r w:rsidRPr="0047631F">
        <w:t xml:space="preserve"> et </w:t>
      </w:r>
      <w:proofErr w:type="spellStart"/>
      <w:r w:rsidRPr="0047631F">
        <w:t>etur</w:t>
      </w:r>
      <w:proofErr w:type="spellEnd"/>
      <w:r w:rsidRPr="0047631F">
        <w:t xml:space="preserve"> </w:t>
      </w:r>
      <w:proofErr w:type="spellStart"/>
      <w:r w:rsidRPr="0047631F">
        <w:t>sit</w:t>
      </w:r>
      <w:proofErr w:type="spellEnd"/>
      <w:r w:rsidRPr="0047631F">
        <w:t xml:space="preserve"> </w:t>
      </w:r>
      <w:proofErr w:type="spellStart"/>
      <w:r w:rsidRPr="0047631F">
        <w:t>fugitat</w:t>
      </w:r>
      <w:proofErr w:type="spellEnd"/>
      <w:r w:rsidRPr="0047631F">
        <w:t xml:space="preserve"> </w:t>
      </w:r>
      <w:proofErr w:type="spellStart"/>
      <w:r w:rsidRPr="0047631F">
        <w:t>aut</w:t>
      </w:r>
      <w:proofErr w:type="spellEnd"/>
      <w:r w:rsidRPr="0047631F">
        <w:t xml:space="preserve"> quid </w:t>
      </w:r>
      <w:proofErr w:type="spellStart"/>
      <w:r w:rsidRPr="0047631F">
        <w:t>quias</w:t>
      </w:r>
      <w:proofErr w:type="spellEnd"/>
      <w:r w:rsidRPr="0047631F">
        <w:t xml:space="preserve"> ad quia </w:t>
      </w:r>
      <w:proofErr w:type="spellStart"/>
      <w:r w:rsidRPr="0047631F">
        <w:t>perate</w:t>
      </w:r>
      <w:proofErr w:type="spellEnd"/>
      <w:r w:rsidRPr="0047631F">
        <w:t xml:space="preserve"> il </w:t>
      </w:r>
      <w:proofErr w:type="spellStart"/>
      <w:r w:rsidRPr="0047631F">
        <w:t>il</w:t>
      </w:r>
      <w:proofErr w:type="spellEnd"/>
      <w:r w:rsidRPr="0047631F">
        <w:t xml:space="preserve"> </w:t>
      </w:r>
      <w:proofErr w:type="spellStart"/>
      <w:r w:rsidRPr="0047631F">
        <w:t>erunt</w:t>
      </w:r>
      <w:proofErr w:type="spellEnd"/>
      <w:r w:rsidRPr="0047631F">
        <w:t xml:space="preserve"> </w:t>
      </w:r>
      <w:proofErr w:type="spellStart"/>
      <w:r w:rsidRPr="0047631F">
        <w:t>asperspe</w:t>
      </w:r>
      <w:proofErr w:type="spellEnd"/>
      <w:r w:rsidRPr="0047631F">
        <w:t xml:space="preserve"> </w:t>
      </w:r>
      <w:proofErr w:type="spellStart"/>
      <w:r w:rsidRPr="0047631F">
        <w:t>voluptate</w:t>
      </w:r>
      <w:proofErr w:type="spellEnd"/>
      <w:r w:rsidRPr="0047631F">
        <w:t xml:space="preserve"> </w:t>
      </w:r>
      <w:proofErr w:type="spellStart"/>
      <w:r w:rsidRPr="0047631F">
        <w:t>num</w:t>
      </w:r>
      <w:proofErr w:type="spellEnd"/>
      <w:r w:rsidRPr="0047631F">
        <w:t xml:space="preserve"> qui con et de </w:t>
      </w:r>
      <w:proofErr w:type="spellStart"/>
      <w:r w:rsidRPr="0047631F">
        <w:t>earum</w:t>
      </w:r>
      <w:proofErr w:type="spellEnd"/>
      <w:r w:rsidRPr="0047631F">
        <w:t xml:space="preserve"> </w:t>
      </w:r>
      <w:proofErr w:type="spellStart"/>
      <w:r w:rsidRPr="0047631F">
        <w:t>fugiti</w:t>
      </w:r>
      <w:proofErr w:type="spellEnd"/>
      <w:r w:rsidRPr="0047631F">
        <w:t xml:space="preserve"> </w:t>
      </w:r>
      <w:proofErr w:type="spellStart"/>
      <w:r w:rsidRPr="0047631F">
        <w:t>debis</w:t>
      </w:r>
      <w:proofErr w:type="spellEnd"/>
      <w:r w:rsidRPr="0047631F">
        <w:t xml:space="preserve"> ut </w:t>
      </w:r>
      <w:proofErr w:type="spellStart"/>
      <w:r w:rsidRPr="0047631F">
        <w:t>laborerum</w:t>
      </w:r>
      <w:proofErr w:type="spellEnd"/>
      <w:r w:rsidRPr="0047631F">
        <w:t xml:space="preserve"> </w:t>
      </w:r>
      <w:proofErr w:type="spellStart"/>
      <w:r w:rsidRPr="0047631F">
        <w:t>vid</w:t>
      </w:r>
      <w:proofErr w:type="spellEnd"/>
      <w:r w:rsidRPr="0047631F">
        <w:t xml:space="preserve"> </w:t>
      </w:r>
      <w:proofErr w:type="spellStart"/>
      <w:r w:rsidRPr="0047631F">
        <w:t>essi</w:t>
      </w:r>
      <w:proofErr w:type="spellEnd"/>
      <w:r w:rsidRPr="0047631F">
        <w:t xml:space="preserve"> </w:t>
      </w:r>
      <w:proofErr w:type="spellStart"/>
      <w:r w:rsidRPr="0047631F">
        <w:t>unt</w:t>
      </w:r>
      <w:proofErr w:type="spellEnd"/>
      <w:r w:rsidRPr="0047631F">
        <w:t xml:space="preserve"> </w:t>
      </w:r>
      <w:proofErr w:type="spellStart"/>
      <w:r w:rsidRPr="0047631F">
        <w:t>fugit</w:t>
      </w:r>
      <w:proofErr w:type="spellEnd"/>
      <w:r w:rsidRPr="0047631F">
        <w:t xml:space="preserve"> </w:t>
      </w:r>
      <w:proofErr w:type="spellStart"/>
      <w:r w:rsidRPr="0047631F">
        <w:t>aut</w:t>
      </w:r>
      <w:proofErr w:type="spellEnd"/>
      <w:r w:rsidRPr="0047631F">
        <w:t xml:space="preserve"> </w:t>
      </w:r>
      <w:proofErr w:type="spellStart"/>
      <w:r w:rsidRPr="0047631F">
        <w:t>volor</w:t>
      </w:r>
      <w:proofErr w:type="spellEnd"/>
      <w:r w:rsidRPr="0047631F">
        <w:t xml:space="preserve"> </w:t>
      </w:r>
      <w:proofErr w:type="spellStart"/>
      <w:proofErr w:type="gramStart"/>
      <w:r w:rsidRPr="0047631F">
        <w:t>ratur</w:t>
      </w:r>
      <w:proofErr w:type="spellEnd"/>
      <w:r w:rsidRPr="0047631F">
        <w:t>?</w:t>
      </w:r>
      <w:proofErr w:type="gramEnd"/>
    </w:p>
    <w:p w14:paraId="3D9FC4F3" w14:textId="0302795F" w:rsidR="006A2248" w:rsidRPr="0047631F" w:rsidRDefault="006A2248" w:rsidP="006A2248">
      <w:proofErr w:type="spellStart"/>
      <w:r w:rsidRPr="0047631F">
        <w:t>Uciatur</w:t>
      </w:r>
      <w:proofErr w:type="spellEnd"/>
      <w:r w:rsidRPr="0047631F">
        <w:t xml:space="preserve"> </w:t>
      </w:r>
      <w:proofErr w:type="spellStart"/>
      <w:r w:rsidRPr="0047631F">
        <w:t>atet</w:t>
      </w:r>
      <w:proofErr w:type="spellEnd"/>
      <w:r w:rsidRPr="0047631F">
        <w:t xml:space="preserve"> </w:t>
      </w:r>
      <w:proofErr w:type="spellStart"/>
      <w:r w:rsidRPr="0047631F">
        <w:t>repello</w:t>
      </w:r>
      <w:proofErr w:type="spellEnd"/>
      <w:r w:rsidRPr="0047631F">
        <w:t xml:space="preserve"> </w:t>
      </w:r>
      <w:proofErr w:type="spellStart"/>
      <w:r w:rsidRPr="0047631F">
        <w:t>blaniatus</w:t>
      </w:r>
      <w:proofErr w:type="spellEnd"/>
      <w:r w:rsidRPr="0047631F">
        <w:t xml:space="preserve"> et </w:t>
      </w:r>
      <w:proofErr w:type="spellStart"/>
      <w:r w:rsidRPr="0047631F">
        <w:t>omnimax</w:t>
      </w:r>
      <w:proofErr w:type="spellEnd"/>
      <w:r w:rsidRPr="0047631F">
        <w:t xml:space="preserve"> </w:t>
      </w:r>
      <w:proofErr w:type="spellStart"/>
      <w:r w:rsidRPr="0047631F">
        <w:t>imporio</w:t>
      </w:r>
      <w:proofErr w:type="spellEnd"/>
      <w:r w:rsidRPr="0047631F">
        <w:t xml:space="preserve">. </w:t>
      </w:r>
      <w:proofErr w:type="spellStart"/>
      <w:r w:rsidRPr="0047631F">
        <w:t>Excearumqui</w:t>
      </w:r>
      <w:proofErr w:type="spellEnd"/>
      <w:r w:rsidRPr="0047631F">
        <w:t xml:space="preserve"> </w:t>
      </w:r>
      <w:proofErr w:type="spellStart"/>
      <w:r w:rsidRPr="0047631F">
        <w:t>venisi</w:t>
      </w:r>
      <w:proofErr w:type="spellEnd"/>
      <w:r w:rsidRPr="0047631F">
        <w:t xml:space="preserve"> </w:t>
      </w:r>
      <w:proofErr w:type="spellStart"/>
      <w:r w:rsidRPr="0047631F">
        <w:t>nimus</w:t>
      </w:r>
      <w:proofErr w:type="spellEnd"/>
      <w:r w:rsidRPr="0047631F">
        <w:t xml:space="preserve"> </w:t>
      </w:r>
      <w:proofErr w:type="spellStart"/>
      <w:r w:rsidRPr="0047631F">
        <w:t>nonserum</w:t>
      </w:r>
      <w:proofErr w:type="spellEnd"/>
      <w:r w:rsidRPr="0047631F">
        <w:t xml:space="preserve"> </w:t>
      </w:r>
      <w:proofErr w:type="spellStart"/>
      <w:r w:rsidRPr="0047631F">
        <w:t>expedi</w:t>
      </w:r>
      <w:proofErr w:type="spellEnd"/>
      <w:r w:rsidRPr="0047631F">
        <w:t xml:space="preserve"> non </w:t>
      </w:r>
      <w:proofErr w:type="spellStart"/>
      <w:r w:rsidRPr="0047631F">
        <w:t>nate</w:t>
      </w:r>
      <w:proofErr w:type="spellEnd"/>
      <w:r w:rsidRPr="0047631F">
        <w:t xml:space="preserve"> </w:t>
      </w:r>
      <w:proofErr w:type="spellStart"/>
      <w:r w:rsidRPr="0047631F">
        <w:t>nimus</w:t>
      </w:r>
      <w:proofErr w:type="spellEnd"/>
      <w:r w:rsidRPr="0047631F">
        <w:t xml:space="preserve"> </w:t>
      </w:r>
      <w:proofErr w:type="spellStart"/>
      <w:r w:rsidRPr="0047631F">
        <w:t>aut</w:t>
      </w:r>
      <w:proofErr w:type="spellEnd"/>
      <w:r w:rsidRPr="0047631F">
        <w:t xml:space="preserve"> ut </w:t>
      </w:r>
      <w:proofErr w:type="spellStart"/>
      <w:r w:rsidRPr="0047631F">
        <w:t>ullam</w:t>
      </w:r>
      <w:proofErr w:type="spellEnd"/>
      <w:r w:rsidRPr="0047631F">
        <w:t xml:space="preserve">, </w:t>
      </w:r>
      <w:proofErr w:type="spellStart"/>
      <w:r w:rsidRPr="0047631F">
        <w:t>offic</w:t>
      </w:r>
      <w:proofErr w:type="spellEnd"/>
      <w:r w:rsidRPr="0047631F">
        <w:t xml:space="preserve"> </w:t>
      </w:r>
      <w:proofErr w:type="spellStart"/>
      <w:r w:rsidRPr="0047631F">
        <w:t>torrum</w:t>
      </w:r>
      <w:proofErr w:type="spellEnd"/>
      <w:r w:rsidRPr="0047631F">
        <w:t xml:space="preserve"> </w:t>
      </w:r>
      <w:proofErr w:type="spellStart"/>
      <w:r w:rsidRPr="0047631F">
        <w:t>nihilicit</w:t>
      </w:r>
      <w:proofErr w:type="spellEnd"/>
      <w:r w:rsidRPr="0047631F">
        <w:t xml:space="preserve"> </w:t>
      </w:r>
      <w:proofErr w:type="spellStart"/>
      <w:r w:rsidRPr="0047631F">
        <w:t>explate</w:t>
      </w:r>
      <w:proofErr w:type="spellEnd"/>
      <w:r w:rsidRPr="0047631F">
        <w:t xml:space="preserve"> </w:t>
      </w:r>
      <w:proofErr w:type="spellStart"/>
      <w:r w:rsidRPr="0047631F">
        <w:t>volore</w:t>
      </w:r>
      <w:proofErr w:type="spellEnd"/>
      <w:r w:rsidRPr="0047631F">
        <w:t xml:space="preserve">, </w:t>
      </w:r>
      <w:proofErr w:type="spellStart"/>
      <w:r w:rsidRPr="0047631F">
        <w:t>eniminit</w:t>
      </w:r>
      <w:proofErr w:type="spellEnd"/>
      <w:r w:rsidRPr="0047631F">
        <w:t xml:space="preserve">, alita qui qui </w:t>
      </w:r>
      <w:proofErr w:type="spellStart"/>
      <w:r w:rsidRPr="0047631F">
        <w:t>conetur</w:t>
      </w:r>
      <w:proofErr w:type="spellEnd"/>
      <w:r w:rsidRPr="0047631F">
        <w:t xml:space="preserve">, ut </w:t>
      </w:r>
      <w:proofErr w:type="spellStart"/>
      <w:r w:rsidRPr="0047631F">
        <w:t>aliquodit</w:t>
      </w:r>
      <w:proofErr w:type="spellEnd"/>
      <w:r w:rsidRPr="0047631F">
        <w:t xml:space="preserve"> </w:t>
      </w:r>
      <w:proofErr w:type="spellStart"/>
      <w:r w:rsidRPr="0047631F">
        <w:t>renda</w:t>
      </w:r>
      <w:proofErr w:type="spellEnd"/>
      <w:r w:rsidRPr="0047631F">
        <w:t xml:space="preserve"> </w:t>
      </w:r>
      <w:proofErr w:type="spellStart"/>
      <w:r w:rsidRPr="0047631F">
        <w:t>dolorem</w:t>
      </w:r>
      <w:proofErr w:type="spellEnd"/>
      <w:r w:rsidRPr="0047631F">
        <w:t xml:space="preserve"> </w:t>
      </w:r>
      <w:proofErr w:type="spellStart"/>
      <w:r w:rsidRPr="0047631F">
        <w:t>quaeceat</w:t>
      </w:r>
      <w:proofErr w:type="spellEnd"/>
      <w:r w:rsidRPr="0047631F">
        <w:t>.</w:t>
      </w:r>
    </w:p>
    <w:p w14:paraId="117DD4F1" w14:textId="5C6CDD04" w:rsidR="00A17FAD" w:rsidRPr="0047631F" w:rsidRDefault="00A17FAD" w:rsidP="006A2248"/>
    <w:p w14:paraId="6559AE17" w14:textId="5FE93E56" w:rsidR="00A17FAD" w:rsidRPr="0047631F" w:rsidRDefault="00A17FAD" w:rsidP="006A2248"/>
    <w:p w14:paraId="7FA1397D" w14:textId="120957EA" w:rsidR="00A17FAD" w:rsidRPr="0047631F" w:rsidRDefault="00A17FAD" w:rsidP="006A2248">
      <w:r w:rsidRPr="00523807">
        <w:rPr>
          <w:noProof/>
          <w:lang w:eastAsia="fr-FR"/>
        </w:rPr>
        <w:drawing>
          <wp:anchor distT="180340" distB="180340" distL="540385" distR="540385" simplePos="0" relativeHeight="251664384" behindDoc="1" locked="0" layoutInCell="1" allowOverlap="1" wp14:anchorId="2DC53715" wp14:editId="4B8235CC">
            <wp:simplePos x="0" y="0"/>
            <wp:positionH relativeFrom="margin">
              <wp:posOffset>3053751</wp:posOffset>
            </wp:positionH>
            <wp:positionV relativeFrom="paragraph">
              <wp:posOffset>296545</wp:posOffset>
            </wp:positionV>
            <wp:extent cx="2984400" cy="3589200"/>
            <wp:effectExtent l="0" t="0" r="6985" b="0"/>
            <wp:wrapTight wrapText="bothSides">
              <wp:wrapPolygon edited="0">
                <wp:start x="0" y="0"/>
                <wp:lineTo x="0" y="21439"/>
                <wp:lineTo x="21513" y="21439"/>
                <wp:lineTo x="21513" y="0"/>
                <wp:lineTo x="0" y="0"/>
              </wp:wrapPolygon>
            </wp:wrapTight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" r="50642" b="35360"/>
                    <a:stretch/>
                  </pic:blipFill>
                  <pic:spPr bwMode="auto">
                    <a:xfrm>
                      <a:off x="0" y="0"/>
                      <a:ext cx="2984400" cy="358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D9982C" w14:textId="505E1782" w:rsidR="006A2248" w:rsidRPr="00523807" w:rsidRDefault="006A2248" w:rsidP="006A2248">
      <w:pPr>
        <w:pStyle w:val="Ttulo3"/>
      </w:pPr>
      <w:bookmarkStart w:id="6" w:name="_Toc66703200"/>
      <w:r w:rsidRPr="00523807">
        <w:t xml:space="preserve">Second </w:t>
      </w:r>
      <w:r w:rsidR="00A11993" w:rsidRPr="00523807">
        <w:t>picture</w:t>
      </w:r>
      <w:bookmarkEnd w:id="6"/>
    </w:p>
    <w:p w14:paraId="51AFB416" w14:textId="77777777" w:rsidR="006A2248" w:rsidRPr="0047631F" w:rsidRDefault="006A2248" w:rsidP="006A2248">
      <w:pPr>
        <w:spacing w:after="283"/>
      </w:pPr>
      <w:r w:rsidRPr="0047631F">
        <w:t xml:space="preserve">Apis </w:t>
      </w:r>
      <w:proofErr w:type="spellStart"/>
      <w:r w:rsidRPr="0047631F">
        <w:t>alitassus</w:t>
      </w:r>
      <w:proofErr w:type="spellEnd"/>
      <w:r w:rsidRPr="0047631F">
        <w:t xml:space="preserve"> </w:t>
      </w:r>
      <w:proofErr w:type="spellStart"/>
      <w:r w:rsidRPr="0047631F">
        <w:t>nossit</w:t>
      </w:r>
      <w:proofErr w:type="spellEnd"/>
      <w:r w:rsidRPr="0047631F">
        <w:t xml:space="preserve"> </w:t>
      </w:r>
      <w:proofErr w:type="spellStart"/>
      <w:r w:rsidRPr="0047631F">
        <w:t>laut</w:t>
      </w:r>
      <w:proofErr w:type="spellEnd"/>
      <w:r w:rsidRPr="0047631F">
        <w:t xml:space="preserve"> </w:t>
      </w:r>
      <w:proofErr w:type="spellStart"/>
      <w:r w:rsidRPr="0047631F">
        <w:t>voluptatur</w:t>
      </w:r>
      <w:proofErr w:type="spellEnd"/>
      <w:r w:rsidRPr="0047631F">
        <w:t xml:space="preserve"> </w:t>
      </w:r>
      <w:proofErr w:type="spellStart"/>
      <w:r w:rsidRPr="0047631F">
        <w:t>rernam</w:t>
      </w:r>
      <w:proofErr w:type="spellEnd"/>
      <w:r w:rsidRPr="0047631F">
        <w:t xml:space="preserve"> et la quo tem </w:t>
      </w:r>
      <w:proofErr w:type="spellStart"/>
      <w:r w:rsidRPr="0047631F">
        <w:t>sit</w:t>
      </w:r>
      <w:proofErr w:type="spellEnd"/>
      <w:r w:rsidRPr="0047631F">
        <w:t xml:space="preserve"> </w:t>
      </w:r>
      <w:proofErr w:type="spellStart"/>
      <w:r w:rsidRPr="0047631F">
        <w:t>omnimusae</w:t>
      </w:r>
      <w:proofErr w:type="spellEnd"/>
      <w:r w:rsidRPr="0047631F">
        <w:t xml:space="preserve"> verum </w:t>
      </w:r>
      <w:proofErr w:type="spellStart"/>
      <w:r w:rsidRPr="0047631F">
        <w:t>volorer</w:t>
      </w:r>
      <w:proofErr w:type="spellEnd"/>
      <w:r w:rsidRPr="0047631F">
        <w:t xml:space="preserve"> </w:t>
      </w:r>
      <w:proofErr w:type="spellStart"/>
      <w:r w:rsidRPr="0047631F">
        <w:t>chillo</w:t>
      </w:r>
      <w:proofErr w:type="spellEnd"/>
      <w:r w:rsidRPr="0047631F">
        <w:t xml:space="preserve"> </w:t>
      </w:r>
      <w:proofErr w:type="spellStart"/>
      <w:r w:rsidRPr="0047631F">
        <w:t>ius</w:t>
      </w:r>
      <w:proofErr w:type="spellEnd"/>
      <w:r w:rsidRPr="0047631F">
        <w:t>.</w:t>
      </w:r>
    </w:p>
    <w:p w14:paraId="2647A856" w14:textId="003D5591" w:rsidR="006A2248" w:rsidRPr="0047631F" w:rsidRDefault="006A2248" w:rsidP="006A2248">
      <w:r w:rsidRPr="0047631F">
        <w:t xml:space="preserve">Nos </w:t>
      </w:r>
      <w:proofErr w:type="spellStart"/>
      <w:r w:rsidRPr="0047631F">
        <w:t>sit</w:t>
      </w:r>
      <w:proofErr w:type="spellEnd"/>
      <w:r w:rsidRPr="0047631F">
        <w:t xml:space="preserve"> </w:t>
      </w:r>
      <w:proofErr w:type="spellStart"/>
      <w:r w:rsidRPr="0047631F">
        <w:t>volorrorepe</w:t>
      </w:r>
      <w:proofErr w:type="spellEnd"/>
      <w:r w:rsidRPr="0047631F">
        <w:t xml:space="preserve"> </w:t>
      </w:r>
      <w:proofErr w:type="spellStart"/>
      <w:r w:rsidRPr="0047631F">
        <w:t>dolorios</w:t>
      </w:r>
      <w:proofErr w:type="spellEnd"/>
      <w:r w:rsidRPr="0047631F">
        <w:t xml:space="preserve"> que </w:t>
      </w:r>
      <w:proofErr w:type="spellStart"/>
      <w:r w:rsidRPr="0047631F">
        <w:t>maior</w:t>
      </w:r>
      <w:proofErr w:type="spellEnd"/>
      <w:r w:rsidRPr="0047631F">
        <w:t xml:space="preserve"> arum </w:t>
      </w:r>
      <w:proofErr w:type="spellStart"/>
      <w:r w:rsidRPr="0047631F">
        <w:t>hictibusda</w:t>
      </w:r>
      <w:proofErr w:type="spellEnd"/>
      <w:r w:rsidRPr="0047631F">
        <w:t xml:space="preserve"> con </w:t>
      </w:r>
      <w:proofErr w:type="spellStart"/>
      <w:r w:rsidRPr="0047631F">
        <w:t>corum</w:t>
      </w:r>
      <w:proofErr w:type="spellEnd"/>
      <w:r w:rsidRPr="0047631F">
        <w:t xml:space="preserve"> </w:t>
      </w:r>
      <w:proofErr w:type="spellStart"/>
      <w:r w:rsidRPr="0047631F">
        <w:t>fugit</w:t>
      </w:r>
      <w:proofErr w:type="spellEnd"/>
      <w:r w:rsidRPr="0047631F">
        <w:t xml:space="preserve"> </w:t>
      </w:r>
      <w:proofErr w:type="spellStart"/>
      <w:r w:rsidRPr="0047631F">
        <w:t>odis</w:t>
      </w:r>
      <w:proofErr w:type="spellEnd"/>
      <w:r w:rsidRPr="0047631F">
        <w:t xml:space="preserve"> </w:t>
      </w:r>
      <w:proofErr w:type="spellStart"/>
      <w:r w:rsidRPr="0047631F">
        <w:t>autempor</w:t>
      </w:r>
      <w:proofErr w:type="spellEnd"/>
      <w:r w:rsidRPr="0047631F">
        <w:t xml:space="preserve"> as </w:t>
      </w:r>
      <w:proofErr w:type="spellStart"/>
      <w:r w:rsidRPr="0047631F">
        <w:t>intur</w:t>
      </w:r>
      <w:proofErr w:type="spellEnd"/>
      <w:r w:rsidRPr="0047631F">
        <w:t xml:space="preserve">. </w:t>
      </w:r>
      <w:proofErr w:type="spellStart"/>
      <w:r w:rsidRPr="0047631F">
        <w:t>Otatur</w:t>
      </w:r>
      <w:proofErr w:type="spellEnd"/>
      <w:r w:rsidRPr="0047631F">
        <w:t xml:space="preserve"> accusa sa </w:t>
      </w:r>
      <w:proofErr w:type="spellStart"/>
      <w:r w:rsidRPr="0047631F">
        <w:t>pero</w:t>
      </w:r>
      <w:proofErr w:type="spellEnd"/>
      <w:r w:rsidRPr="0047631F">
        <w:t xml:space="preserve"> et </w:t>
      </w:r>
      <w:proofErr w:type="spellStart"/>
      <w:r w:rsidRPr="0047631F">
        <w:t>laut</w:t>
      </w:r>
      <w:proofErr w:type="spellEnd"/>
      <w:r w:rsidRPr="0047631F">
        <w:t xml:space="preserve"> </w:t>
      </w:r>
      <w:proofErr w:type="spellStart"/>
      <w:r w:rsidRPr="0047631F">
        <w:t>fuga</w:t>
      </w:r>
      <w:proofErr w:type="spellEnd"/>
      <w:r w:rsidRPr="0047631F">
        <w:t xml:space="preserve">. </w:t>
      </w:r>
      <w:proofErr w:type="spellStart"/>
      <w:r w:rsidRPr="0047631F">
        <w:t>Estiis</w:t>
      </w:r>
      <w:proofErr w:type="spellEnd"/>
      <w:r w:rsidRPr="0047631F">
        <w:t xml:space="preserve"> </w:t>
      </w:r>
      <w:proofErr w:type="spellStart"/>
      <w:r w:rsidRPr="0047631F">
        <w:t>aut</w:t>
      </w:r>
      <w:proofErr w:type="spellEnd"/>
      <w:r w:rsidRPr="0047631F">
        <w:t xml:space="preserve"> </w:t>
      </w:r>
      <w:proofErr w:type="spellStart"/>
      <w:r w:rsidRPr="0047631F">
        <w:t>incidelecum</w:t>
      </w:r>
      <w:proofErr w:type="spellEnd"/>
      <w:r w:rsidRPr="0047631F">
        <w:t xml:space="preserve"> </w:t>
      </w:r>
      <w:proofErr w:type="spellStart"/>
      <w:r w:rsidRPr="0047631F">
        <w:t>fugias</w:t>
      </w:r>
      <w:proofErr w:type="spellEnd"/>
      <w:r w:rsidRPr="0047631F">
        <w:t xml:space="preserve"> </w:t>
      </w:r>
      <w:proofErr w:type="spellStart"/>
      <w:r w:rsidRPr="0047631F">
        <w:t>nestio</w:t>
      </w:r>
      <w:proofErr w:type="spellEnd"/>
      <w:r w:rsidRPr="0047631F">
        <w:t xml:space="preserve">. Ex </w:t>
      </w:r>
      <w:proofErr w:type="spellStart"/>
      <w:r w:rsidRPr="0047631F">
        <w:t>eiciasiti</w:t>
      </w:r>
      <w:proofErr w:type="spellEnd"/>
      <w:r w:rsidRPr="0047631F">
        <w:t xml:space="preserve"> </w:t>
      </w:r>
      <w:proofErr w:type="spellStart"/>
      <w:r w:rsidRPr="0047631F">
        <w:t>quaspidus</w:t>
      </w:r>
      <w:proofErr w:type="spellEnd"/>
      <w:r w:rsidRPr="0047631F">
        <w:t xml:space="preserve">, </w:t>
      </w:r>
      <w:proofErr w:type="spellStart"/>
      <w:r w:rsidRPr="0047631F">
        <w:t>omnis</w:t>
      </w:r>
      <w:proofErr w:type="spellEnd"/>
      <w:r w:rsidRPr="0047631F">
        <w:t xml:space="preserve"> </w:t>
      </w:r>
      <w:proofErr w:type="spellStart"/>
      <w:r w:rsidRPr="0047631F">
        <w:t>repudam</w:t>
      </w:r>
      <w:proofErr w:type="spellEnd"/>
      <w:r w:rsidRPr="0047631F">
        <w:t xml:space="preserve"> </w:t>
      </w:r>
      <w:proofErr w:type="spellStart"/>
      <w:r w:rsidRPr="0047631F">
        <w:t>vereius</w:t>
      </w:r>
      <w:proofErr w:type="spellEnd"/>
      <w:r w:rsidRPr="0047631F">
        <w:t xml:space="preserve"> </w:t>
      </w:r>
      <w:proofErr w:type="spellStart"/>
      <w:r w:rsidRPr="0047631F">
        <w:t>asit</w:t>
      </w:r>
      <w:proofErr w:type="spellEnd"/>
      <w:r w:rsidRPr="0047631F">
        <w:t xml:space="preserve"> </w:t>
      </w:r>
      <w:proofErr w:type="spellStart"/>
      <w:r w:rsidRPr="0047631F">
        <w:t>idus</w:t>
      </w:r>
      <w:proofErr w:type="spellEnd"/>
      <w:r w:rsidRPr="0047631F">
        <w:t xml:space="preserve"> ut </w:t>
      </w:r>
      <w:proofErr w:type="spellStart"/>
      <w:r w:rsidRPr="0047631F">
        <w:t>doluptium</w:t>
      </w:r>
      <w:proofErr w:type="spellEnd"/>
      <w:r w:rsidRPr="0047631F">
        <w:t xml:space="preserve"> </w:t>
      </w:r>
      <w:proofErr w:type="spellStart"/>
      <w:r w:rsidRPr="0047631F">
        <w:t>sum</w:t>
      </w:r>
      <w:proofErr w:type="spellEnd"/>
      <w:r w:rsidRPr="0047631F">
        <w:t xml:space="preserve"> </w:t>
      </w:r>
      <w:proofErr w:type="spellStart"/>
      <w:r w:rsidRPr="0047631F">
        <w:t>evellaborion</w:t>
      </w:r>
      <w:proofErr w:type="spellEnd"/>
      <w:r w:rsidRPr="0047631F">
        <w:t xml:space="preserve"> </w:t>
      </w:r>
      <w:proofErr w:type="spellStart"/>
      <w:r w:rsidRPr="0047631F">
        <w:t>ent</w:t>
      </w:r>
      <w:proofErr w:type="spellEnd"/>
      <w:r w:rsidRPr="0047631F">
        <w:t xml:space="preserve"> </w:t>
      </w:r>
      <w:proofErr w:type="spellStart"/>
      <w:r w:rsidRPr="0047631F">
        <w:t>volenia</w:t>
      </w:r>
      <w:proofErr w:type="spellEnd"/>
      <w:r w:rsidRPr="0047631F">
        <w:t xml:space="preserve"> </w:t>
      </w:r>
      <w:proofErr w:type="spellStart"/>
      <w:r w:rsidRPr="0047631F">
        <w:t>tquosant</w:t>
      </w:r>
      <w:proofErr w:type="spellEnd"/>
      <w:r w:rsidRPr="0047631F">
        <w:t xml:space="preserve"> </w:t>
      </w:r>
      <w:proofErr w:type="spellStart"/>
      <w:r w:rsidRPr="0047631F">
        <w:t>offic</w:t>
      </w:r>
      <w:proofErr w:type="spellEnd"/>
      <w:r w:rsidRPr="0047631F">
        <w:t xml:space="preserve"> </w:t>
      </w:r>
      <w:proofErr w:type="spellStart"/>
      <w:r w:rsidRPr="0047631F">
        <w:t>tota</w:t>
      </w:r>
      <w:proofErr w:type="spellEnd"/>
      <w:r w:rsidRPr="0047631F">
        <w:t xml:space="preserve"> </w:t>
      </w:r>
      <w:proofErr w:type="spellStart"/>
      <w:r w:rsidRPr="0047631F">
        <w:t>sam</w:t>
      </w:r>
      <w:proofErr w:type="spellEnd"/>
      <w:r w:rsidRPr="0047631F">
        <w:t xml:space="preserve"> </w:t>
      </w:r>
      <w:proofErr w:type="spellStart"/>
      <w:r w:rsidRPr="0047631F">
        <w:t>nihitat</w:t>
      </w:r>
      <w:proofErr w:type="spellEnd"/>
      <w:r w:rsidRPr="0047631F">
        <w:t xml:space="preserve"> </w:t>
      </w:r>
      <w:proofErr w:type="spellStart"/>
      <w:r w:rsidRPr="0047631F">
        <w:t>ibuscia</w:t>
      </w:r>
      <w:proofErr w:type="spellEnd"/>
      <w:r w:rsidRPr="0047631F">
        <w:t xml:space="preserve"> </w:t>
      </w:r>
      <w:proofErr w:type="spellStart"/>
      <w:r w:rsidRPr="0047631F">
        <w:t>nobit</w:t>
      </w:r>
      <w:proofErr w:type="spellEnd"/>
      <w:r w:rsidRPr="0047631F">
        <w:t xml:space="preserve"> </w:t>
      </w:r>
      <w:proofErr w:type="spellStart"/>
      <w:r w:rsidRPr="0047631F">
        <w:t>aut</w:t>
      </w:r>
      <w:proofErr w:type="spellEnd"/>
      <w:r w:rsidRPr="0047631F">
        <w:t xml:space="preserve"> quo </w:t>
      </w:r>
      <w:proofErr w:type="spellStart"/>
      <w:r w:rsidRPr="0047631F">
        <w:t>beaquiscium</w:t>
      </w:r>
      <w:proofErr w:type="spellEnd"/>
      <w:r w:rsidRPr="0047631F">
        <w:t xml:space="preserve">, </w:t>
      </w:r>
      <w:proofErr w:type="spellStart"/>
      <w:r w:rsidRPr="0047631F">
        <w:t>volorio</w:t>
      </w:r>
      <w:proofErr w:type="spellEnd"/>
      <w:r w:rsidRPr="0047631F">
        <w:t xml:space="preserve"> </w:t>
      </w:r>
      <w:proofErr w:type="spellStart"/>
      <w:r w:rsidRPr="0047631F">
        <w:t>blab</w:t>
      </w:r>
      <w:proofErr w:type="spellEnd"/>
      <w:r w:rsidRPr="0047631F">
        <w:t xml:space="preserve"> </w:t>
      </w:r>
      <w:proofErr w:type="spellStart"/>
      <w:r w:rsidRPr="0047631F">
        <w:t>ium</w:t>
      </w:r>
      <w:proofErr w:type="spellEnd"/>
      <w:r w:rsidRPr="0047631F">
        <w:t xml:space="preserve"> </w:t>
      </w:r>
      <w:proofErr w:type="spellStart"/>
      <w:r w:rsidRPr="0047631F">
        <w:t>volorrum</w:t>
      </w:r>
      <w:proofErr w:type="spellEnd"/>
      <w:r w:rsidRPr="0047631F">
        <w:t xml:space="preserve"> </w:t>
      </w:r>
      <w:proofErr w:type="spellStart"/>
      <w:r w:rsidRPr="0047631F">
        <w:t>venimagnient</w:t>
      </w:r>
      <w:proofErr w:type="spellEnd"/>
      <w:r w:rsidRPr="0047631F">
        <w:t xml:space="preserve"> </w:t>
      </w:r>
      <w:proofErr w:type="spellStart"/>
      <w:r w:rsidRPr="0047631F">
        <w:t>ipis</w:t>
      </w:r>
      <w:proofErr w:type="spellEnd"/>
      <w:r w:rsidRPr="0047631F">
        <w:t xml:space="preserve"> ma </w:t>
      </w:r>
      <w:proofErr w:type="spellStart"/>
      <w:r w:rsidRPr="0047631F">
        <w:t>prationsecti</w:t>
      </w:r>
      <w:proofErr w:type="spellEnd"/>
      <w:r w:rsidRPr="0047631F">
        <w:t xml:space="preserve"> </w:t>
      </w:r>
      <w:proofErr w:type="spellStart"/>
      <w:r w:rsidRPr="0047631F">
        <w:t>ilibusdae</w:t>
      </w:r>
      <w:proofErr w:type="spellEnd"/>
      <w:r w:rsidRPr="0047631F">
        <w:t xml:space="preserve"> </w:t>
      </w:r>
      <w:proofErr w:type="spellStart"/>
      <w:r w:rsidRPr="0047631F">
        <w:t>sero</w:t>
      </w:r>
      <w:proofErr w:type="spellEnd"/>
      <w:r w:rsidRPr="0047631F">
        <w:t xml:space="preserve"> </w:t>
      </w:r>
      <w:proofErr w:type="spellStart"/>
      <w:r w:rsidRPr="0047631F">
        <w:t>doluptat</w:t>
      </w:r>
      <w:proofErr w:type="spellEnd"/>
      <w:r w:rsidRPr="0047631F">
        <w:t>.</w:t>
      </w:r>
    </w:p>
    <w:p w14:paraId="4C085080" w14:textId="5919F0C7" w:rsidR="006A2248" w:rsidRPr="0047631F" w:rsidRDefault="006A2248">
      <w:pPr>
        <w:spacing w:after="0"/>
      </w:pPr>
      <w:r w:rsidRPr="0047631F">
        <w:br w:type="page"/>
      </w:r>
    </w:p>
    <w:p w14:paraId="3CD6FDEA" w14:textId="06AFE6F9" w:rsidR="006A2248" w:rsidRPr="00523807" w:rsidRDefault="006A2248" w:rsidP="006A2248">
      <w:pPr>
        <w:pStyle w:val="Ttulo2"/>
      </w:pPr>
      <w:bookmarkStart w:id="7" w:name="_Toc66703201"/>
      <w:r w:rsidRPr="00523807">
        <w:lastRenderedPageBreak/>
        <w:t>Combination</w:t>
      </w:r>
      <w:bookmarkEnd w:id="7"/>
    </w:p>
    <w:p w14:paraId="268DF0BD" w14:textId="42CB9C7E" w:rsidR="00A17FAD" w:rsidRPr="00523807" w:rsidRDefault="00A17FAD" w:rsidP="002821DC">
      <w:pPr>
        <w:rPr>
          <w:lang w:val="en-US"/>
        </w:rPr>
      </w:pPr>
      <w:r w:rsidRPr="00523807">
        <w:rPr>
          <w:noProof/>
          <w:lang w:eastAsia="fr-FR"/>
        </w:rPr>
        <w:drawing>
          <wp:anchor distT="180340" distB="180340" distL="540385" distR="540385" simplePos="0" relativeHeight="251666432" behindDoc="1" locked="0" layoutInCell="1" allowOverlap="1" wp14:anchorId="78D73CBD" wp14:editId="183F5E06">
            <wp:simplePos x="0" y="0"/>
            <wp:positionH relativeFrom="margin">
              <wp:align>right</wp:align>
            </wp:positionH>
            <wp:positionV relativeFrom="paragraph">
              <wp:posOffset>294556</wp:posOffset>
            </wp:positionV>
            <wp:extent cx="2984400" cy="3589200"/>
            <wp:effectExtent l="0" t="0" r="6985" b="0"/>
            <wp:wrapTight wrapText="bothSides">
              <wp:wrapPolygon edited="0">
                <wp:start x="0" y="0"/>
                <wp:lineTo x="0" y="21439"/>
                <wp:lineTo x="21513" y="21439"/>
                <wp:lineTo x="21513" y="0"/>
                <wp:lineTo x="0" y="0"/>
              </wp:wrapPolygon>
            </wp:wrapTight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" r="50642" b="35360"/>
                    <a:stretch/>
                  </pic:blipFill>
                  <pic:spPr bwMode="auto">
                    <a:xfrm>
                      <a:off x="0" y="0"/>
                      <a:ext cx="2984400" cy="358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9DF5F2" w14:textId="24F05B7B" w:rsidR="00A17FAD" w:rsidRPr="00523807" w:rsidRDefault="00A17FAD" w:rsidP="002821DC">
      <w:pPr>
        <w:rPr>
          <w:lang w:val="en-US"/>
        </w:rPr>
      </w:pPr>
    </w:p>
    <w:p w14:paraId="56665566" w14:textId="5FE227E6" w:rsidR="00A17FAD" w:rsidRPr="00523807" w:rsidRDefault="00A17FAD" w:rsidP="002821DC">
      <w:pPr>
        <w:rPr>
          <w:lang w:val="en-US"/>
        </w:rPr>
      </w:pPr>
    </w:p>
    <w:p w14:paraId="3482F094" w14:textId="44E8AB18" w:rsidR="006A2248" w:rsidRPr="0047631F" w:rsidRDefault="006A2248" w:rsidP="002821DC">
      <w:proofErr w:type="spellStart"/>
      <w:r w:rsidRPr="0047631F">
        <w:t>Itam</w:t>
      </w:r>
      <w:proofErr w:type="spellEnd"/>
      <w:r w:rsidRPr="0047631F">
        <w:t xml:space="preserve"> </w:t>
      </w:r>
      <w:proofErr w:type="spellStart"/>
      <w:r w:rsidRPr="0047631F">
        <w:t>int</w:t>
      </w:r>
      <w:proofErr w:type="spellEnd"/>
      <w:r w:rsidRPr="0047631F">
        <w:t xml:space="preserve">. Da non </w:t>
      </w:r>
      <w:proofErr w:type="spellStart"/>
      <w:r w:rsidRPr="0047631F">
        <w:t>cupic</w:t>
      </w:r>
      <w:proofErr w:type="spellEnd"/>
      <w:r w:rsidRPr="0047631F">
        <w:t xml:space="preserve"> to </w:t>
      </w:r>
      <w:proofErr w:type="spellStart"/>
      <w:r w:rsidRPr="0047631F">
        <w:t>volorene</w:t>
      </w:r>
      <w:proofErr w:type="spellEnd"/>
      <w:r w:rsidRPr="0047631F">
        <w:t xml:space="preserve"> </w:t>
      </w:r>
      <w:proofErr w:type="spellStart"/>
      <w:r w:rsidRPr="0047631F">
        <w:t>nonsequ</w:t>
      </w:r>
      <w:proofErr w:type="spellEnd"/>
      <w:r w:rsidRPr="0047631F">
        <w:t xml:space="preserve"> </w:t>
      </w:r>
      <w:proofErr w:type="spellStart"/>
      <w:r w:rsidRPr="0047631F">
        <w:t>iaspelici</w:t>
      </w:r>
      <w:proofErr w:type="spellEnd"/>
      <w:r w:rsidRPr="0047631F">
        <w:t xml:space="preserve"> </w:t>
      </w:r>
      <w:proofErr w:type="spellStart"/>
      <w:r w:rsidRPr="0047631F">
        <w:t>omnis</w:t>
      </w:r>
      <w:proofErr w:type="spellEnd"/>
      <w:r w:rsidRPr="0047631F">
        <w:t xml:space="preserve"> </w:t>
      </w:r>
      <w:proofErr w:type="spellStart"/>
      <w:r w:rsidRPr="0047631F">
        <w:t>abo</w:t>
      </w:r>
      <w:proofErr w:type="spellEnd"/>
      <w:r w:rsidRPr="0047631F">
        <w:t xml:space="preserve">. Nem </w:t>
      </w:r>
      <w:proofErr w:type="spellStart"/>
      <w:r w:rsidRPr="0047631F">
        <w:t>velis</w:t>
      </w:r>
      <w:proofErr w:type="spellEnd"/>
      <w:r w:rsidRPr="0047631F">
        <w:t xml:space="preserve"> accus, que nus </w:t>
      </w:r>
      <w:proofErr w:type="spellStart"/>
      <w:r w:rsidRPr="0047631F">
        <w:t>ere</w:t>
      </w:r>
      <w:proofErr w:type="spellEnd"/>
      <w:r w:rsidRPr="0047631F">
        <w:t xml:space="preserve"> </w:t>
      </w:r>
      <w:proofErr w:type="spellStart"/>
      <w:r w:rsidRPr="0047631F">
        <w:t>nim</w:t>
      </w:r>
      <w:proofErr w:type="spellEnd"/>
      <w:r w:rsidRPr="0047631F">
        <w:t xml:space="preserve"> </w:t>
      </w:r>
      <w:proofErr w:type="spellStart"/>
      <w:r w:rsidRPr="0047631F">
        <w:t>fugiatem</w:t>
      </w:r>
      <w:proofErr w:type="spellEnd"/>
      <w:r w:rsidRPr="0047631F">
        <w:t xml:space="preserve"> et </w:t>
      </w:r>
      <w:proofErr w:type="spellStart"/>
      <w:r w:rsidRPr="0047631F">
        <w:t>etur</w:t>
      </w:r>
      <w:proofErr w:type="spellEnd"/>
      <w:r w:rsidRPr="0047631F">
        <w:t xml:space="preserve"> </w:t>
      </w:r>
      <w:proofErr w:type="spellStart"/>
      <w:r w:rsidRPr="0047631F">
        <w:t>sit</w:t>
      </w:r>
      <w:proofErr w:type="spellEnd"/>
      <w:r w:rsidRPr="0047631F">
        <w:t xml:space="preserve"> </w:t>
      </w:r>
      <w:proofErr w:type="spellStart"/>
      <w:r w:rsidRPr="0047631F">
        <w:t>fugitat</w:t>
      </w:r>
      <w:proofErr w:type="spellEnd"/>
      <w:r w:rsidRPr="0047631F">
        <w:t xml:space="preserve"> </w:t>
      </w:r>
      <w:proofErr w:type="spellStart"/>
      <w:r w:rsidRPr="0047631F">
        <w:t>aut</w:t>
      </w:r>
      <w:proofErr w:type="spellEnd"/>
      <w:r w:rsidRPr="0047631F">
        <w:t xml:space="preserve"> quid </w:t>
      </w:r>
      <w:proofErr w:type="spellStart"/>
      <w:r w:rsidRPr="0047631F">
        <w:t>quias</w:t>
      </w:r>
      <w:proofErr w:type="spellEnd"/>
      <w:r w:rsidRPr="0047631F">
        <w:t xml:space="preserve"> ad quia </w:t>
      </w:r>
      <w:proofErr w:type="spellStart"/>
      <w:r w:rsidRPr="0047631F">
        <w:t>perate</w:t>
      </w:r>
      <w:proofErr w:type="spellEnd"/>
      <w:r w:rsidRPr="0047631F">
        <w:t xml:space="preserve"> il </w:t>
      </w:r>
      <w:proofErr w:type="spellStart"/>
      <w:r w:rsidRPr="0047631F">
        <w:t>erunt</w:t>
      </w:r>
      <w:proofErr w:type="spellEnd"/>
      <w:r w:rsidRPr="0047631F">
        <w:t xml:space="preserve"> </w:t>
      </w:r>
      <w:proofErr w:type="spellStart"/>
      <w:r w:rsidRPr="0047631F">
        <w:t>asperspe</w:t>
      </w:r>
      <w:proofErr w:type="spellEnd"/>
      <w:r w:rsidRPr="0047631F">
        <w:t xml:space="preserve"> </w:t>
      </w:r>
      <w:proofErr w:type="spellStart"/>
      <w:r w:rsidRPr="0047631F">
        <w:t>voluptate</w:t>
      </w:r>
      <w:proofErr w:type="spellEnd"/>
      <w:r w:rsidRPr="0047631F">
        <w:t xml:space="preserve"> </w:t>
      </w:r>
      <w:proofErr w:type="spellStart"/>
      <w:r w:rsidRPr="0047631F">
        <w:t>num</w:t>
      </w:r>
      <w:proofErr w:type="spellEnd"/>
      <w:r w:rsidRPr="0047631F">
        <w:t xml:space="preserve"> qui con et de </w:t>
      </w:r>
      <w:proofErr w:type="spellStart"/>
      <w:r w:rsidRPr="0047631F">
        <w:t>earum</w:t>
      </w:r>
      <w:proofErr w:type="spellEnd"/>
      <w:r w:rsidRPr="0047631F">
        <w:t xml:space="preserve"> </w:t>
      </w:r>
      <w:proofErr w:type="spellStart"/>
      <w:r w:rsidRPr="0047631F">
        <w:t>fugiti</w:t>
      </w:r>
      <w:proofErr w:type="spellEnd"/>
      <w:r w:rsidRPr="0047631F">
        <w:t xml:space="preserve"> </w:t>
      </w:r>
      <w:proofErr w:type="spellStart"/>
      <w:r w:rsidRPr="0047631F">
        <w:t>debis</w:t>
      </w:r>
      <w:proofErr w:type="spellEnd"/>
      <w:r w:rsidRPr="0047631F">
        <w:t xml:space="preserve"> ut </w:t>
      </w:r>
      <w:proofErr w:type="spellStart"/>
      <w:r w:rsidRPr="0047631F">
        <w:t>laborerum</w:t>
      </w:r>
      <w:proofErr w:type="spellEnd"/>
      <w:r w:rsidRPr="0047631F">
        <w:t xml:space="preserve"> </w:t>
      </w:r>
      <w:proofErr w:type="spellStart"/>
      <w:r w:rsidRPr="0047631F">
        <w:t>vid</w:t>
      </w:r>
      <w:proofErr w:type="spellEnd"/>
      <w:r w:rsidRPr="0047631F">
        <w:t xml:space="preserve"> </w:t>
      </w:r>
      <w:proofErr w:type="spellStart"/>
      <w:r w:rsidRPr="0047631F">
        <w:t>essi</w:t>
      </w:r>
      <w:proofErr w:type="spellEnd"/>
      <w:r w:rsidRPr="0047631F">
        <w:t xml:space="preserve"> </w:t>
      </w:r>
      <w:proofErr w:type="spellStart"/>
      <w:r w:rsidRPr="0047631F">
        <w:t>unt</w:t>
      </w:r>
      <w:proofErr w:type="spellEnd"/>
      <w:r w:rsidRPr="0047631F">
        <w:t xml:space="preserve"> </w:t>
      </w:r>
      <w:proofErr w:type="spellStart"/>
      <w:r w:rsidRPr="0047631F">
        <w:t>fugit</w:t>
      </w:r>
      <w:proofErr w:type="spellEnd"/>
      <w:r w:rsidRPr="0047631F">
        <w:t xml:space="preserve"> </w:t>
      </w:r>
      <w:proofErr w:type="spellStart"/>
      <w:r w:rsidRPr="0047631F">
        <w:t>aut</w:t>
      </w:r>
      <w:proofErr w:type="spellEnd"/>
      <w:r w:rsidRPr="0047631F">
        <w:t xml:space="preserve"> </w:t>
      </w:r>
      <w:proofErr w:type="spellStart"/>
      <w:r w:rsidRPr="0047631F">
        <w:t>volor</w:t>
      </w:r>
      <w:proofErr w:type="spellEnd"/>
      <w:r w:rsidRPr="0047631F">
        <w:t xml:space="preserve"> </w:t>
      </w:r>
      <w:proofErr w:type="spellStart"/>
      <w:proofErr w:type="gramStart"/>
      <w:r w:rsidRPr="0047631F">
        <w:t>ratur</w:t>
      </w:r>
      <w:proofErr w:type="spellEnd"/>
      <w:r w:rsidRPr="0047631F">
        <w:t>?</w:t>
      </w:r>
      <w:proofErr w:type="gramEnd"/>
    </w:p>
    <w:p w14:paraId="253C86EC" w14:textId="1927041F" w:rsidR="006A2248" w:rsidRPr="0047631F" w:rsidRDefault="006A2248" w:rsidP="002821DC">
      <w:proofErr w:type="spellStart"/>
      <w:r w:rsidRPr="0047631F">
        <w:t>Uciatur</w:t>
      </w:r>
      <w:proofErr w:type="spellEnd"/>
      <w:r w:rsidRPr="0047631F">
        <w:t xml:space="preserve"> </w:t>
      </w:r>
      <w:proofErr w:type="spellStart"/>
      <w:r w:rsidRPr="0047631F">
        <w:t>atet</w:t>
      </w:r>
      <w:proofErr w:type="spellEnd"/>
      <w:r w:rsidRPr="0047631F">
        <w:t xml:space="preserve"> </w:t>
      </w:r>
      <w:proofErr w:type="spellStart"/>
      <w:r w:rsidRPr="0047631F">
        <w:t>repello</w:t>
      </w:r>
      <w:proofErr w:type="spellEnd"/>
      <w:r w:rsidRPr="0047631F">
        <w:t xml:space="preserve"> </w:t>
      </w:r>
      <w:proofErr w:type="spellStart"/>
      <w:r w:rsidRPr="0047631F">
        <w:t>blaniatus</w:t>
      </w:r>
      <w:proofErr w:type="spellEnd"/>
      <w:r w:rsidRPr="0047631F">
        <w:t xml:space="preserve"> et </w:t>
      </w:r>
      <w:proofErr w:type="spellStart"/>
      <w:r w:rsidRPr="0047631F">
        <w:t>omnimax</w:t>
      </w:r>
      <w:proofErr w:type="spellEnd"/>
      <w:r w:rsidRPr="0047631F">
        <w:t xml:space="preserve"> </w:t>
      </w:r>
      <w:proofErr w:type="spellStart"/>
      <w:r w:rsidRPr="0047631F">
        <w:t>imporio</w:t>
      </w:r>
      <w:proofErr w:type="spellEnd"/>
      <w:r w:rsidRPr="0047631F">
        <w:t xml:space="preserve">. </w:t>
      </w:r>
      <w:proofErr w:type="spellStart"/>
      <w:r w:rsidRPr="0047631F">
        <w:t>Excearumqui</w:t>
      </w:r>
      <w:proofErr w:type="spellEnd"/>
      <w:r w:rsidRPr="0047631F">
        <w:t xml:space="preserve"> </w:t>
      </w:r>
      <w:proofErr w:type="spellStart"/>
      <w:r w:rsidRPr="0047631F">
        <w:t>venisi</w:t>
      </w:r>
      <w:proofErr w:type="spellEnd"/>
      <w:r w:rsidRPr="0047631F">
        <w:t xml:space="preserve"> </w:t>
      </w:r>
      <w:proofErr w:type="spellStart"/>
      <w:r w:rsidRPr="0047631F">
        <w:t>nimus</w:t>
      </w:r>
      <w:proofErr w:type="spellEnd"/>
      <w:r w:rsidRPr="0047631F">
        <w:t xml:space="preserve"> </w:t>
      </w:r>
      <w:proofErr w:type="spellStart"/>
      <w:r w:rsidRPr="0047631F">
        <w:t>nonserum</w:t>
      </w:r>
      <w:proofErr w:type="spellEnd"/>
      <w:r w:rsidRPr="0047631F">
        <w:t xml:space="preserve"> </w:t>
      </w:r>
      <w:proofErr w:type="spellStart"/>
      <w:r w:rsidRPr="0047631F">
        <w:t>expedi</w:t>
      </w:r>
      <w:proofErr w:type="spellEnd"/>
      <w:r w:rsidRPr="0047631F">
        <w:t xml:space="preserve"> non </w:t>
      </w:r>
      <w:proofErr w:type="spellStart"/>
      <w:r w:rsidRPr="0047631F">
        <w:t>nate</w:t>
      </w:r>
      <w:proofErr w:type="spellEnd"/>
      <w:r w:rsidRPr="0047631F">
        <w:t xml:space="preserve"> </w:t>
      </w:r>
      <w:proofErr w:type="spellStart"/>
      <w:r w:rsidRPr="0047631F">
        <w:t>nimus</w:t>
      </w:r>
      <w:proofErr w:type="spellEnd"/>
      <w:r w:rsidRPr="0047631F">
        <w:t xml:space="preserve"> </w:t>
      </w:r>
      <w:proofErr w:type="spellStart"/>
      <w:r w:rsidRPr="0047631F">
        <w:t>aut</w:t>
      </w:r>
      <w:proofErr w:type="spellEnd"/>
      <w:r w:rsidRPr="0047631F">
        <w:t xml:space="preserve"> ut </w:t>
      </w:r>
      <w:proofErr w:type="spellStart"/>
      <w:r w:rsidRPr="0047631F">
        <w:t>ullam</w:t>
      </w:r>
      <w:proofErr w:type="spellEnd"/>
      <w:r w:rsidRPr="0047631F">
        <w:t xml:space="preserve">, </w:t>
      </w:r>
      <w:proofErr w:type="spellStart"/>
      <w:r w:rsidRPr="0047631F">
        <w:t>offic</w:t>
      </w:r>
      <w:proofErr w:type="spellEnd"/>
      <w:r w:rsidRPr="0047631F">
        <w:t xml:space="preserve"> </w:t>
      </w:r>
      <w:proofErr w:type="spellStart"/>
      <w:r w:rsidRPr="0047631F">
        <w:t>torrum</w:t>
      </w:r>
      <w:proofErr w:type="spellEnd"/>
      <w:r w:rsidRPr="0047631F">
        <w:t xml:space="preserve"> </w:t>
      </w:r>
      <w:proofErr w:type="spellStart"/>
      <w:r w:rsidRPr="0047631F">
        <w:t>nihilicit</w:t>
      </w:r>
      <w:proofErr w:type="spellEnd"/>
      <w:r w:rsidRPr="0047631F">
        <w:t xml:space="preserve"> </w:t>
      </w:r>
      <w:proofErr w:type="spellStart"/>
      <w:r w:rsidRPr="0047631F">
        <w:t>explate</w:t>
      </w:r>
      <w:proofErr w:type="spellEnd"/>
      <w:r w:rsidRPr="0047631F">
        <w:t xml:space="preserve"> </w:t>
      </w:r>
      <w:proofErr w:type="spellStart"/>
      <w:r w:rsidRPr="0047631F">
        <w:t>volore</w:t>
      </w:r>
      <w:proofErr w:type="spellEnd"/>
      <w:r w:rsidRPr="0047631F">
        <w:t xml:space="preserve">, </w:t>
      </w:r>
      <w:proofErr w:type="spellStart"/>
      <w:r w:rsidRPr="0047631F">
        <w:t>eniminit</w:t>
      </w:r>
      <w:proofErr w:type="spellEnd"/>
      <w:r w:rsidRPr="0047631F">
        <w:t xml:space="preserve">, alita qui qui </w:t>
      </w:r>
      <w:proofErr w:type="spellStart"/>
      <w:r w:rsidRPr="0047631F">
        <w:t>conetur</w:t>
      </w:r>
      <w:proofErr w:type="spellEnd"/>
      <w:r w:rsidRPr="0047631F">
        <w:t xml:space="preserve">, ut </w:t>
      </w:r>
      <w:proofErr w:type="spellStart"/>
      <w:r w:rsidRPr="0047631F">
        <w:t>aliquodit</w:t>
      </w:r>
      <w:proofErr w:type="spellEnd"/>
      <w:r w:rsidRPr="0047631F">
        <w:t xml:space="preserve"> </w:t>
      </w:r>
      <w:proofErr w:type="spellStart"/>
      <w:r w:rsidRPr="0047631F">
        <w:t>renda</w:t>
      </w:r>
      <w:proofErr w:type="spellEnd"/>
      <w:r w:rsidRPr="0047631F">
        <w:t xml:space="preserve"> </w:t>
      </w:r>
      <w:proofErr w:type="spellStart"/>
      <w:r w:rsidRPr="0047631F">
        <w:t>dolorem</w:t>
      </w:r>
      <w:proofErr w:type="spellEnd"/>
      <w:r w:rsidRPr="0047631F">
        <w:t xml:space="preserve"> </w:t>
      </w:r>
      <w:proofErr w:type="spellStart"/>
      <w:r w:rsidRPr="0047631F">
        <w:t>quaeceat</w:t>
      </w:r>
      <w:proofErr w:type="spellEnd"/>
      <w:r w:rsidRPr="0047631F">
        <w:t>.</w:t>
      </w:r>
    </w:p>
    <w:p w14:paraId="20849137" w14:textId="53529DF0" w:rsidR="006A2248" w:rsidRPr="0047631F" w:rsidRDefault="00A17FAD" w:rsidP="002821DC">
      <w:r w:rsidRPr="00523807">
        <w:rPr>
          <w:noProof/>
          <w:lang w:eastAsia="fr-FR"/>
        </w:rPr>
        <w:drawing>
          <wp:anchor distT="180340" distB="180340" distL="540385" distR="540385" simplePos="0" relativeHeight="251668480" behindDoc="1" locked="0" layoutInCell="1" allowOverlap="1" wp14:anchorId="619FBCF8" wp14:editId="21C85AD7">
            <wp:simplePos x="0" y="0"/>
            <wp:positionH relativeFrom="margin">
              <wp:align>left</wp:align>
            </wp:positionH>
            <wp:positionV relativeFrom="paragraph">
              <wp:posOffset>1115036</wp:posOffset>
            </wp:positionV>
            <wp:extent cx="6047740" cy="3846830"/>
            <wp:effectExtent l="0" t="0" r="0" b="1270"/>
            <wp:wrapTight wrapText="bothSides">
              <wp:wrapPolygon edited="0">
                <wp:start x="0" y="0"/>
                <wp:lineTo x="0" y="21500"/>
                <wp:lineTo x="21500" y="21500"/>
                <wp:lineTo x="21500" y="0"/>
                <wp:lineTo x="0" y="0"/>
              </wp:wrapPolygon>
            </wp:wrapTight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03" b="16108"/>
                    <a:stretch/>
                  </pic:blipFill>
                  <pic:spPr bwMode="auto">
                    <a:xfrm>
                      <a:off x="0" y="0"/>
                      <a:ext cx="6047740" cy="384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2248" w:rsidRPr="0047631F">
        <w:br w:type="page"/>
      </w:r>
    </w:p>
    <w:p w14:paraId="29411883" w14:textId="4FCBF6AC" w:rsidR="006A2248" w:rsidRPr="00523807" w:rsidRDefault="006A2248" w:rsidP="006A2248">
      <w:pPr>
        <w:pStyle w:val="Ttulo1"/>
      </w:pPr>
      <w:bookmarkStart w:id="8" w:name="_Toc66703202"/>
      <w:r w:rsidRPr="00523807">
        <w:lastRenderedPageBreak/>
        <w:t>Charts</w:t>
      </w:r>
      <w:bookmarkEnd w:id="8"/>
    </w:p>
    <w:p w14:paraId="5EC2F900" w14:textId="313630D6" w:rsidR="006A2248" w:rsidRPr="00523807" w:rsidRDefault="006A2248" w:rsidP="006A2248">
      <w:pPr>
        <w:pStyle w:val="Ttulo2"/>
      </w:pPr>
      <w:bookmarkStart w:id="9" w:name="_Toc66703203"/>
      <w:r w:rsidRPr="00523807">
        <w:t>Bar charts</w:t>
      </w:r>
      <w:bookmarkEnd w:id="9"/>
    </w:p>
    <w:p w14:paraId="5A54A891" w14:textId="77777777" w:rsidR="00754E70" w:rsidRPr="00523807" w:rsidRDefault="00754E70">
      <w:pPr>
        <w:spacing w:after="0"/>
        <w:rPr>
          <w:lang w:val="en-US"/>
        </w:rPr>
      </w:pPr>
    </w:p>
    <w:p w14:paraId="5F44AD4F" w14:textId="77777777" w:rsidR="00754E70" w:rsidRPr="00523807" w:rsidRDefault="00754E70">
      <w:pPr>
        <w:spacing w:after="0"/>
        <w:rPr>
          <w:lang w:val="en-US"/>
        </w:rPr>
      </w:pPr>
    </w:p>
    <w:p w14:paraId="62074CDB" w14:textId="77777777" w:rsidR="003925C3" w:rsidRPr="00523807" w:rsidRDefault="00754E70">
      <w:pPr>
        <w:spacing w:after="0"/>
        <w:rPr>
          <w:lang w:val="en-US"/>
        </w:rPr>
      </w:pPr>
      <w:r w:rsidRPr="00523807">
        <w:rPr>
          <w:noProof/>
          <w:lang w:eastAsia="fr-FR"/>
        </w:rPr>
        <w:drawing>
          <wp:inline distT="0" distB="0" distL="0" distR="0" wp14:anchorId="1A3B2F9E" wp14:editId="69224087">
            <wp:extent cx="6048000" cy="2880000"/>
            <wp:effectExtent l="0" t="0" r="0" b="0"/>
            <wp:docPr id="13" name="Graphiqu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542D8039" w14:textId="77777777" w:rsidR="003925C3" w:rsidRPr="00523807" w:rsidRDefault="003925C3">
      <w:pPr>
        <w:spacing w:after="0"/>
        <w:rPr>
          <w:lang w:val="en-US"/>
        </w:rPr>
      </w:pPr>
    </w:p>
    <w:p w14:paraId="4D072B65" w14:textId="0EEDDFA3" w:rsidR="003925C3" w:rsidRPr="00523807" w:rsidRDefault="003925C3">
      <w:pPr>
        <w:spacing w:after="0"/>
        <w:rPr>
          <w:lang w:val="en-US"/>
        </w:rPr>
      </w:pPr>
    </w:p>
    <w:p w14:paraId="56A939F1" w14:textId="77777777" w:rsidR="003925C3" w:rsidRPr="00523807" w:rsidRDefault="003925C3">
      <w:pPr>
        <w:spacing w:after="0"/>
        <w:rPr>
          <w:lang w:val="en-US"/>
        </w:rPr>
      </w:pPr>
    </w:p>
    <w:p w14:paraId="762A810A" w14:textId="77777777" w:rsidR="003925C3" w:rsidRPr="00523807" w:rsidRDefault="003925C3">
      <w:pPr>
        <w:spacing w:after="0"/>
        <w:rPr>
          <w:lang w:val="en-US"/>
        </w:rPr>
      </w:pPr>
    </w:p>
    <w:p w14:paraId="06FC4329" w14:textId="57A561C7" w:rsidR="006A2248" w:rsidRPr="00523807" w:rsidRDefault="003925C3">
      <w:pPr>
        <w:spacing w:after="0"/>
        <w:rPr>
          <w:lang w:val="en-US"/>
        </w:rPr>
      </w:pPr>
      <w:r w:rsidRPr="00523807">
        <w:rPr>
          <w:noProof/>
          <w:lang w:eastAsia="fr-FR"/>
        </w:rPr>
        <w:drawing>
          <wp:inline distT="0" distB="0" distL="0" distR="0" wp14:anchorId="7EA506F3" wp14:editId="2F1C8553">
            <wp:extent cx="6047740" cy="2879725"/>
            <wp:effectExtent l="0" t="0" r="0" b="0"/>
            <wp:docPr id="14" name="Graphiqu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  <w:r w:rsidR="006A2248" w:rsidRPr="00523807">
        <w:rPr>
          <w:lang w:val="en-US"/>
        </w:rPr>
        <w:br w:type="page"/>
      </w:r>
    </w:p>
    <w:p w14:paraId="71159D81" w14:textId="407A093B" w:rsidR="006A2248" w:rsidRPr="00523807" w:rsidRDefault="006A2248" w:rsidP="006A2248">
      <w:pPr>
        <w:pStyle w:val="Ttulo2"/>
      </w:pPr>
      <w:bookmarkStart w:id="10" w:name="_Toc66703204"/>
      <w:r w:rsidRPr="00523807">
        <w:lastRenderedPageBreak/>
        <w:t>Pie charts</w:t>
      </w:r>
      <w:bookmarkEnd w:id="10"/>
    </w:p>
    <w:p w14:paraId="24C0F8D2" w14:textId="1A1668B5" w:rsidR="006A2248" w:rsidRPr="00523807" w:rsidRDefault="006A2248" w:rsidP="006A2248">
      <w:pPr>
        <w:rPr>
          <w:lang w:val="en-US"/>
        </w:rPr>
      </w:pPr>
    </w:p>
    <w:p w14:paraId="1C7B25EB" w14:textId="77777777" w:rsidR="00C96298" w:rsidRPr="00523807" w:rsidRDefault="00791F68">
      <w:pPr>
        <w:spacing w:after="0"/>
        <w:rPr>
          <w:lang w:val="en-US"/>
        </w:rPr>
      </w:pPr>
      <w:r w:rsidRPr="00523807">
        <w:rPr>
          <w:noProof/>
          <w:lang w:eastAsia="fr-FR"/>
        </w:rPr>
        <w:drawing>
          <wp:inline distT="0" distB="0" distL="0" distR="0" wp14:anchorId="39E09198" wp14:editId="487B728C">
            <wp:extent cx="6048000" cy="3240000"/>
            <wp:effectExtent l="0" t="0" r="0" b="0"/>
            <wp:docPr id="15" name="Graphique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7AE4FEE8" w14:textId="3171D4BA" w:rsidR="00C96298" w:rsidRPr="00523807" w:rsidRDefault="00C96298">
      <w:pPr>
        <w:spacing w:after="0"/>
        <w:rPr>
          <w:lang w:val="en-US"/>
        </w:rPr>
      </w:pPr>
    </w:p>
    <w:p w14:paraId="76FAB22B" w14:textId="0A920A38" w:rsidR="00C96298" w:rsidRPr="00523807" w:rsidRDefault="00C96298">
      <w:pPr>
        <w:spacing w:after="0"/>
        <w:rPr>
          <w:lang w:val="en-US"/>
        </w:rPr>
      </w:pPr>
    </w:p>
    <w:p w14:paraId="1F9EBDB8" w14:textId="27E0F83D" w:rsidR="00C96298" w:rsidRPr="00523807" w:rsidRDefault="00C96298">
      <w:pPr>
        <w:spacing w:after="0"/>
        <w:rPr>
          <w:lang w:val="en-US"/>
        </w:rPr>
      </w:pPr>
    </w:p>
    <w:p w14:paraId="7C9FFF11" w14:textId="2109373F" w:rsidR="00C96298" w:rsidRPr="00523807" w:rsidRDefault="00C96298">
      <w:pPr>
        <w:spacing w:after="0"/>
        <w:rPr>
          <w:lang w:val="en-US"/>
        </w:rPr>
      </w:pPr>
    </w:p>
    <w:p w14:paraId="79994054" w14:textId="77777777" w:rsidR="00C96298" w:rsidRPr="00523807" w:rsidRDefault="00C96298">
      <w:pPr>
        <w:spacing w:after="0"/>
        <w:rPr>
          <w:lang w:val="en-US"/>
        </w:rPr>
      </w:pPr>
    </w:p>
    <w:p w14:paraId="68BBA81D" w14:textId="17E0E868" w:rsidR="006A2248" w:rsidRPr="00523807" w:rsidRDefault="006A2248">
      <w:pPr>
        <w:spacing w:after="0"/>
        <w:rPr>
          <w:lang w:val="en-US"/>
        </w:rPr>
      </w:pPr>
      <w:r w:rsidRPr="00523807">
        <w:rPr>
          <w:lang w:val="en-US"/>
        </w:rPr>
        <w:br w:type="page"/>
      </w:r>
    </w:p>
    <w:p w14:paraId="0F616706" w14:textId="5C04ED2D" w:rsidR="00C66DC8" w:rsidRPr="00453461" w:rsidRDefault="006A2248" w:rsidP="002821DC">
      <w:pPr>
        <w:pStyle w:val="Ttulo1"/>
      </w:pPr>
      <w:bookmarkStart w:id="11" w:name="_Toc66703205"/>
      <w:r w:rsidRPr="00523807">
        <w:lastRenderedPageBreak/>
        <w:t>Table</w:t>
      </w:r>
      <w:bookmarkEnd w:id="11"/>
    </w:p>
    <w:p w14:paraId="1776DD94" w14:textId="1B3957D8" w:rsidR="00C66DC8" w:rsidRDefault="00C66DC8" w:rsidP="002821DC">
      <w:pPr>
        <w:rPr>
          <w:lang w:val="en-US"/>
        </w:rPr>
      </w:pPr>
    </w:p>
    <w:p w14:paraId="01EBBCC2" w14:textId="4BB5164C" w:rsidR="0025250D" w:rsidRDefault="0025250D" w:rsidP="002821DC">
      <w:pPr>
        <w:rPr>
          <w:lang w:val="en-US"/>
        </w:rPr>
      </w:pPr>
    </w:p>
    <w:p w14:paraId="7D2547CF" w14:textId="1A40DE1E" w:rsidR="0025250D" w:rsidRDefault="0025250D" w:rsidP="002821DC">
      <w:pPr>
        <w:rPr>
          <w:lang w:val="en-US"/>
        </w:rPr>
      </w:pPr>
    </w:p>
    <w:p w14:paraId="4595D993" w14:textId="20C8AA7B" w:rsidR="0025250D" w:rsidRDefault="0025250D" w:rsidP="002821DC">
      <w:pPr>
        <w:rPr>
          <w:lang w:val="en-US"/>
        </w:rPr>
      </w:pPr>
    </w:p>
    <w:p w14:paraId="4D40EE80" w14:textId="4F0A78B8" w:rsidR="0025250D" w:rsidRDefault="0025250D" w:rsidP="002821DC">
      <w:pPr>
        <w:rPr>
          <w:lang w:val="en-US"/>
        </w:rPr>
      </w:pPr>
    </w:p>
    <w:p w14:paraId="5FC60AFA" w14:textId="4B9FF462" w:rsidR="0025250D" w:rsidRDefault="0025250D" w:rsidP="002821DC">
      <w:pPr>
        <w:rPr>
          <w:lang w:val="en-US"/>
        </w:rPr>
      </w:pPr>
    </w:p>
    <w:p w14:paraId="526F2C17" w14:textId="0DFB5C0E" w:rsidR="0025250D" w:rsidRDefault="0025250D" w:rsidP="002821DC">
      <w:pPr>
        <w:rPr>
          <w:lang w:val="en-US"/>
        </w:rPr>
      </w:pPr>
    </w:p>
    <w:p w14:paraId="3DAD7B87" w14:textId="77777777" w:rsidR="00C66DC8" w:rsidRPr="000F7063" w:rsidRDefault="00C66DC8" w:rsidP="002821DC">
      <w:pPr>
        <w:rPr>
          <w:lang w:val="es-ES"/>
        </w:rPr>
      </w:pPr>
    </w:p>
    <w:sectPr w:rsidR="00C66DC8" w:rsidRPr="000F7063" w:rsidSect="004E3A41">
      <w:headerReference w:type="default" r:id="rId22"/>
      <w:footerReference w:type="default" r:id="rId23"/>
      <w:headerReference w:type="first" r:id="rId24"/>
      <w:footerReference w:type="first" r:id="rId25"/>
      <w:pgSz w:w="11906" w:h="16838" w:code="9"/>
      <w:pgMar w:top="1191" w:right="1191" w:bottom="1191" w:left="1191" w:header="720" w:footer="68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A68C49" w14:textId="77777777" w:rsidR="00C54CC5" w:rsidRDefault="00C54CC5" w:rsidP="00D45B5A">
      <w:r>
        <w:separator/>
      </w:r>
    </w:p>
  </w:endnote>
  <w:endnote w:type="continuationSeparator" w:id="0">
    <w:p w14:paraId="3807B69B" w14:textId="77777777" w:rsidR="00C54CC5" w:rsidRDefault="00C54CC5" w:rsidP="00D45B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venir Black">
    <w:altName w:val="﷽﷽﷽﷽﷽﷽﷽﷽lack"/>
    <w:charset w:val="00"/>
    <w:family w:val="swiss"/>
    <w:pitch w:val="variable"/>
    <w:sig w:usb0="A00002EF" w:usb1="5000205A" w:usb2="00000002" w:usb3="00000000" w:csb0="0000009B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1" w:fontKey="{A6D6732F-DBFF-4227-87F7-79BDD3984BC8}"/>
    <w:embedBold r:id="rId2" w:fontKey="{F5B0F9C5-F740-4719-9B1B-7D0E6EBACF34}"/>
    <w:embedItalic r:id="rId3" w:fontKey="{14DDF903-0826-4FAF-AEE7-C5F095451153}"/>
    <w:embedBoldItalic r:id="rId4" w:fontKey="{D596BD07-0701-46A6-AF82-20832A50C3ED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72C7F2B7-D0C1-46A8-B659-9434E5E91FC3}"/>
    <w:embedBold r:id="rId6" w:fontKey="{4EC2A7EB-9B10-4D1A-880C-0C5A0C044A7C}"/>
    <w:embedItalic r:id="rId7" w:fontKey="{578BA343-BC2E-455D-B9BB-BB0D2C0927CF}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26F24" w14:textId="77777777" w:rsidR="0019242B" w:rsidRDefault="0019242B" w:rsidP="0097136A">
    <w:pPr>
      <w:pStyle w:val="Piedepgina"/>
      <w:jc w:val="right"/>
    </w:pPr>
  </w:p>
  <w:p w14:paraId="55CE4826" w14:textId="77777777" w:rsidR="0019242B" w:rsidRDefault="0019242B" w:rsidP="0097136A">
    <w:pPr>
      <w:pStyle w:val="Piedepgina"/>
      <w:jc w:val="right"/>
    </w:pPr>
  </w:p>
  <w:p w14:paraId="13CAD0CE" w14:textId="77777777" w:rsidR="0019242B" w:rsidRDefault="0019242B" w:rsidP="0097136A">
    <w:pPr>
      <w:pStyle w:val="Piedepgina"/>
      <w:jc w:val="right"/>
    </w:pPr>
  </w:p>
  <w:p w14:paraId="6A2F08A9" w14:textId="77777777" w:rsidR="0019242B" w:rsidRDefault="0019242B" w:rsidP="0097136A">
    <w:pPr>
      <w:pStyle w:val="Piedepgina"/>
      <w:jc w:val="right"/>
    </w:pPr>
  </w:p>
  <w:p w14:paraId="322ABB31" w14:textId="3BE60C2F" w:rsidR="0019242B" w:rsidRDefault="0019242B" w:rsidP="0097136A">
    <w:pPr>
      <w:pStyle w:val="Piedepgina"/>
      <w:jc w:val="right"/>
      <w:rPr>
        <w:color w:val="00AA9B" w:themeColor="accent1"/>
      </w:rPr>
    </w:pPr>
    <w:r>
      <w:rPr>
        <w:noProof/>
        <w:lang w:eastAsia="fr-FR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06713AA1" wp14:editId="1751DEE4">
              <wp:simplePos x="0" y="0"/>
              <wp:positionH relativeFrom="column">
                <wp:posOffset>1545378</wp:posOffset>
              </wp:positionH>
              <wp:positionV relativeFrom="paragraph">
                <wp:posOffset>-114300</wp:posOffset>
              </wp:positionV>
              <wp:extent cx="3600000" cy="360000"/>
              <wp:effectExtent l="0" t="0" r="635" b="2540"/>
              <wp:wrapNone/>
              <wp:docPr id="217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000" cy="360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0329582" w14:textId="4810177B" w:rsidR="0019242B" w:rsidRDefault="0019242B" w:rsidP="00BC47AF">
                          <w:pPr>
                            <w:pStyle w:val="Piedepgina"/>
                          </w:pPr>
                          <w:r>
                            <w:t xml:space="preserve">01/09/2020 | ©2020 </w:t>
                          </w:r>
                          <w:proofErr w:type="spellStart"/>
                          <w:r>
                            <w:t>Inetum</w:t>
                          </w:r>
                          <w:proofErr w:type="spellEnd"/>
                          <w:r>
                            <w:t xml:space="preserve"> |</w:t>
                          </w:r>
                          <w:proofErr w:type="spellStart"/>
                          <w:r>
                            <w:t>Ref</w:t>
                          </w:r>
                          <w:proofErr w:type="spellEnd"/>
                          <w:r>
                            <w:t>. XXXXXX v1.0</w:t>
                          </w:r>
                        </w:p>
                        <w:p w14:paraId="2C6192F7" w14:textId="78DF0C7D" w:rsidR="0019242B" w:rsidRDefault="0019242B" w:rsidP="00BC47AF">
                          <w:pPr>
                            <w:pStyle w:val="Piedepgina"/>
                            <w:rPr>
                              <w:lang w:val="en-US"/>
                            </w:rPr>
                          </w:pPr>
                          <w:r w:rsidRPr="00BC47AF">
                            <w:rPr>
                              <w:lang w:val="en-US"/>
                            </w:rPr>
                            <w:t xml:space="preserve">Classification, [choose internal, </w:t>
                          </w:r>
                          <w:proofErr w:type="gramStart"/>
                          <w:r w:rsidRPr="00BC47AF">
                            <w:rPr>
                              <w:lang w:val="en-US"/>
                            </w:rPr>
                            <w:t>external</w:t>
                          </w:r>
                          <w:proofErr w:type="gramEnd"/>
                          <w:r w:rsidRPr="00BC47AF">
                            <w:rPr>
                              <w:lang w:val="en-US"/>
                            </w:rPr>
                            <w:t xml:space="preserve"> or confidential] do</w:t>
                          </w:r>
                          <w:r>
                            <w:rPr>
                              <w:lang w:val="en-US"/>
                            </w:rPr>
                            <w:t>cument</w:t>
                          </w:r>
                        </w:p>
                        <w:p w14:paraId="154B2BAC" w14:textId="42C17F5A" w:rsidR="0019242B" w:rsidRPr="00BC47AF" w:rsidRDefault="0019242B" w:rsidP="00BC47AF">
                          <w:pPr>
                            <w:pStyle w:val="Piedepgina"/>
                            <w:rPr>
                              <w:caps/>
                              <w:lang w:val="en-US"/>
                            </w:rPr>
                          </w:pPr>
                          <w:r w:rsidRPr="00BC47AF">
                            <w:rPr>
                              <w:caps/>
                              <w:lang w:val="en-US"/>
                            </w:rPr>
                            <w:t>Presentation title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6713AA1" id="_x0000_t202" coordsize="21600,21600" o:spt="202" path="m,l,21600r21600,l21600,xe">
              <v:stroke joinstyle="miter"/>
              <v:path gradientshapeok="t" o:connecttype="rect"/>
            </v:shapetype>
            <v:shape id="Zone de texte 2" o:spid="_x0000_s1028" type="#_x0000_t202" style="position:absolute;left:0;text-align:left;margin-left:121.7pt;margin-top:-9pt;width:283.45pt;height:28.3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" filled="f" stroked="f">
              <v:textbox inset="0,0,0,0">
                <w:txbxContent>
                  <w:p w14:paraId="30329582" w14:textId="4810177B" w:rsidR="0019242B" w:rsidRDefault="0019242B" w:rsidP="00BC47AF">
                    <w:pPr>
                      <w:pStyle w:val="Piedepgina"/>
                    </w:pPr>
                    <w:r>
                      <w:t xml:space="preserve">01/09/2020 | ©2020 </w:t>
                    </w:r>
                    <w:proofErr w:type="spellStart"/>
                    <w:r>
                      <w:t>Inetum</w:t>
                    </w:r>
                    <w:proofErr w:type="spellEnd"/>
                    <w:r>
                      <w:t xml:space="preserve"> |</w:t>
                    </w:r>
                    <w:proofErr w:type="spellStart"/>
                    <w:r>
                      <w:t>Ref</w:t>
                    </w:r>
                    <w:proofErr w:type="spellEnd"/>
                    <w:r>
                      <w:t>. XXXXXX v1.0</w:t>
                    </w:r>
                  </w:p>
                  <w:p w14:paraId="2C6192F7" w14:textId="78DF0C7D" w:rsidR="0019242B" w:rsidRDefault="0019242B" w:rsidP="00BC47AF">
                    <w:pPr>
                      <w:pStyle w:val="Piedepgina"/>
                      <w:rPr>
                        <w:lang w:val="en-US"/>
                      </w:rPr>
                    </w:pPr>
                    <w:r w:rsidRPr="00BC47AF">
                      <w:rPr>
                        <w:lang w:val="en-US"/>
                      </w:rPr>
                      <w:t>Classification, [choose internal, external or confidential] do</w:t>
                    </w:r>
                    <w:r>
                      <w:rPr>
                        <w:lang w:val="en-US"/>
                      </w:rPr>
                      <w:t>cument</w:t>
                    </w:r>
                  </w:p>
                  <w:p w14:paraId="154B2BAC" w14:textId="42C17F5A" w:rsidR="0019242B" w:rsidRPr="00BC47AF" w:rsidRDefault="0019242B" w:rsidP="00BC47AF">
                    <w:pPr>
                      <w:pStyle w:val="Piedepgina"/>
                      <w:rPr>
                        <w:caps/>
                        <w:lang w:val="en-US"/>
                      </w:rPr>
                    </w:pPr>
                    <w:r w:rsidRPr="00BC47AF">
                      <w:rPr>
                        <w:caps/>
                        <w:lang w:val="en-US"/>
                      </w:rPr>
                      <w:t>Presentation title</w:t>
                    </w:r>
                  </w:p>
                </w:txbxContent>
              </v:textbox>
            </v:shape>
          </w:pict>
        </mc:Fallback>
      </mc:AlternateContent>
    </w:r>
    <w:r w:rsidRPr="0097136A">
      <w:rPr>
        <w:noProof/>
        <w:lang w:eastAsia="fr-FR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08E17718" wp14:editId="0B10F325">
              <wp:simplePos x="0" y="0"/>
              <wp:positionH relativeFrom="margin">
                <wp:align>left</wp:align>
              </wp:positionH>
              <wp:positionV relativeFrom="paragraph">
                <wp:posOffset>-114300</wp:posOffset>
              </wp:positionV>
              <wp:extent cx="1195754" cy="178486"/>
              <wp:effectExtent l="0" t="0" r="4445" b="0"/>
              <wp:wrapNone/>
              <wp:docPr id="10" name="Groupe 9">
                <a:extLst xmlns:a="http://schemas.openxmlformats.org/drawingml/2006/main">
                  <a:ext uri="{FF2B5EF4-FFF2-40B4-BE49-F238E27FC236}">
                    <a16:creationId xmlns:a16="http://schemas.microsoft.com/office/drawing/2014/main" id="{15FEB388-4CEB-4EA3-B324-6924D26D62C4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195754" cy="178486"/>
                        <a:chOff x="0" y="0"/>
                        <a:chExt cx="5486397" cy="820827"/>
                      </a:xfrm>
                    </wpg:grpSpPr>
                    <wps:wsp>
                      <wps:cNvPr id="2" name="Forme libre : forme 2">
                        <a:extLst>
                          <a:ext uri="{FF2B5EF4-FFF2-40B4-BE49-F238E27FC236}">
                            <a16:creationId xmlns:a16="http://schemas.microsoft.com/office/drawing/2014/main" id="{172DB137-BF66-4FEE-818D-155CB1CD5411}"/>
                          </a:ext>
                        </a:extLst>
                      </wps:cNvPr>
                      <wps:cNvSpPr/>
                      <wps:spPr>
                        <a:xfrm>
                          <a:off x="0" y="0"/>
                          <a:ext cx="4609426" cy="820827"/>
                        </a:xfrm>
                        <a:custGeom>
                          <a:avLst/>
                          <a:gdLst>
                            <a:gd name="connsiteX0" fmla="*/ 358677 w 1533229"/>
                            <a:gd name="connsiteY0" fmla="*/ 169357 h 273031"/>
                            <a:gd name="connsiteX1" fmla="*/ 358677 w 1533229"/>
                            <a:gd name="connsiteY1" fmla="*/ 269168 h 273031"/>
                            <a:gd name="connsiteX2" fmla="*/ 285267 w 1533229"/>
                            <a:gd name="connsiteY2" fmla="*/ 269168 h 273031"/>
                            <a:gd name="connsiteX3" fmla="*/ 285267 w 1533229"/>
                            <a:gd name="connsiteY3" fmla="*/ 198978 h 273031"/>
                            <a:gd name="connsiteX4" fmla="*/ 242123 w 1533229"/>
                            <a:gd name="connsiteY4" fmla="*/ 154546 h 273031"/>
                            <a:gd name="connsiteX5" fmla="*/ 183524 w 1533229"/>
                            <a:gd name="connsiteY5" fmla="*/ 177728 h 273031"/>
                            <a:gd name="connsiteX6" fmla="*/ 183524 w 1533229"/>
                            <a:gd name="connsiteY6" fmla="*/ 269812 h 273031"/>
                            <a:gd name="connsiteX7" fmla="*/ 110758 w 1533229"/>
                            <a:gd name="connsiteY7" fmla="*/ 269812 h 273031"/>
                            <a:gd name="connsiteX8" fmla="*/ 110758 w 1533229"/>
                            <a:gd name="connsiteY8" fmla="*/ 92084 h 273031"/>
                            <a:gd name="connsiteX9" fmla="*/ 183524 w 1533229"/>
                            <a:gd name="connsiteY9" fmla="*/ 92084 h 273031"/>
                            <a:gd name="connsiteX10" fmla="*/ 183524 w 1533229"/>
                            <a:gd name="connsiteY10" fmla="*/ 117842 h 273031"/>
                            <a:gd name="connsiteX11" fmla="*/ 271744 w 1533229"/>
                            <a:gd name="connsiteY11" fmla="*/ 90152 h 273031"/>
                            <a:gd name="connsiteX12" fmla="*/ 358677 w 1533229"/>
                            <a:gd name="connsiteY12" fmla="*/ 169357 h 273031"/>
                            <a:gd name="connsiteX13" fmla="*/ 765005 w 1533229"/>
                            <a:gd name="connsiteY13" fmla="*/ 36705 h 273031"/>
                            <a:gd name="connsiteX14" fmla="*/ 692239 w 1533229"/>
                            <a:gd name="connsiteY14" fmla="*/ 36705 h 273031"/>
                            <a:gd name="connsiteX15" fmla="*/ 692239 w 1533229"/>
                            <a:gd name="connsiteY15" fmla="*/ 92084 h 273031"/>
                            <a:gd name="connsiteX16" fmla="*/ 652959 w 1533229"/>
                            <a:gd name="connsiteY16" fmla="*/ 92084 h 273031"/>
                            <a:gd name="connsiteX17" fmla="*/ 652959 w 1533229"/>
                            <a:gd name="connsiteY17" fmla="*/ 151327 h 273031"/>
                            <a:gd name="connsiteX18" fmla="*/ 692239 w 1533229"/>
                            <a:gd name="connsiteY18" fmla="*/ 151327 h 273031"/>
                            <a:gd name="connsiteX19" fmla="*/ 692239 w 1533229"/>
                            <a:gd name="connsiteY19" fmla="*/ 269168 h 273031"/>
                            <a:gd name="connsiteX20" fmla="*/ 838415 w 1533229"/>
                            <a:gd name="connsiteY20" fmla="*/ 269168 h 273031"/>
                            <a:gd name="connsiteX21" fmla="*/ 838415 w 1533229"/>
                            <a:gd name="connsiteY21" fmla="*/ 209926 h 273031"/>
                            <a:gd name="connsiteX22" fmla="*/ 765649 w 1533229"/>
                            <a:gd name="connsiteY22" fmla="*/ 209926 h 273031"/>
                            <a:gd name="connsiteX23" fmla="*/ 765649 w 1533229"/>
                            <a:gd name="connsiteY23" fmla="*/ 151327 h 273031"/>
                            <a:gd name="connsiteX24" fmla="*/ 838415 w 1533229"/>
                            <a:gd name="connsiteY24" fmla="*/ 151327 h 273031"/>
                            <a:gd name="connsiteX25" fmla="*/ 838415 w 1533229"/>
                            <a:gd name="connsiteY25" fmla="*/ 92084 h 273031"/>
                            <a:gd name="connsiteX26" fmla="*/ 765649 w 1533229"/>
                            <a:gd name="connsiteY26" fmla="*/ 92084 h 273031"/>
                            <a:gd name="connsiteX27" fmla="*/ 765649 w 1533229"/>
                            <a:gd name="connsiteY27" fmla="*/ 36705 h 273031"/>
                            <a:gd name="connsiteX28" fmla="*/ 632997 w 1533229"/>
                            <a:gd name="connsiteY28" fmla="*/ 192539 h 273031"/>
                            <a:gd name="connsiteX29" fmla="*/ 462352 w 1533229"/>
                            <a:gd name="connsiteY29" fmla="*/ 192539 h 273031"/>
                            <a:gd name="connsiteX30" fmla="*/ 508072 w 1533229"/>
                            <a:gd name="connsiteY30" fmla="*/ 216365 h 273031"/>
                            <a:gd name="connsiteX31" fmla="*/ 548640 w 1533229"/>
                            <a:gd name="connsiteY31" fmla="*/ 209926 h 273031"/>
                            <a:gd name="connsiteX32" fmla="*/ 627845 w 1533229"/>
                            <a:gd name="connsiteY32" fmla="*/ 209926 h 273031"/>
                            <a:gd name="connsiteX33" fmla="*/ 508072 w 1533229"/>
                            <a:gd name="connsiteY33" fmla="*/ 273032 h 273031"/>
                            <a:gd name="connsiteX34" fmla="*/ 388942 w 1533229"/>
                            <a:gd name="connsiteY34" fmla="*/ 180304 h 273031"/>
                            <a:gd name="connsiteX35" fmla="*/ 511291 w 1533229"/>
                            <a:gd name="connsiteY35" fmla="*/ 87576 h 273031"/>
                            <a:gd name="connsiteX36" fmla="*/ 632997 w 1533229"/>
                            <a:gd name="connsiteY36" fmla="*/ 192539 h 273031"/>
                            <a:gd name="connsiteX37" fmla="*/ 556367 w 1533229"/>
                            <a:gd name="connsiteY37" fmla="*/ 152615 h 273031"/>
                            <a:gd name="connsiteX38" fmla="*/ 510647 w 1533229"/>
                            <a:gd name="connsiteY38" fmla="*/ 135228 h 273031"/>
                            <a:gd name="connsiteX39" fmla="*/ 465571 w 1533229"/>
                            <a:gd name="connsiteY39" fmla="*/ 152615 h 273031"/>
                            <a:gd name="connsiteX40" fmla="*/ 556367 w 1533229"/>
                            <a:gd name="connsiteY40" fmla="*/ 152615 h 273031"/>
                            <a:gd name="connsiteX41" fmla="*/ 1041901 w 1533229"/>
                            <a:gd name="connsiteY41" fmla="*/ 186744 h 273031"/>
                            <a:gd name="connsiteX42" fmla="*/ 985878 w 1533229"/>
                            <a:gd name="connsiteY42" fmla="*/ 208638 h 273031"/>
                            <a:gd name="connsiteX43" fmla="*/ 943377 w 1533229"/>
                            <a:gd name="connsiteY43" fmla="*/ 165493 h 273031"/>
                            <a:gd name="connsiteX44" fmla="*/ 943377 w 1533229"/>
                            <a:gd name="connsiteY44" fmla="*/ 92084 h 273031"/>
                            <a:gd name="connsiteX45" fmla="*/ 870612 w 1533229"/>
                            <a:gd name="connsiteY45" fmla="*/ 92084 h 273031"/>
                            <a:gd name="connsiteX46" fmla="*/ 870612 w 1533229"/>
                            <a:gd name="connsiteY46" fmla="*/ 194471 h 273031"/>
                            <a:gd name="connsiteX47" fmla="*/ 957544 w 1533229"/>
                            <a:gd name="connsiteY47" fmla="*/ 269812 h 273031"/>
                            <a:gd name="connsiteX48" fmla="*/ 1041901 w 1533229"/>
                            <a:gd name="connsiteY48" fmla="*/ 243411 h 273031"/>
                            <a:gd name="connsiteX49" fmla="*/ 1041901 w 1533229"/>
                            <a:gd name="connsiteY49" fmla="*/ 268524 h 273031"/>
                            <a:gd name="connsiteX50" fmla="*/ 1114667 w 1533229"/>
                            <a:gd name="connsiteY50" fmla="*/ 268524 h 273031"/>
                            <a:gd name="connsiteX51" fmla="*/ 1114667 w 1533229"/>
                            <a:gd name="connsiteY51" fmla="*/ 91440 h 273031"/>
                            <a:gd name="connsiteX52" fmla="*/ 1041901 w 1533229"/>
                            <a:gd name="connsiteY52" fmla="*/ 91440 h 273031"/>
                            <a:gd name="connsiteX53" fmla="*/ 1041901 w 1533229"/>
                            <a:gd name="connsiteY53" fmla="*/ 186744 h 273031"/>
                            <a:gd name="connsiteX54" fmla="*/ 1457888 w 1533229"/>
                            <a:gd name="connsiteY54" fmla="*/ 89508 h 273031"/>
                            <a:gd name="connsiteX55" fmla="*/ 1371600 w 1533229"/>
                            <a:gd name="connsiteY55" fmla="*/ 123637 h 273031"/>
                            <a:gd name="connsiteX56" fmla="*/ 1305274 w 1533229"/>
                            <a:gd name="connsiteY56" fmla="*/ 89508 h 273031"/>
                            <a:gd name="connsiteX57" fmla="*/ 1225425 w 1533229"/>
                            <a:gd name="connsiteY57" fmla="*/ 121705 h 273031"/>
                            <a:gd name="connsiteX58" fmla="*/ 1225425 w 1533229"/>
                            <a:gd name="connsiteY58" fmla="*/ 92084 h 273031"/>
                            <a:gd name="connsiteX59" fmla="*/ 1152659 w 1533229"/>
                            <a:gd name="connsiteY59" fmla="*/ 92084 h 273031"/>
                            <a:gd name="connsiteX60" fmla="*/ 1152659 w 1533229"/>
                            <a:gd name="connsiteY60" fmla="*/ 269168 h 273031"/>
                            <a:gd name="connsiteX61" fmla="*/ 1225425 w 1533229"/>
                            <a:gd name="connsiteY61" fmla="*/ 269168 h 273031"/>
                            <a:gd name="connsiteX62" fmla="*/ 1225425 w 1533229"/>
                            <a:gd name="connsiteY62" fmla="*/ 173865 h 273031"/>
                            <a:gd name="connsiteX63" fmla="*/ 1273721 w 1533229"/>
                            <a:gd name="connsiteY63" fmla="*/ 151327 h 273031"/>
                            <a:gd name="connsiteX64" fmla="*/ 1307850 w 1533229"/>
                            <a:gd name="connsiteY64" fmla="*/ 194471 h 273031"/>
                            <a:gd name="connsiteX65" fmla="*/ 1307850 w 1533229"/>
                            <a:gd name="connsiteY65" fmla="*/ 269168 h 273031"/>
                            <a:gd name="connsiteX66" fmla="*/ 1380615 w 1533229"/>
                            <a:gd name="connsiteY66" fmla="*/ 269168 h 273031"/>
                            <a:gd name="connsiteX67" fmla="*/ 1380615 w 1533229"/>
                            <a:gd name="connsiteY67" fmla="*/ 171933 h 273031"/>
                            <a:gd name="connsiteX68" fmla="*/ 1426335 w 1533229"/>
                            <a:gd name="connsiteY68" fmla="*/ 151327 h 273031"/>
                            <a:gd name="connsiteX69" fmla="*/ 1460464 w 1533229"/>
                            <a:gd name="connsiteY69" fmla="*/ 194471 h 273031"/>
                            <a:gd name="connsiteX70" fmla="*/ 1460464 w 1533229"/>
                            <a:gd name="connsiteY70" fmla="*/ 269168 h 273031"/>
                            <a:gd name="connsiteX71" fmla="*/ 1533230 w 1533229"/>
                            <a:gd name="connsiteY71" fmla="*/ 269168 h 273031"/>
                            <a:gd name="connsiteX72" fmla="*/ 1533230 w 1533229"/>
                            <a:gd name="connsiteY72" fmla="*/ 162918 h 273031"/>
                            <a:gd name="connsiteX73" fmla="*/ 1457888 w 1533229"/>
                            <a:gd name="connsiteY73" fmla="*/ 89508 h 273031"/>
                            <a:gd name="connsiteX74" fmla="*/ 0 w 1533229"/>
                            <a:gd name="connsiteY74" fmla="*/ 92084 h 273031"/>
                            <a:gd name="connsiteX75" fmla="*/ 0 w 1533229"/>
                            <a:gd name="connsiteY75" fmla="*/ 269168 h 273031"/>
                            <a:gd name="connsiteX76" fmla="*/ 72766 w 1533229"/>
                            <a:gd name="connsiteY76" fmla="*/ 269168 h 273031"/>
                            <a:gd name="connsiteX77" fmla="*/ 72766 w 1533229"/>
                            <a:gd name="connsiteY77" fmla="*/ 92084 h 273031"/>
                            <a:gd name="connsiteX78" fmla="*/ 0 w 1533229"/>
                            <a:gd name="connsiteY78" fmla="*/ 92084 h 273031"/>
                            <a:gd name="connsiteX79" fmla="*/ 72766 w 1533229"/>
                            <a:gd name="connsiteY79" fmla="*/ 0 h 273031"/>
                            <a:gd name="connsiteX80" fmla="*/ 0 w 1533229"/>
                            <a:gd name="connsiteY80" fmla="*/ 0 h 273031"/>
                            <a:gd name="connsiteX81" fmla="*/ 0 w 1533229"/>
                            <a:gd name="connsiteY81" fmla="*/ 72766 h 273031"/>
                            <a:gd name="connsiteX82" fmla="*/ 72766 w 1533229"/>
                            <a:gd name="connsiteY82" fmla="*/ 72766 h 273031"/>
                            <a:gd name="connsiteX83" fmla="*/ 72766 w 1533229"/>
                            <a:gd name="connsiteY83" fmla="*/ 0 h 27303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</a:cxnLst>
                          <a:rect l="l" t="t" r="r" b="b"/>
                          <a:pathLst>
                            <a:path w="1533229" h="273031">
                              <a:moveTo>
                                <a:pt x="358677" y="169357"/>
                              </a:moveTo>
                              <a:lnTo>
                                <a:pt x="358677" y="269168"/>
                              </a:lnTo>
                              <a:lnTo>
                                <a:pt x="285267" y="269168"/>
                              </a:lnTo>
                              <a:lnTo>
                                <a:pt x="285267" y="198978"/>
                              </a:lnTo>
                              <a:cubicBezTo>
                                <a:pt x="285267" y="167425"/>
                                <a:pt x="274964" y="154546"/>
                                <a:pt x="242123" y="154546"/>
                              </a:cubicBezTo>
                              <a:cubicBezTo>
                                <a:pt x="220229" y="154546"/>
                                <a:pt x="197691" y="164206"/>
                                <a:pt x="183524" y="177728"/>
                              </a:cubicBezTo>
                              <a:lnTo>
                                <a:pt x="183524" y="269812"/>
                              </a:lnTo>
                              <a:lnTo>
                                <a:pt x="110758" y="269812"/>
                              </a:lnTo>
                              <a:lnTo>
                                <a:pt x="110758" y="92084"/>
                              </a:lnTo>
                              <a:lnTo>
                                <a:pt x="183524" y="92084"/>
                              </a:lnTo>
                              <a:lnTo>
                                <a:pt x="183524" y="117842"/>
                              </a:lnTo>
                              <a:cubicBezTo>
                                <a:pt x="205418" y="102387"/>
                                <a:pt x="233108" y="90152"/>
                                <a:pt x="271744" y="90152"/>
                              </a:cubicBezTo>
                              <a:cubicBezTo>
                                <a:pt x="312957" y="90152"/>
                                <a:pt x="358677" y="103675"/>
                                <a:pt x="358677" y="169357"/>
                              </a:cubicBezTo>
                              <a:close/>
                              <a:moveTo>
                                <a:pt x="765005" y="36705"/>
                              </a:moveTo>
                              <a:lnTo>
                                <a:pt x="692239" y="36705"/>
                              </a:lnTo>
                              <a:lnTo>
                                <a:pt x="692239" y="92084"/>
                              </a:lnTo>
                              <a:lnTo>
                                <a:pt x="652959" y="92084"/>
                              </a:lnTo>
                              <a:lnTo>
                                <a:pt x="652959" y="151327"/>
                              </a:lnTo>
                              <a:lnTo>
                                <a:pt x="692239" y="151327"/>
                              </a:lnTo>
                              <a:lnTo>
                                <a:pt x="692239" y="269168"/>
                              </a:lnTo>
                              <a:lnTo>
                                <a:pt x="838415" y="269168"/>
                              </a:lnTo>
                              <a:lnTo>
                                <a:pt x="838415" y="209926"/>
                              </a:lnTo>
                              <a:lnTo>
                                <a:pt x="765649" y="209926"/>
                              </a:lnTo>
                              <a:lnTo>
                                <a:pt x="765649" y="151327"/>
                              </a:lnTo>
                              <a:lnTo>
                                <a:pt x="838415" y="151327"/>
                              </a:lnTo>
                              <a:lnTo>
                                <a:pt x="838415" y="92084"/>
                              </a:lnTo>
                              <a:lnTo>
                                <a:pt x="765649" y="92084"/>
                              </a:lnTo>
                              <a:lnTo>
                                <a:pt x="765649" y="36705"/>
                              </a:lnTo>
                              <a:close/>
                              <a:moveTo>
                                <a:pt x="632997" y="192539"/>
                              </a:moveTo>
                              <a:lnTo>
                                <a:pt x="462352" y="192539"/>
                              </a:lnTo>
                              <a:cubicBezTo>
                                <a:pt x="468147" y="211857"/>
                                <a:pt x="488109" y="216365"/>
                                <a:pt x="508072" y="216365"/>
                              </a:cubicBezTo>
                              <a:cubicBezTo>
                                <a:pt x="527390" y="216365"/>
                                <a:pt x="538337" y="215077"/>
                                <a:pt x="548640" y="209926"/>
                              </a:cubicBezTo>
                              <a:lnTo>
                                <a:pt x="627845" y="209926"/>
                              </a:lnTo>
                              <a:cubicBezTo>
                                <a:pt x="616254" y="252426"/>
                                <a:pt x="577617" y="273032"/>
                                <a:pt x="508072" y="273032"/>
                              </a:cubicBezTo>
                              <a:cubicBezTo>
                                <a:pt x="437882" y="273032"/>
                                <a:pt x="388942" y="246630"/>
                                <a:pt x="388942" y="180304"/>
                              </a:cubicBezTo>
                              <a:cubicBezTo>
                                <a:pt x="388942" y="113978"/>
                                <a:pt x="437882" y="87576"/>
                                <a:pt x="511291" y="87576"/>
                              </a:cubicBezTo>
                              <a:cubicBezTo>
                                <a:pt x="585345" y="87576"/>
                                <a:pt x="632997" y="113978"/>
                                <a:pt x="632997" y="192539"/>
                              </a:cubicBezTo>
                              <a:close/>
                              <a:moveTo>
                                <a:pt x="556367" y="152615"/>
                              </a:moveTo>
                              <a:cubicBezTo>
                                <a:pt x="547996" y="140380"/>
                                <a:pt x="529966" y="135228"/>
                                <a:pt x="510647" y="135228"/>
                              </a:cubicBezTo>
                              <a:cubicBezTo>
                                <a:pt x="491329" y="135228"/>
                                <a:pt x="473299" y="141024"/>
                                <a:pt x="465571" y="152615"/>
                              </a:cubicBezTo>
                              <a:lnTo>
                                <a:pt x="556367" y="152615"/>
                              </a:lnTo>
                              <a:close/>
                              <a:moveTo>
                                <a:pt x="1041901" y="186744"/>
                              </a:moveTo>
                              <a:cubicBezTo>
                                <a:pt x="1028378" y="199622"/>
                                <a:pt x="1006484" y="208638"/>
                                <a:pt x="985878" y="208638"/>
                              </a:cubicBezTo>
                              <a:cubicBezTo>
                                <a:pt x="954325" y="208638"/>
                                <a:pt x="943377" y="195759"/>
                                <a:pt x="943377" y="165493"/>
                              </a:cubicBezTo>
                              <a:lnTo>
                                <a:pt x="943377" y="92084"/>
                              </a:lnTo>
                              <a:lnTo>
                                <a:pt x="870612" y="92084"/>
                              </a:lnTo>
                              <a:lnTo>
                                <a:pt x="870612" y="194471"/>
                              </a:lnTo>
                              <a:cubicBezTo>
                                <a:pt x="870612" y="257577"/>
                                <a:pt x="918264" y="269812"/>
                                <a:pt x="957544" y="269812"/>
                              </a:cubicBezTo>
                              <a:cubicBezTo>
                                <a:pt x="994249" y="269812"/>
                                <a:pt x="1021295" y="258221"/>
                                <a:pt x="1041901" y="243411"/>
                              </a:cubicBezTo>
                              <a:lnTo>
                                <a:pt x="1041901" y="268524"/>
                              </a:lnTo>
                              <a:lnTo>
                                <a:pt x="1114667" y="268524"/>
                              </a:lnTo>
                              <a:lnTo>
                                <a:pt x="1114667" y="91440"/>
                              </a:lnTo>
                              <a:lnTo>
                                <a:pt x="1041901" y="91440"/>
                              </a:lnTo>
                              <a:lnTo>
                                <a:pt x="1041901" y="186744"/>
                              </a:lnTo>
                              <a:close/>
                              <a:moveTo>
                                <a:pt x="1457888" y="89508"/>
                              </a:moveTo>
                              <a:cubicBezTo>
                                <a:pt x="1414744" y="89508"/>
                                <a:pt x="1388987" y="103031"/>
                                <a:pt x="1371600" y="123637"/>
                              </a:cubicBezTo>
                              <a:cubicBezTo>
                                <a:pt x="1357433" y="97879"/>
                                <a:pt x="1327168" y="89508"/>
                                <a:pt x="1305274" y="89508"/>
                              </a:cubicBezTo>
                              <a:cubicBezTo>
                                <a:pt x="1262130" y="89508"/>
                                <a:pt x="1241523" y="106895"/>
                                <a:pt x="1225425" y="121705"/>
                              </a:cubicBezTo>
                              <a:lnTo>
                                <a:pt x="1225425" y="92084"/>
                              </a:lnTo>
                              <a:lnTo>
                                <a:pt x="1152659" y="92084"/>
                              </a:lnTo>
                              <a:lnTo>
                                <a:pt x="1152659" y="269168"/>
                              </a:lnTo>
                              <a:lnTo>
                                <a:pt x="1225425" y="269168"/>
                              </a:lnTo>
                              <a:lnTo>
                                <a:pt x="1225425" y="173865"/>
                              </a:lnTo>
                              <a:cubicBezTo>
                                <a:pt x="1240236" y="159054"/>
                                <a:pt x="1255690" y="151327"/>
                                <a:pt x="1273721" y="151327"/>
                              </a:cubicBezTo>
                              <a:cubicBezTo>
                                <a:pt x="1299478" y="151327"/>
                                <a:pt x="1307850" y="164206"/>
                                <a:pt x="1307850" y="194471"/>
                              </a:cubicBezTo>
                              <a:lnTo>
                                <a:pt x="1307850" y="269168"/>
                              </a:lnTo>
                              <a:lnTo>
                                <a:pt x="1380615" y="269168"/>
                              </a:lnTo>
                              <a:lnTo>
                                <a:pt x="1380615" y="171933"/>
                              </a:lnTo>
                              <a:cubicBezTo>
                                <a:pt x="1395426" y="157122"/>
                                <a:pt x="1408305" y="151327"/>
                                <a:pt x="1426335" y="151327"/>
                              </a:cubicBezTo>
                              <a:cubicBezTo>
                                <a:pt x="1452093" y="151327"/>
                                <a:pt x="1460464" y="164206"/>
                                <a:pt x="1460464" y="194471"/>
                              </a:cubicBezTo>
                              <a:lnTo>
                                <a:pt x="1460464" y="269168"/>
                              </a:lnTo>
                              <a:lnTo>
                                <a:pt x="1533230" y="269168"/>
                              </a:lnTo>
                              <a:lnTo>
                                <a:pt x="1533230" y="162918"/>
                              </a:lnTo>
                              <a:cubicBezTo>
                                <a:pt x="1533230" y="101743"/>
                                <a:pt x="1488798" y="89508"/>
                                <a:pt x="1457888" y="89508"/>
                              </a:cubicBezTo>
                              <a:close/>
                              <a:moveTo>
                                <a:pt x="0" y="92084"/>
                              </a:moveTo>
                              <a:lnTo>
                                <a:pt x="0" y="269168"/>
                              </a:lnTo>
                              <a:lnTo>
                                <a:pt x="72766" y="269168"/>
                              </a:lnTo>
                              <a:lnTo>
                                <a:pt x="72766" y="92084"/>
                              </a:lnTo>
                              <a:lnTo>
                                <a:pt x="0" y="92084"/>
                              </a:lnTo>
                              <a:close/>
                              <a:moveTo>
                                <a:pt x="72766" y="0"/>
                              </a:moveTo>
                              <a:lnTo>
                                <a:pt x="0" y="0"/>
                              </a:lnTo>
                              <a:lnTo>
                                <a:pt x="0" y="72766"/>
                              </a:lnTo>
                              <a:lnTo>
                                <a:pt x="72766" y="72766"/>
                              </a:lnTo>
                              <a:lnTo>
                                <a:pt x="7276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22C4A"/>
                        </a:solidFill>
                        <a:ln w="6439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" name="Forme libre : forme 3">
                        <a:extLst>
                          <a:ext uri="{FF2B5EF4-FFF2-40B4-BE49-F238E27FC236}">
                            <a16:creationId xmlns:a16="http://schemas.microsoft.com/office/drawing/2014/main" id="{DD808059-E964-4E3F-8DE7-0F10D366ACAA}"/>
                          </a:ext>
                        </a:extLst>
                      </wps:cNvPr>
                      <wps:cNvSpPr/>
                      <wps:spPr>
                        <a:xfrm>
                          <a:off x="4830122" y="151000"/>
                          <a:ext cx="656275" cy="658210"/>
                        </a:xfrm>
                        <a:custGeom>
                          <a:avLst/>
                          <a:gdLst>
                            <a:gd name="connsiteX0" fmla="*/ 72766 w 218296"/>
                            <a:gd name="connsiteY0" fmla="*/ 0 h 218940"/>
                            <a:gd name="connsiteX1" fmla="*/ 72766 w 218296"/>
                            <a:gd name="connsiteY1" fmla="*/ 72766 h 218940"/>
                            <a:gd name="connsiteX2" fmla="*/ 145531 w 218296"/>
                            <a:gd name="connsiteY2" fmla="*/ 72766 h 218940"/>
                            <a:gd name="connsiteX3" fmla="*/ 145531 w 218296"/>
                            <a:gd name="connsiteY3" fmla="*/ 145531 h 218940"/>
                            <a:gd name="connsiteX4" fmla="*/ 218297 w 218296"/>
                            <a:gd name="connsiteY4" fmla="*/ 145531 h 218940"/>
                            <a:gd name="connsiteX5" fmla="*/ 218297 w 218296"/>
                            <a:gd name="connsiteY5" fmla="*/ 0 h 218940"/>
                            <a:gd name="connsiteX6" fmla="*/ 72766 w 218296"/>
                            <a:gd name="connsiteY6" fmla="*/ 0 h 218940"/>
                            <a:gd name="connsiteX7" fmla="*/ 72766 w 218296"/>
                            <a:gd name="connsiteY7" fmla="*/ 146175 h 218940"/>
                            <a:gd name="connsiteX8" fmla="*/ 0 w 218296"/>
                            <a:gd name="connsiteY8" fmla="*/ 146175 h 218940"/>
                            <a:gd name="connsiteX9" fmla="*/ 0 w 218296"/>
                            <a:gd name="connsiteY9" fmla="*/ 218941 h 218940"/>
                            <a:gd name="connsiteX10" fmla="*/ 72766 w 218296"/>
                            <a:gd name="connsiteY10" fmla="*/ 218941 h 218940"/>
                            <a:gd name="connsiteX11" fmla="*/ 72766 w 218296"/>
                            <a:gd name="connsiteY11" fmla="*/ 146175 h 21894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</a:cxnLst>
                          <a:rect l="l" t="t" r="r" b="b"/>
                          <a:pathLst>
                            <a:path w="218296" h="218940">
                              <a:moveTo>
                                <a:pt x="72766" y="0"/>
                              </a:moveTo>
                              <a:lnTo>
                                <a:pt x="72766" y="72766"/>
                              </a:lnTo>
                              <a:lnTo>
                                <a:pt x="145531" y="72766"/>
                              </a:lnTo>
                              <a:lnTo>
                                <a:pt x="145531" y="145531"/>
                              </a:lnTo>
                              <a:lnTo>
                                <a:pt x="218297" y="145531"/>
                              </a:lnTo>
                              <a:lnTo>
                                <a:pt x="218297" y="0"/>
                              </a:lnTo>
                              <a:lnTo>
                                <a:pt x="72766" y="0"/>
                              </a:lnTo>
                              <a:close/>
                              <a:moveTo>
                                <a:pt x="72766" y="146175"/>
                              </a:moveTo>
                              <a:lnTo>
                                <a:pt x="0" y="146175"/>
                              </a:lnTo>
                              <a:lnTo>
                                <a:pt x="0" y="218941"/>
                              </a:lnTo>
                              <a:lnTo>
                                <a:pt x="72766" y="218941"/>
                              </a:lnTo>
                              <a:lnTo>
                                <a:pt x="72766" y="1461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AA9B"/>
                        </a:solidFill>
                        <a:ln w="6439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2551F65" id="Groupe 9" o:spid="_x0000_s1026" style="position:absolute;margin-left:0;margin-top:-9pt;width:94.15pt;height:14.05pt;z-index:251661312;mso-position-horizontal:left;mso-position-horizontal-relative:margin;mso-width-relative:margin;mso-height-relative:margin" coordsize="54863,8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">
              <v:shape id="Forme libre : forme 2" o:spid="_x0000_s1027" style="position:absolute;width:46094;height:8208;visibility:visible;mso-wrap-style:square;v-text-anchor:middle" coordsize="1533229,2730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" path="m358677,169357r,99811l285267,269168r,-70190c285267,167425,274964,154546,242123,154546v-21894,,-44432,9660,-58599,23182l183524,269812r-72766,l110758,92084r72766,l183524,117842v21894,-15455,49584,-27690,88220,-27690c312957,90152,358677,103675,358677,169357xm765005,36705r-72766,l692239,92084r-39280,l652959,151327r39280,l692239,269168r146176,l838415,209926r-72766,l765649,151327r72766,l838415,92084r-72766,l765649,36705r-644,xm632997,192539r-170645,c468147,211857,488109,216365,508072,216365v19318,,30265,-1288,40568,-6439l627845,209926v-11591,42500,-50228,63106,-119773,63106c437882,273032,388942,246630,388942,180304v,-66326,48940,-92728,122349,-92728c585345,87576,632997,113978,632997,192539xm556367,152615v-8371,-12235,-26401,-17387,-45720,-17387c491329,135228,473299,141024,465571,152615r90796,xm1041901,186744v-13523,12878,-35417,21894,-56023,21894c954325,208638,943377,195759,943377,165493r,-73409l870612,92084r,102387c870612,257577,918264,269812,957544,269812v36705,,63751,-11591,84357,-26401l1041901,268524r72766,l1114667,91440r-72766,l1041901,186744xm1457888,89508v-43144,,-68901,13523,-86288,34129c1357433,97879,1327168,89508,1305274,89508v-43144,,-63751,17387,-79849,32197l1225425,92084r-72766,l1152659,269168r72766,l1225425,173865v14811,-14811,30265,-22538,48296,-22538c1299478,151327,1307850,164206,1307850,194471r,74697l1380615,269168r,-97235c1395426,157122,1408305,151327,1426335,151327v25758,,34129,12879,34129,43144l1460464,269168r72766,l1533230,162918v,-61175,-44432,-73410,-75342,-73410xm,92084l,269168r72766,l72766,92084,,92084xm72766,l,,,72766r72766,l72766,xe" fillcolor="#222c4a" stroked="f" strokeweight=".17886mm">
                <v:stroke joinstyle="miter"/>
                <v:path arrowok="t" o:connecttype="custom" o:connectlocs="1078309,509147;1078309,809213;857613,809213;857613,598198;727907,464620;551738,534313;551738,811150;332978,811150;332978,276837;551738,276837;551738,354274;816958,271029;1078309,509147;2299874,110348;2081114,110348;2081114,276837;1963025,276837;1963025,454942;2081114,454942;2081114,809213;2520571,809213;2520571,631111;2301810,631111;2301810,454942;2520571,454942;2520571,276837;2301810,276837;2301810,110348;1903012,578840;1389993,578840;1527443,650469;1649405,631111;1887523,631111;1527443,820830;1169297,542057;1537121,263284;1903012,578840;1672635,458814;1535185,406543;1399670,458814;1672635,458814;3132321,561418;2963896,627239;2836123,497530;2836123,276837;2617366,276837;2617366,584648;2878714,811150;3132321,731779;3132321,807277;3351081,807277;3351081,274901;3132321,274901;3132321,561418;4382924,269092;4123512,371696;3924113,269092;3684059,365888;3684059,276837;3465299,276837;3465299,809213;3684059,809213;3684059,522699;3829254,454942;3931857,584648;3931857,809213;4150615,809213;4150615,516891;4288065,454942;4390669,584648;4390669,809213;4609429,809213;4609429,489789;4382924,269092;0,276837;0,809213;218760,809213;218760,276837;0,276837;218760,0;0,0;0,218760;218760,218760;218760,0" o:connectangles="0,0,0,0,0,0,0,0,0,0,0,0,0,0,0,0,0,0,0,0,0,0,0,0,0,0,0,0,0,0,0,0,0,0,0,0,0,0,0,0,0,0,0,0,0,0,0,0,0,0,0,0,0,0,0,0,0,0,0,0,0,0,0,0,0,0,0,0,0,0,0,0,0,0,0,0,0,0,0,0,0,0,0,0"/>
              </v:shape>
              <v:shape id="Forme libre : forme 3" o:spid="_x0000_s1028" style="position:absolute;left:48301;top:1510;width:6562;height:6582;visibility:visible;mso-wrap-style:square;v-text-anchor:middle" coordsize="218296,218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" path="m72766,r,72766l145531,72766r,72765l218297,145531,218297,,72766,xm72766,146175l,146175r,72766l72766,218941r,-72766xe" fillcolor="#00aa9b" stroked="f" strokeweight=".17886mm">
                <v:stroke joinstyle="miter"/>
                <v:path arrowok="t" o:connecttype="custom" o:connectlocs="218760,0;218760,218760;437518,218760;437518,437517;656278,437517;656278,0;218760,0;218760,439453;0,439453;0,658213;218760,658213;218760,439453" o:connectangles="0,0,0,0,0,0,0,0,0,0,0,0"/>
              </v:shape>
              <w10:wrap anchorx="margin"/>
            </v:group>
          </w:pict>
        </mc:Fallback>
      </mc:AlternateContent>
    </w:r>
    <w:r w:rsidRPr="001410B1">
      <w:fldChar w:fldCharType="begin"/>
    </w:r>
    <w:r w:rsidRPr="001410B1">
      <w:instrText>PAGE  \* Arabic  \* MERGEFORMAT</w:instrText>
    </w:r>
    <w:r w:rsidRPr="001410B1">
      <w:fldChar w:fldCharType="separate"/>
    </w:r>
    <w:r>
      <w:rPr>
        <w:noProof/>
      </w:rPr>
      <w:t>11</w:t>
    </w:r>
    <w:r w:rsidRPr="001410B1">
      <w:fldChar w:fldCharType="end"/>
    </w:r>
    <w:r w:rsidRPr="001410B1">
      <w:t xml:space="preserve"> </w:t>
    </w:r>
    <w:r>
      <w:rPr>
        <w:color w:val="00AA9B" w:themeColor="accent1"/>
      </w:rPr>
      <w:t xml:space="preserve">/ </w:t>
    </w:r>
    <w:r>
      <w:rPr>
        <w:color w:val="00AA9B" w:themeColor="accent1"/>
      </w:rPr>
      <w:fldChar w:fldCharType="begin"/>
    </w:r>
    <w:r>
      <w:rPr>
        <w:color w:val="00AA9B" w:themeColor="accent1"/>
      </w:rPr>
      <w:instrText>NUMPAGES  \* arabe  \* MERGEFORMAT</w:instrText>
    </w:r>
    <w:r>
      <w:rPr>
        <w:color w:val="00AA9B" w:themeColor="accent1"/>
      </w:rPr>
      <w:fldChar w:fldCharType="separate"/>
    </w:r>
    <w:r w:rsidRPr="00F270F9">
      <w:rPr>
        <w:noProof/>
        <w:color w:val="00AA9B" w:themeColor="accent1"/>
      </w:rPr>
      <w:t>Erreur </w:t>
    </w:r>
    <w:r>
      <w:rPr>
        <w:b/>
        <w:bCs/>
        <w:noProof/>
        <w:color w:val="00AA9B" w:themeColor="accent1"/>
      </w:rPr>
      <w:t>! Argument de commutateur inconnu.</w:t>
    </w:r>
    <w:r>
      <w:rPr>
        <w:color w:val="00AA9B" w:themeColor="accent1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9058CB" w14:textId="18EF368F" w:rsidR="0019242B" w:rsidRDefault="0019242B" w:rsidP="004E3A41">
    <w:pPr>
      <w:pStyle w:val="Piedepgina"/>
      <w:rPr>
        <w:b/>
        <w:bCs/>
        <w:color w:val="EF4641" w:themeColor="accent2"/>
        <w:sz w:val="12"/>
        <w:szCs w:val="20"/>
      </w:rPr>
    </w:pPr>
  </w:p>
  <w:p w14:paraId="6729E668" w14:textId="06BF2F21" w:rsidR="0019242B" w:rsidRPr="007C7206" w:rsidRDefault="0019242B" w:rsidP="004E3A41">
    <w:pPr>
      <w:pStyle w:val="Piedepgina"/>
      <w:spacing w:after="120"/>
      <w:rPr>
        <w:b/>
        <w:bCs/>
        <w:color w:val="EF4641" w:themeColor="accent2"/>
        <w:sz w:val="16"/>
        <w:szCs w:val="24"/>
        <w:lang w:val="en-GB"/>
      </w:rPr>
    </w:pPr>
    <w:proofErr w:type="spellStart"/>
    <w:proofErr w:type="gramStart"/>
    <w:r w:rsidRPr="007C7206">
      <w:rPr>
        <w:b/>
        <w:bCs/>
        <w:color w:val="EF4641" w:themeColor="accent2"/>
        <w:sz w:val="16"/>
        <w:szCs w:val="24"/>
        <w:lang w:val="en-GB"/>
      </w:rPr>
      <w:t>inetum.world</w:t>
    </w:r>
    <w:proofErr w:type="spellEnd"/>
    <w:proofErr w:type="gramEnd"/>
  </w:p>
  <w:p w14:paraId="4D790E67" w14:textId="6E4E2F64" w:rsidR="0019242B" w:rsidRPr="007C7206" w:rsidRDefault="0019242B" w:rsidP="004E3A41">
    <w:pPr>
      <w:pStyle w:val="Piedepgina"/>
      <w:rPr>
        <w:lang w:val="en-GB"/>
      </w:rPr>
    </w:pPr>
    <w:r w:rsidRPr="007C7206">
      <w:rPr>
        <w:lang w:val="en-GB"/>
      </w:rPr>
      <w:t xml:space="preserve">01/09/2020 | ©2020 </w:t>
    </w:r>
    <w:proofErr w:type="spellStart"/>
    <w:r w:rsidRPr="007C7206">
      <w:rPr>
        <w:lang w:val="en-GB"/>
      </w:rPr>
      <w:t>Inetum</w:t>
    </w:r>
    <w:proofErr w:type="spellEnd"/>
    <w:r w:rsidRPr="007C7206">
      <w:rPr>
        <w:lang w:val="en-GB"/>
      </w:rPr>
      <w:t xml:space="preserve"> | Ref. XXXXXX v1.0</w:t>
    </w:r>
  </w:p>
  <w:p w14:paraId="2C0CC186" w14:textId="3D365ED5" w:rsidR="0019242B" w:rsidRDefault="0019242B" w:rsidP="004E3A41">
    <w:pPr>
      <w:pStyle w:val="Piedepgina"/>
    </w:pPr>
    <w:proofErr w:type="gramStart"/>
    <w:r>
      <w:t>Classification:</w:t>
    </w:r>
    <w:proofErr w:type="gramEnd"/>
    <w:r>
      <w:t xml:space="preserve"> [</w:t>
    </w:r>
    <w:proofErr w:type="spellStart"/>
    <w:r>
      <w:t>choose</w:t>
    </w:r>
    <w:proofErr w:type="spellEnd"/>
    <w:r>
      <w:t xml:space="preserve"> </w:t>
    </w:r>
    <w:proofErr w:type="spellStart"/>
    <w:r>
      <w:t>internal</w:t>
    </w:r>
    <w:proofErr w:type="spellEnd"/>
    <w:r>
      <w:t xml:space="preserve">, </w:t>
    </w:r>
    <w:proofErr w:type="spellStart"/>
    <w:r>
      <w:t>external</w:t>
    </w:r>
    <w:proofErr w:type="spellEnd"/>
    <w:r>
      <w:t xml:space="preserve"> or </w:t>
    </w:r>
    <w:proofErr w:type="spellStart"/>
    <w:r>
      <w:t>confidential</w:t>
    </w:r>
    <w:proofErr w:type="spellEnd"/>
    <w:r>
      <w:t>] document</w:t>
    </w:r>
  </w:p>
  <w:p w14:paraId="4CBB8FED" w14:textId="76AC8257" w:rsidR="0019242B" w:rsidRPr="007C7206" w:rsidRDefault="0019242B" w:rsidP="004E3A41">
    <w:pPr>
      <w:pStyle w:val="Piedepgina"/>
      <w:rPr>
        <w:b/>
        <w:bCs/>
        <w:color w:val="EF4641" w:themeColor="accent2"/>
        <w:sz w:val="12"/>
        <w:szCs w:val="20"/>
      </w:rPr>
    </w:pPr>
    <w:r>
      <w:rPr>
        <w:b/>
        <w:bCs/>
        <w:noProof/>
        <w:color w:val="EF4641" w:themeColor="accent2"/>
        <w:sz w:val="12"/>
        <w:szCs w:val="20"/>
        <w:lang w:eastAsia="fr-FR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F7C049B" wp14:editId="789A4AEA">
              <wp:simplePos x="0" y="0"/>
              <wp:positionH relativeFrom="margin">
                <wp:posOffset>0</wp:posOffset>
              </wp:positionH>
              <wp:positionV relativeFrom="paragraph">
                <wp:posOffset>39370</wp:posOffset>
              </wp:positionV>
              <wp:extent cx="6048000" cy="0"/>
              <wp:effectExtent l="0" t="0" r="0" b="0"/>
              <wp:wrapNone/>
              <wp:docPr id="35" name="Connecteur droit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048000" cy="0"/>
                      </a:xfrm>
                      <a:prstGeom prst="line">
                        <a:avLst/>
                      </a:prstGeom>
                      <a:ln>
                        <a:solidFill>
                          <a:schemeClr val="tx2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93C9EC7" id="Connecteur droit 35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3.1pt" to="476.2pt,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" strokecolor="#222c4a [3215]" strokeweight=".5pt">
              <v:stroke joinstyle="miter"/>
              <w10:wrap anchorx="margin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9D9660" w14:textId="77777777" w:rsidR="00C54CC5" w:rsidRDefault="00C54CC5" w:rsidP="00D45B5A">
      <w:r>
        <w:separator/>
      </w:r>
    </w:p>
  </w:footnote>
  <w:footnote w:type="continuationSeparator" w:id="0">
    <w:p w14:paraId="33254559" w14:textId="77777777" w:rsidR="00C54CC5" w:rsidRDefault="00C54CC5" w:rsidP="00D45B5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75"/>
      <w:gridCol w:w="3175"/>
      <w:gridCol w:w="3175"/>
    </w:tblGrid>
    <w:tr w:rsidR="0019242B" w14:paraId="6265D463" w14:textId="77777777" w:rsidTr="2AD0DBD2">
      <w:tc>
        <w:tcPr>
          <w:tcW w:w="3175" w:type="dxa"/>
        </w:tcPr>
        <w:p w14:paraId="0E44DC91" w14:textId="25683E93" w:rsidR="0019242B" w:rsidRDefault="0019242B" w:rsidP="2AD0DBD2">
          <w:pPr>
            <w:pStyle w:val="Encabezado"/>
            <w:ind w:left="-115"/>
          </w:pPr>
        </w:p>
      </w:tc>
      <w:tc>
        <w:tcPr>
          <w:tcW w:w="3175" w:type="dxa"/>
        </w:tcPr>
        <w:p w14:paraId="76E399B3" w14:textId="175B36A6" w:rsidR="0019242B" w:rsidRDefault="0019242B" w:rsidP="2AD0DBD2">
          <w:pPr>
            <w:pStyle w:val="Encabezado"/>
            <w:jc w:val="center"/>
          </w:pPr>
        </w:p>
      </w:tc>
      <w:tc>
        <w:tcPr>
          <w:tcW w:w="3175" w:type="dxa"/>
        </w:tcPr>
        <w:p w14:paraId="5BDA71A7" w14:textId="356FA7E3" w:rsidR="0019242B" w:rsidRDefault="0019242B" w:rsidP="2AD0DBD2">
          <w:pPr>
            <w:pStyle w:val="Encabezado"/>
            <w:ind w:right="-115"/>
            <w:jc w:val="right"/>
          </w:pPr>
        </w:p>
      </w:tc>
    </w:tr>
  </w:tbl>
  <w:p w14:paraId="07A9C8B2" w14:textId="04A0F6D3" w:rsidR="0019242B" w:rsidRDefault="0019242B" w:rsidP="2AD0DBD2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75"/>
      <w:gridCol w:w="3175"/>
      <w:gridCol w:w="3175"/>
    </w:tblGrid>
    <w:tr w:rsidR="0019242B" w14:paraId="6A2D2725" w14:textId="77777777" w:rsidTr="2AD0DBD2">
      <w:tc>
        <w:tcPr>
          <w:tcW w:w="3175" w:type="dxa"/>
        </w:tcPr>
        <w:p w14:paraId="512D9D8E" w14:textId="13E4C752" w:rsidR="0019242B" w:rsidRDefault="0019242B" w:rsidP="2AD0DBD2">
          <w:pPr>
            <w:pStyle w:val="Encabezado"/>
            <w:ind w:left="-115"/>
          </w:pPr>
        </w:p>
      </w:tc>
      <w:tc>
        <w:tcPr>
          <w:tcW w:w="3175" w:type="dxa"/>
        </w:tcPr>
        <w:p w14:paraId="7340DBC5" w14:textId="047DCEEB" w:rsidR="0019242B" w:rsidRDefault="0019242B" w:rsidP="2AD0DBD2">
          <w:pPr>
            <w:pStyle w:val="Encabezado"/>
            <w:jc w:val="center"/>
          </w:pPr>
        </w:p>
      </w:tc>
      <w:tc>
        <w:tcPr>
          <w:tcW w:w="3175" w:type="dxa"/>
        </w:tcPr>
        <w:p w14:paraId="3B35BE27" w14:textId="7627AFC2" w:rsidR="0019242B" w:rsidRDefault="0019242B" w:rsidP="2AD0DBD2">
          <w:pPr>
            <w:pStyle w:val="Encabezado"/>
            <w:ind w:right="-115"/>
            <w:jc w:val="right"/>
          </w:pPr>
        </w:p>
      </w:tc>
    </w:tr>
  </w:tbl>
  <w:p w14:paraId="12C82B5C" w14:textId="4C92692E" w:rsidR="0019242B" w:rsidRDefault="0019242B" w:rsidP="2AD0DBD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B2CA7904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multilevel"/>
    <w:tmpl w:val="13E23BB4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FFFFFF7E"/>
    <w:multiLevelType w:val="multilevel"/>
    <w:tmpl w:val="38BE4A48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FFFFFF7F"/>
    <w:multiLevelType w:val="multilevel"/>
    <w:tmpl w:val="BE68231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FFFFFF80"/>
    <w:multiLevelType w:val="multilevel"/>
    <w:tmpl w:val="9500BD62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FFFFFF81"/>
    <w:multiLevelType w:val="multilevel"/>
    <w:tmpl w:val="0CCC3ECC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FFFFFF82"/>
    <w:multiLevelType w:val="multilevel"/>
    <w:tmpl w:val="E2B4D452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FFFFFF83"/>
    <w:multiLevelType w:val="multilevel"/>
    <w:tmpl w:val="09648DAE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FFFFFF88"/>
    <w:multiLevelType w:val="singleLevel"/>
    <w:tmpl w:val="3828BA7C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F322E50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4B25D3B"/>
    <w:multiLevelType w:val="hybridMultilevel"/>
    <w:tmpl w:val="17BCFB4C"/>
    <w:lvl w:ilvl="0" w:tplc="5C68639A">
      <w:start w:val="1"/>
      <w:numFmt w:val="decimal"/>
      <w:lvlText w:val="1.%1."/>
      <w:lvlJc w:val="left"/>
      <w:pPr>
        <w:ind w:left="7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AA9B" w:themeColor="accent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0EA57EF4"/>
    <w:multiLevelType w:val="hybridMultilevel"/>
    <w:tmpl w:val="2CC4D510"/>
    <w:lvl w:ilvl="0" w:tplc="78921A72">
      <w:start w:val="1"/>
      <w:numFmt w:val="bullet"/>
      <w:pStyle w:val="Texttablewithlis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19476D6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2F1A3F4F"/>
    <w:multiLevelType w:val="hybridMultilevel"/>
    <w:tmpl w:val="E8A0C7E8"/>
    <w:lvl w:ilvl="0" w:tplc="BFBC29D6">
      <w:start w:val="1"/>
      <w:numFmt w:val="bullet"/>
      <w:pStyle w:val="Listlevel1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24C3A45"/>
    <w:multiLevelType w:val="hybridMultilevel"/>
    <w:tmpl w:val="4ECC43B2"/>
    <w:lvl w:ilvl="0" w:tplc="0432733C">
      <w:start w:val="1"/>
      <w:numFmt w:val="upperLetter"/>
      <w:lvlText w:val="%1."/>
      <w:lvlJc w:val="left"/>
      <w:pPr>
        <w:ind w:left="1160" w:hanging="360"/>
      </w:pPr>
    </w:lvl>
    <w:lvl w:ilvl="1" w:tplc="040C0019" w:tentative="1">
      <w:start w:val="1"/>
      <w:numFmt w:val="lowerLetter"/>
      <w:lvlText w:val="%2."/>
      <w:lvlJc w:val="left"/>
      <w:pPr>
        <w:ind w:left="1880" w:hanging="360"/>
      </w:pPr>
    </w:lvl>
    <w:lvl w:ilvl="2" w:tplc="040C001B" w:tentative="1">
      <w:start w:val="1"/>
      <w:numFmt w:val="lowerRoman"/>
      <w:lvlText w:val="%3."/>
      <w:lvlJc w:val="right"/>
      <w:pPr>
        <w:ind w:left="2600" w:hanging="180"/>
      </w:pPr>
    </w:lvl>
    <w:lvl w:ilvl="3" w:tplc="040C000F" w:tentative="1">
      <w:start w:val="1"/>
      <w:numFmt w:val="decimal"/>
      <w:lvlText w:val="%4."/>
      <w:lvlJc w:val="left"/>
      <w:pPr>
        <w:ind w:left="3320" w:hanging="360"/>
      </w:pPr>
    </w:lvl>
    <w:lvl w:ilvl="4" w:tplc="040C0019" w:tentative="1">
      <w:start w:val="1"/>
      <w:numFmt w:val="lowerLetter"/>
      <w:lvlText w:val="%5."/>
      <w:lvlJc w:val="left"/>
      <w:pPr>
        <w:ind w:left="4040" w:hanging="360"/>
      </w:pPr>
    </w:lvl>
    <w:lvl w:ilvl="5" w:tplc="040C001B" w:tentative="1">
      <w:start w:val="1"/>
      <w:numFmt w:val="lowerRoman"/>
      <w:lvlText w:val="%6."/>
      <w:lvlJc w:val="right"/>
      <w:pPr>
        <w:ind w:left="4760" w:hanging="180"/>
      </w:pPr>
    </w:lvl>
    <w:lvl w:ilvl="6" w:tplc="040C000F" w:tentative="1">
      <w:start w:val="1"/>
      <w:numFmt w:val="decimal"/>
      <w:lvlText w:val="%7."/>
      <w:lvlJc w:val="left"/>
      <w:pPr>
        <w:ind w:left="5480" w:hanging="360"/>
      </w:pPr>
    </w:lvl>
    <w:lvl w:ilvl="7" w:tplc="040C0019" w:tentative="1">
      <w:start w:val="1"/>
      <w:numFmt w:val="lowerLetter"/>
      <w:lvlText w:val="%8."/>
      <w:lvlJc w:val="left"/>
      <w:pPr>
        <w:ind w:left="6200" w:hanging="360"/>
      </w:pPr>
    </w:lvl>
    <w:lvl w:ilvl="8" w:tplc="040C001B" w:tentative="1">
      <w:start w:val="1"/>
      <w:numFmt w:val="lowerRoman"/>
      <w:lvlText w:val="%9."/>
      <w:lvlJc w:val="right"/>
      <w:pPr>
        <w:ind w:left="6920" w:hanging="180"/>
      </w:pPr>
    </w:lvl>
  </w:abstractNum>
  <w:abstractNum w:abstractNumId="21" w15:restartNumberingAfterBreak="0">
    <w:nsid w:val="3AC12C98"/>
    <w:multiLevelType w:val="hybridMultilevel"/>
    <w:tmpl w:val="FE8AA8FE"/>
    <w:lvl w:ilvl="0" w:tplc="1EBEBED4">
      <w:start w:val="1"/>
      <w:numFmt w:val="decimal"/>
      <w:lvlText w:val="1.%1."/>
      <w:lvlJc w:val="left"/>
      <w:pPr>
        <w:ind w:left="940" w:hanging="360"/>
      </w:pPr>
      <w:rPr>
        <w:rFonts w:ascii="Avenir Black" w:hAnsi="Avenir Black" w:hint="default"/>
        <w:b/>
        <w:i w:val="0"/>
        <w:color w:val="000000" w:themeColor="text1"/>
        <w:sz w:val="20"/>
        <w:szCs w:val="20"/>
      </w:rPr>
    </w:lvl>
    <w:lvl w:ilvl="1" w:tplc="040C0019" w:tentative="1">
      <w:start w:val="1"/>
      <w:numFmt w:val="lowerLetter"/>
      <w:lvlText w:val="%2."/>
      <w:lvlJc w:val="left"/>
      <w:pPr>
        <w:ind w:left="1660" w:hanging="360"/>
      </w:pPr>
    </w:lvl>
    <w:lvl w:ilvl="2" w:tplc="040C001B" w:tentative="1">
      <w:start w:val="1"/>
      <w:numFmt w:val="lowerRoman"/>
      <w:lvlText w:val="%3."/>
      <w:lvlJc w:val="right"/>
      <w:pPr>
        <w:ind w:left="2380" w:hanging="180"/>
      </w:pPr>
    </w:lvl>
    <w:lvl w:ilvl="3" w:tplc="040C000F" w:tentative="1">
      <w:start w:val="1"/>
      <w:numFmt w:val="decimal"/>
      <w:lvlText w:val="%4."/>
      <w:lvlJc w:val="left"/>
      <w:pPr>
        <w:ind w:left="3100" w:hanging="360"/>
      </w:pPr>
    </w:lvl>
    <w:lvl w:ilvl="4" w:tplc="040C0019" w:tentative="1">
      <w:start w:val="1"/>
      <w:numFmt w:val="lowerLetter"/>
      <w:lvlText w:val="%5."/>
      <w:lvlJc w:val="left"/>
      <w:pPr>
        <w:ind w:left="3820" w:hanging="360"/>
      </w:pPr>
    </w:lvl>
    <w:lvl w:ilvl="5" w:tplc="040C001B" w:tentative="1">
      <w:start w:val="1"/>
      <w:numFmt w:val="lowerRoman"/>
      <w:lvlText w:val="%6."/>
      <w:lvlJc w:val="right"/>
      <w:pPr>
        <w:ind w:left="4540" w:hanging="180"/>
      </w:pPr>
    </w:lvl>
    <w:lvl w:ilvl="6" w:tplc="040C000F" w:tentative="1">
      <w:start w:val="1"/>
      <w:numFmt w:val="decimal"/>
      <w:lvlText w:val="%7."/>
      <w:lvlJc w:val="left"/>
      <w:pPr>
        <w:ind w:left="5260" w:hanging="360"/>
      </w:pPr>
    </w:lvl>
    <w:lvl w:ilvl="7" w:tplc="040C0019" w:tentative="1">
      <w:start w:val="1"/>
      <w:numFmt w:val="lowerLetter"/>
      <w:lvlText w:val="%8."/>
      <w:lvlJc w:val="left"/>
      <w:pPr>
        <w:ind w:left="5980" w:hanging="360"/>
      </w:pPr>
    </w:lvl>
    <w:lvl w:ilvl="8" w:tplc="040C001B" w:tentative="1">
      <w:start w:val="1"/>
      <w:numFmt w:val="lowerRoman"/>
      <w:lvlText w:val="%9."/>
      <w:lvlJc w:val="right"/>
      <w:pPr>
        <w:ind w:left="6700" w:hanging="180"/>
      </w:pPr>
    </w:lvl>
  </w:abstractNum>
  <w:abstractNum w:abstractNumId="22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3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6AD0D93"/>
    <w:multiLevelType w:val="multilevel"/>
    <w:tmpl w:val="4CD859E6"/>
    <w:lvl w:ilvl="0">
      <w:start w:val="1"/>
      <w:numFmt w:val="decimal"/>
      <w:pStyle w:val="Ttulo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upperLetter"/>
      <w:pStyle w:val="Ttulo3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6" w15:restartNumberingAfterBreak="0">
    <w:nsid w:val="49F622A9"/>
    <w:multiLevelType w:val="hybridMultilevel"/>
    <w:tmpl w:val="BE044F04"/>
    <w:lvl w:ilvl="0" w:tplc="DA92A886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E7362BA"/>
    <w:multiLevelType w:val="hybridMultilevel"/>
    <w:tmpl w:val="AF42085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0D329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9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0" w15:restartNumberingAfterBreak="0">
    <w:nsid w:val="5A250AB6"/>
    <w:multiLevelType w:val="hybridMultilevel"/>
    <w:tmpl w:val="DC8ED95C"/>
    <w:lvl w:ilvl="0" w:tplc="F87677D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86E44194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26B8AACA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 w:tplc="87D44284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2C6ECBF6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 w:tplc="4E905EB8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 w:tplc="3BC8F98E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 w:tplc="70062A22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 w:tplc="ABFEBAA4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1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2" w15:restartNumberingAfterBreak="0">
    <w:nsid w:val="63B86873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65680EC0"/>
    <w:multiLevelType w:val="hybridMultilevel"/>
    <w:tmpl w:val="3572A1B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61F7B54"/>
    <w:multiLevelType w:val="hybridMultilevel"/>
    <w:tmpl w:val="2370F68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BD80E9F"/>
    <w:multiLevelType w:val="hybridMultilevel"/>
    <w:tmpl w:val="2D4AFF4E"/>
    <w:lvl w:ilvl="0" w:tplc="08588C82">
      <w:start w:val="1"/>
      <w:numFmt w:val="upperLetter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70542160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8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29"/>
  </w:num>
  <w:num w:numId="2">
    <w:abstractNumId w:val="13"/>
  </w:num>
  <w:num w:numId="3">
    <w:abstractNumId w:val="10"/>
  </w:num>
  <w:num w:numId="4">
    <w:abstractNumId w:val="36"/>
  </w:num>
  <w:num w:numId="5">
    <w:abstractNumId w:val="15"/>
  </w:num>
  <w:num w:numId="6">
    <w:abstractNumId w:val="22"/>
  </w:num>
  <w:num w:numId="7">
    <w:abstractNumId w:val="25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7"/>
  </w:num>
  <w:num w:numId="19">
    <w:abstractNumId w:val="18"/>
  </w:num>
  <w:num w:numId="20">
    <w:abstractNumId w:val="31"/>
  </w:num>
  <w:num w:numId="21">
    <w:abstractNumId w:val="23"/>
  </w:num>
  <w:num w:numId="22">
    <w:abstractNumId w:val="12"/>
  </w:num>
  <w:num w:numId="23">
    <w:abstractNumId w:val="38"/>
  </w:num>
  <w:num w:numId="24">
    <w:abstractNumId w:val="32"/>
  </w:num>
  <w:num w:numId="25">
    <w:abstractNumId w:val="28"/>
  </w:num>
  <w:num w:numId="26">
    <w:abstractNumId w:val="37"/>
  </w:num>
  <w:num w:numId="27">
    <w:abstractNumId w:val="16"/>
  </w:num>
  <w:num w:numId="28">
    <w:abstractNumId w:val="11"/>
  </w:num>
  <w:num w:numId="29">
    <w:abstractNumId w:val="35"/>
  </w:num>
  <w:num w:numId="30">
    <w:abstractNumId w:val="19"/>
  </w:num>
  <w:num w:numId="31">
    <w:abstractNumId w:val="26"/>
  </w:num>
  <w:num w:numId="32">
    <w:abstractNumId w:val="21"/>
  </w:num>
  <w:num w:numId="33">
    <w:abstractNumId w:val="20"/>
  </w:num>
  <w:num w:numId="34">
    <w:abstractNumId w:val="30"/>
  </w:num>
  <w:num w:numId="3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4"/>
  </w:num>
  <w:num w:numId="37">
    <w:abstractNumId w:val="14"/>
  </w:num>
  <w:num w:numId="38">
    <w:abstractNumId w:val="14"/>
  </w:num>
  <w:num w:numId="39">
    <w:abstractNumId w:val="24"/>
  </w:num>
  <w:num w:numId="40">
    <w:abstractNumId w:val="33"/>
  </w:num>
  <w:num w:numId="41">
    <w:abstractNumId w:val="34"/>
  </w:num>
  <w:num w:numId="42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TrueTypeFonts/>
  <w:saveSubsetFonts/>
  <w:proofState w:spelling="clean" w:grammar="clean"/>
  <w:attachedTemplate r:id="rId1"/>
  <w:stylePaneFormatFilter w:val="9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307C"/>
    <w:rsid w:val="0003107E"/>
    <w:rsid w:val="00052D0E"/>
    <w:rsid w:val="00066B28"/>
    <w:rsid w:val="00086829"/>
    <w:rsid w:val="00092BB7"/>
    <w:rsid w:val="000A25EA"/>
    <w:rsid w:val="000A35FC"/>
    <w:rsid w:val="000C69A2"/>
    <w:rsid w:val="000D2589"/>
    <w:rsid w:val="000D4728"/>
    <w:rsid w:val="000F48E3"/>
    <w:rsid w:val="000F695C"/>
    <w:rsid w:val="000F7063"/>
    <w:rsid w:val="00123A0D"/>
    <w:rsid w:val="001321A4"/>
    <w:rsid w:val="00136277"/>
    <w:rsid w:val="001410B1"/>
    <w:rsid w:val="0019242B"/>
    <w:rsid w:val="00193435"/>
    <w:rsid w:val="001A1A4E"/>
    <w:rsid w:val="001A6262"/>
    <w:rsid w:val="001B3A6A"/>
    <w:rsid w:val="001B6FC4"/>
    <w:rsid w:val="001C2F00"/>
    <w:rsid w:val="001C71BE"/>
    <w:rsid w:val="001C7E59"/>
    <w:rsid w:val="001C7F24"/>
    <w:rsid w:val="001D03A1"/>
    <w:rsid w:val="001D4E6B"/>
    <w:rsid w:val="001E0D16"/>
    <w:rsid w:val="001F5923"/>
    <w:rsid w:val="00202C08"/>
    <w:rsid w:val="0025250D"/>
    <w:rsid w:val="0026691F"/>
    <w:rsid w:val="002821DC"/>
    <w:rsid w:val="00293D76"/>
    <w:rsid w:val="002B72DF"/>
    <w:rsid w:val="002C7317"/>
    <w:rsid w:val="002D1C53"/>
    <w:rsid w:val="002F07B9"/>
    <w:rsid w:val="002F11E8"/>
    <w:rsid w:val="00313AF0"/>
    <w:rsid w:val="0031470B"/>
    <w:rsid w:val="003427B4"/>
    <w:rsid w:val="00342815"/>
    <w:rsid w:val="00382484"/>
    <w:rsid w:val="003925C3"/>
    <w:rsid w:val="003A27DB"/>
    <w:rsid w:val="003D1084"/>
    <w:rsid w:val="003E5E4A"/>
    <w:rsid w:val="00414542"/>
    <w:rsid w:val="00436B7E"/>
    <w:rsid w:val="00453461"/>
    <w:rsid w:val="0047631F"/>
    <w:rsid w:val="00476C57"/>
    <w:rsid w:val="00493B6C"/>
    <w:rsid w:val="004B3B62"/>
    <w:rsid w:val="004C5E16"/>
    <w:rsid w:val="004D0A24"/>
    <w:rsid w:val="004D67C9"/>
    <w:rsid w:val="004E108E"/>
    <w:rsid w:val="004E3A41"/>
    <w:rsid w:val="00523807"/>
    <w:rsid w:val="00527F9A"/>
    <w:rsid w:val="005327E9"/>
    <w:rsid w:val="00542ED9"/>
    <w:rsid w:val="00545859"/>
    <w:rsid w:val="00577274"/>
    <w:rsid w:val="005900FF"/>
    <w:rsid w:val="005C1E9E"/>
    <w:rsid w:val="005C5E2B"/>
    <w:rsid w:val="005E16A4"/>
    <w:rsid w:val="005E55B5"/>
    <w:rsid w:val="006174E7"/>
    <w:rsid w:val="00640CEE"/>
    <w:rsid w:val="00645252"/>
    <w:rsid w:val="006665B0"/>
    <w:rsid w:val="00686A4A"/>
    <w:rsid w:val="006A2248"/>
    <w:rsid w:val="006D366E"/>
    <w:rsid w:val="006D3D74"/>
    <w:rsid w:val="006E4D14"/>
    <w:rsid w:val="00700B88"/>
    <w:rsid w:val="00702B5F"/>
    <w:rsid w:val="007371EC"/>
    <w:rsid w:val="00743072"/>
    <w:rsid w:val="00754E70"/>
    <w:rsid w:val="00761709"/>
    <w:rsid w:val="00774828"/>
    <w:rsid w:val="00775706"/>
    <w:rsid w:val="0077607B"/>
    <w:rsid w:val="00791F68"/>
    <w:rsid w:val="007B21CC"/>
    <w:rsid w:val="007C7206"/>
    <w:rsid w:val="007E537F"/>
    <w:rsid w:val="007F7360"/>
    <w:rsid w:val="00811F3B"/>
    <w:rsid w:val="0081280D"/>
    <w:rsid w:val="00813D81"/>
    <w:rsid w:val="00817D21"/>
    <w:rsid w:val="008235F1"/>
    <w:rsid w:val="00834FCC"/>
    <w:rsid w:val="0083569A"/>
    <w:rsid w:val="00856606"/>
    <w:rsid w:val="008727D7"/>
    <w:rsid w:val="00872D91"/>
    <w:rsid w:val="0088307C"/>
    <w:rsid w:val="00894DB9"/>
    <w:rsid w:val="008B06DD"/>
    <w:rsid w:val="008B0BBD"/>
    <w:rsid w:val="008B316F"/>
    <w:rsid w:val="008B597D"/>
    <w:rsid w:val="008D429E"/>
    <w:rsid w:val="00904A56"/>
    <w:rsid w:val="009213F6"/>
    <w:rsid w:val="009220F7"/>
    <w:rsid w:val="00923284"/>
    <w:rsid w:val="009325DA"/>
    <w:rsid w:val="009442C3"/>
    <w:rsid w:val="0097136A"/>
    <w:rsid w:val="009B67D7"/>
    <w:rsid w:val="009D3AC6"/>
    <w:rsid w:val="009D663C"/>
    <w:rsid w:val="00A06E13"/>
    <w:rsid w:val="00A074F9"/>
    <w:rsid w:val="00A1172D"/>
    <w:rsid w:val="00A11993"/>
    <w:rsid w:val="00A12E3C"/>
    <w:rsid w:val="00A135B7"/>
    <w:rsid w:val="00A17FAD"/>
    <w:rsid w:val="00A24E60"/>
    <w:rsid w:val="00A35BB3"/>
    <w:rsid w:val="00A40D41"/>
    <w:rsid w:val="00A4306E"/>
    <w:rsid w:val="00A4723B"/>
    <w:rsid w:val="00A474BF"/>
    <w:rsid w:val="00A5530E"/>
    <w:rsid w:val="00A71BBC"/>
    <w:rsid w:val="00A846AA"/>
    <w:rsid w:val="00A91683"/>
    <w:rsid w:val="00A9204E"/>
    <w:rsid w:val="00A937F9"/>
    <w:rsid w:val="00AA65D6"/>
    <w:rsid w:val="00AD28D9"/>
    <w:rsid w:val="00AE7F72"/>
    <w:rsid w:val="00AF4CF4"/>
    <w:rsid w:val="00B21490"/>
    <w:rsid w:val="00B46342"/>
    <w:rsid w:val="00B506EA"/>
    <w:rsid w:val="00B925B3"/>
    <w:rsid w:val="00B9797A"/>
    <w:rsid w:val="00BB3EAD"/>
    <w:rsid w:val="00BC47AF"/>
    <w:rsid w:val="00BD4A6F"/>
    <w:rsid w:val="00BE1689"/>
    <w:rsid w:val="00BF7F0B"/>
    <w:rsid w:val="00C03310"/>
    <w:rsid w:val="00C17576"/>
    <w:rsid w:val="00C252A8"/>
    <w:rsid w:val="00C25A49"/>
    <w:rsid w:val="00C47FDB"/>
    <w:rsid w:val="00C54CC5"/>
    <w:rsid w:val="00C66DC8"/>
    <w:rsid w:val="00C75922"/>
    <w:rsid w:val="00C83289"/>
    <w:rsid w:val="00C96298"/>
    <w:rsid w:val="00CA1176"/>
    <w:rsid w:val="00CA184E"/>
    <w:rsid w:val="00CA343D"/>
    <w:rsid w:val="00CB1CD5"/>
    <w:rsid w:val="00CF63C0"/>
    <w:rsid w:val="00D02486"/>
    <w:rsid w:val="00D203C5"/>
    <w:rsid w:val="00D232D1"/>
    <w:rsid w:val="00D247EA"/>
    <w:rsid w:val="00D42A0A"/>
    <w:rsid w:val="00D45B5A"/>
    <w:rsid w:val="00D50CAA"/>
    <w:rsid w:val="00D72E99"/>
    <w:rsid w:val="00D76B52"/>
    <w:rsid w:val="00D8137C"/>
    <w:rsid w:val="00D86C94"/>
    <w:rsid w:val="00DB4197"/>
    <w:rsid w:val="00E01561"/>
    <w:rsid w:val="00E105BD"/>
    <w:rsid w:val="00E200CD"/>
    <w:rsid w:val="00E3180F"/>
    <w:rsid w:val="00E320DE"/>
    <w:rsid w:val="00E517FD"/>
    <w:rsid w:val="00F011ED"/>
    <w:rsid w:val="00F02892"/>
    <w:rsid w:val="00F16FBB"/>
    <w:rsid w:val="00F17AB1"/>
    <w:rsid w:val="00F270F9"/>
    <w:rsid w:val="00F41414"/>
    <w:rsid w:val="00F51843"/>
    <w:rsid w:val="00F51FD6"/>
    <w:rsid w:val="00F542DA"/>
    <w:rsid w:val="00F55FA3"/>
    <w:rsid w:val="00F94E63"/>
    <w:rsid w:val="00FA50F5"/>
    <w:rsid w:val="00FB13C1"/>
    <w:rsid w:val="00FC1EA0"/>
    <w:rsid w:val="00FD3C85"/>
    <w:rsid w:val="00FE08F7"/>
    <w:rsid w:val="00FE40BE"/>
    <w:rsid w:val="2AD0DBD2"/>
    <w:rsid w:val="62A57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59FE3C0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Normal text"/>
    <w:qFormat/>
    <w:rsid w:val="00700B88"/>
    <w:pPr>
      <w:spacing w:after="300"/>
    </w:pPr>
    <w:rPr>
      <w:rFonts w:cs="Calibri"/>
      <w:color w:val="222C4A" w:themeColor="text2"/>
      <w:sz w:val="18"/>
    </w:rPr>
  </w:style>
  <w:style w:type="paragraph" w:styleId="Ttulo1">
    <w:name w:val="heading 1"/>
    <w:aliases w:val="Title level 1"/>
    <w:basedOn w:val="Normal"/>
    <w:next w:val="Normal"/>
    <w:link w:val="Ttulo1Car"/>
    <w:uiPriority w:val="9"/>
    <w:qFormat/>
    <w:rsid w:val="00DB4197"/>
    <w:pPr>
      <w:keepNext/>
      <w:keepLines/>
      <w:numPr>
        <w:numId w:val="36"/>
      </w:numPr>
      <w:spacing w:before="300" w:after="0"/>
      <w:outlineLvl w:val="0"/>
    </w:pPr>
    <w:rPr>
      <w:rFonts w:asciiTheme="majorHAnsi" w:eastAsiaTheme="majorEastAsia" w:hAnsiTheme="majorHAnsi" w:cs="Calibri Light"/>
      <w:b/>
      <w:sz w:val="45"/>
      <w:szCs w:val="32"/>
      <w:lang w:val="en-US"/>
    </w:rPr>
  </w:style>
  <w:style w:type="paragraph" w:styleId="Ttulo2">
    <w:name w:val="heading 2"/>
    <w:aliases w:val="Title level 2"/>
    <w:basedOn w:val="Normal"/>
    <w:next w:val="Normal"/>
    <w:link w:val="Ttulo2Car"/>
    <w:uiPriority w:val="9"/>
    <w:unhideWhenUsed/>
    <w:qFormat/>
    <w:rsid w:val="00D8137C"/>
    <w:pPr>
      <w:keepNext/>
      <w:keepLines/>
      <w:numPr>
        <w:ilvl w:val="1"/>
        <w:numId w:val="36"/>
      </w:numPr>
      <w:ind w:left="170" w:hanging="170"/>
      <w:outlineLvl w:val="1"/>
    </w:pPr>
    <w:rPr>
      <w:rFonts w:eastAsiaTheme="majorEastAsia" w:cs="Calibri Light"/>
      <w:color w:val="00AA9B" w:themeColor="accent1"/>
      <w:sz w:val="30"/>
      <w:szCs w:val="26"/>
      <w:lang w:val="en-US"/>
    </w:rPr>
  </w:style>
  <w:style w:type="paragraph" w:styleId="Ttulo3">
    <w:name w:val="heading 3"/>
    <w:aliases w:val="Title level 3"/>
    <w:basedOn w:val="Normal"/>
    <w:next w:val="Normal"/>
    <w:link w:val="Ttulo3Car"/>
    <w:uiPriority w:val="9"/>
    <w:unhideWhenUsed/>
    <w:qFormat/>
    <w:rsid w:val="00D50CAA"/>
    <w:pPr>
      <w:keepNext/>
      <w:keepLines/>
      <w:numPr>
        <w:ilvl w:val="2"/>
        <w:numId w:val="36"/>
      </w:numPr>
      <w:spacing w:before="120"/>
      <w:ind w:left="505" w:hanging="505"/>
      <w:outlineLvl w:val="2"/>
    </w:pPr>
    <w:rPr>
      <w:rFonts w:eastAsiaTheme="majorEastAsia" w:cs="Calibri Light"/>
      <w:b/>
      <w:color w:val="00AA9B" w:themeColor="accent1"/>
      <w:sz w:val="30"/>
      <w:szCs w:val="24"/>
      <w:lang w:val="en-US"/>
    </w:rPr>
  </w:style>
  <w:style w:type="paragraph" w:styleId="Ttulo4">
    <w:name w:val="heading 4"/>
    <w:basedOn w:val="Normal"/>
    <w:next w:val="Normal"/>
    <w:link w:val="Ttulo4Car"/>
    <w:uiPriority w:val="9"/>
    <w:unhideWhenUsed/>
    <w:rsid w:val="00D45B5A"/>
    <w:pPr>
      <w:keepNext/>
      <w:keepLines/>
      <w:spacing w:before="40"/>
      <w:outlineLvl w:val="3"/>
    </w:pPr>
    <w:rPr>
      <w:rFonts w:ascii="Calibri Light" w:eastAsiaTheme="majorEastAsia" w:hAnsi="Calibri Light" w:cs="Calibri Light"/>
      <w:i/>
      <w:iCs/>
      <w:color w:val="00554D" w:themeColor="accent1" w:themeShade="80"/>
    </w:rPr>
  </w:style>
  <w:style w:type="paragraph" w:styleId="Ttulo5">
    <w:name w:val="heading 5"/>
    <w:basedOn w:val="Normal"/>
    <w:next w:val="Normal"/>
    <w:link w:val="Ttulo5Car"/>
    <w:uiPriority w:val="9"/>
    <w:unhideWhenUsed/>
    <w:rsid w:val="00D45B5A"/>
    <w:pPr>
      <w:keepNext/>
      <w:keepLines/>
      <w:spacing w:before="40"/>
      <w:outlineLvl w:val="4"/>
    </w:pPr>
    <w:rPr>
      <w:rFonts w:ascii="Calibri Light" w:eastAsiaTheme="majorEastAsia" w:hAnsi="Calibri Light" w:cs="Calibri Light"/>
      <w:color w:val="00554D" w:themeColor="accent1" w:themeShade="80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D45B5A"/>
    <w:pPr>
      <w:keepNext/>
      <w:keepLines/>
      <w:spacing w:before="40"/>
      <w:outlineLvl w:val="5"/>
    </w:pPr>
    <w:rPr>
      <w:rFonts w:ascii="Calibri Light" w:eastAsiaTheme="majorEastAsia" w:hAnsi="Calibri Light" w:cs="Calibri Light"/>
      <w:color w:val="00544D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D45B5A"/>
    <w:pPr>
      <w:keepNext/>
      <w:keepLines/>
      <w:spacing w:before="40"/>
      <w:outlineLvl w:val="6"/>
    </w:pPr>
    <w:rPr>
      <w:rFonts w:ascii="Calibri Light" w:eastAsiaTheme="majorEastAsia" w:hAnsi="Calibri Light" w:cs="Calibri Light"/>
      <w:i/>
      <w:iCs/>
      <w:color w:val="00544D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unhideWhenUsed/>
    <w:rsid w:val="00D45B5A"/>
    <w:pPr>
      <w:keepNext/>
      <w:keepLines/>
      <w:spacing w:before="40"/>
      <w:outlineLvl w:val="7"/>
    </w:pPr>
    <w:rPr>
      <w:rFonts w:ascii="Calibri Light" w:eastAsiaTheme="majorEastAsia" w:hAnsi="Calibri Light" w:cs="Calibri Light"/>
      <w:color w:val="272727" w:themeColor="text1" w:themeTint="D8"/>
      <w:szCs w:val="21"/>
    </w:rPr>
  </w:style>
  <w:style w:type="paragraph" w:styleId="Ttulo9">
    <w:name w:val="heading 9"/>
    <w:basedOn w:val="Normal"/>
    <w:next w:val="Normal"/>
    <w:link w:val="Ttulo9Car"/>
    <w:uiPriority w:val="9"/>
    <w:unhideWhenUsed/>
    <w:rsid w:val="00D45B5A"/>
    <w:pPr>
      <w:keepNext/>
      <w:keepLines/>
      <w:spacing w:before="40"/>
      <w:outlineLvl w:val="8"/>
    </w:pPr>
    <w:rPr>
      <w:rFonts w:ascii="Calibri Light" w:eastAsiaTheme="majorEastAsia" w:hAnsi="Calibri Light" w:cs="Calibri Light"/>
      <w:i/>
      <w:iCs/>
      <w:color w:val="272727" w:themeColor="text1" w:themeTint="D8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itle level 1 Car"/>
    <w:basedOn w:val="Fuentedeprrafopredeter"/>
    <w:link w:val="Ttulo1"/>
    <w:uiPriority w:val="9"/>
    <w:rsid w:val="00DB4197"/>
    <w:rPr>
      <w:rFonts w:asciiTheme="majorHAnsi" w:eastAsiaTheme="majorEastAsia" w:hAnsiTheme="majorHAnsi" w:cs="Calibri Light"/>
      <w:b/>
      <w:color w:val="222C4A" w:themeColor="text2"/>
      <w:sz w:val="45"/>
      <w:szCs w:val="32"/>
      <w:lang w:val="en-US"/>
    </w:rPr>
  </w:style>
  <w:style w:type="character" w:customStyle="1" w:styleId="Ttulo2Car">
    <w:name w:val="Título 2 Car"/>
    <w:aliases w:val="Title level 2 Car"/>
    <w:basedOn w:val="Fuentedeprrafopredeter"/>
    <w:link w:val="Ttulo2"/>
    <w:uiPriority w:val="9"/>
    <w:rsid w:val="00D8137C"/>
    <w:rPr>
      <w:rFonts w:eastAsiaTheme="majorEastAsia" w:cs="Calibri Light"/>
      <w:color w:val="00AA9B" w:themeColor="accent1"/>
      <w:sz w:val="30"/>
      <w:szCs w:val="26"/>
      <w:lang w:val="en-US"/>
    </w:rPr>
  </w:style>
  <w:style w:type="character" w:customStyle="1" w:styleId="Ttulo3Car">
    <w:name w:val="Título 3 Car"/>
    <w:aliases w:val="Title level 3 Car"/>
    <w:basedOn w:val="Fuentedeprrafopredeter"/>
    <w:link w:val="Ttulo3"/>
    <w:uiPriority w:val="9"/>
    <w:rsid w:val="00D50CAA"/>
    <w:rPr>
      <w:rFonts w:eastAsiaTheme="majorEastAsia" w:cs="Calibri Light"/>
      <w:b/>
      <w:color w:val="00AA9B" w:themeColor="accent1"/>
      <w:sz w:val="30"/>
      <w:szCs w:val="24"/>
      <w:lang w:val="en-US"/>
    </w:rPr>
  </w:style>
  <w:style w:type="character" w:customStyle="1" w:styleId="Ttulo4Car">
    <w:name w:val="Título 4 Car"/>
    <w:basedOn w:val="Fuentedeprrafopredeter"/>
    <w:link w:val="Ttulo4"/>
    <w:uiPriority w:val="9"/>
    <w:rsid w:val="00D45B5A"/>
    <w:rPr>
      <w:rFonts w:ascii="Calibri Light" w:eastAsiaTheme="majorEastAsia" w:hAnsi="Calibri Light" w:cs="Calibri Light"/>
      <w:i/>
      <w:iCs/>
      <w:color w:val="00554D" w:themeColor="accent1" w:themeShade="80"/>
    </w:rPr>
  </w:style>
  <w:style w:type="character" w:customStyle="1" w:styleId="Ttulo5Car">
    <w:name w:val="Título 5 Car"/>
    <w:basedOn w:val="Fuentedeprrafopredeter"/>
    <w:link w:val="Ttulo5"/>
    <w:uiPriority w:val="9"/>
    <w:rsid w:val="00D45B5A"/>
    <w:rPr>
      <w:rFonts w:ascii="Calibri Light" w:eastAsiaTheme="majorEastAsia" w:hAnsi="Calibri Light" w:cs="Calibri Light"/>
      <w:color w:val="00554D" w:themeColor="accent1" w:themeShade="80"/>
    </w:rPr>
  </w:style>
  <w:style w:type="character" w:customStyle="1" w:styleId="Ttulo6Car">
    <w:name w:val="Título 6 Car"/>
    <w:basedOn w:val="Fuentedeprrafopredeter"/>
    <w:link w:val="Ttulo6"/>
    <w:uiPriority w:val="9"/>
    <w:rsid w:val="00D45B5A"/>
    <w:rPr>
      <w:rFonts w:ascii="Calibri Light" w:eastAsiaTheme="majorEastAsia" w:hAnsi="Calibri Light" w:cs="Calibri Light"/>
      <w:color w:val="00544D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rsid w:val="00D45B5A"/>
    <w:rPr>
      <w:rFonts w:ascii="Calibri Light" w:eastAsiaTheme="majorEastAsia" w:hAnsi="Calibri Light" w:cs="Calibri Light"/>
      <w:i/>
      <w:iCs/>
      <w:color w:val="00544D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rsid w:val="00D45B5A"/>
    <w:rPr>
      <w:rFonts w:ascii="Calibri Light" w:eastAsiaTheme="majorEastAsia" w:hAnsi="Calibri Light" w:cs="Calibri Light"/>
      <w:color w:val="272727" w:themeColor="text1" w:themeTint="D8"/>
      <w:szCs w:val="21"/>
    </w:rPr>
  </w:style>
  <w:style w:type="character" w:customStyle="1" w:styleId="Ttulo9Car">
    <w:name w:val="Título 9 Car"/>
    <w:basedOn w:val="Fuentedeprrafopredeter"/>
    <w:link w:val="Ttulo9"/>
    <w:uiPriority w:val="9"/>
    <w:rsid w:val="00D45B5A"/>
    <w:rPr>
      <w:rFonts w:ascii="Calibri Light" w:eastAsiaTheme="majorEastAsia" w:hAnsi="Calibri Light" w:cs="Calibri Light"/>
      <w:i/>
      <w:iCs/>
      <w:color w:val="272727" w:themeColor="text1" w:themeTint="D8"/>
      <w:szCs w:val="21"/>
    </w:rPr>
  </w:style>
  <w:style w:type="paragraph" w:styleId="Ttulo">
    <w:name w:val="Title"/>
    <w:basedOn w:val="Normal"/>
    <w:next w:val="Normal"/>
    <w:link w:val="TtuloCar"/>
    <w:uiPriority w:val="10"/>
    <w:qFormat/>
    <w:rsid w:val="00293D76"/>
    <w:pPr>
      <w:spacing w:line="264" w:lineRule="auto"/>
      <w:contextualSpacing/>
    </w:pPr>
    <w:rPr>
      <w:rFonts w:eastAsiaTheme="majorEastAsia" w:cs="Calibri Light"/>
      <w:b/>
      <w:spacing w:val="-10"/>
      <w:kern w:val="28"/>
      <w:sz w:val="45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93D76"/>
    <w:rPr>
      <w:rFonts w:eastAsiaTheme="majorEastAsia" w:cs="Calibri Light"/>
      <w:b/>
      <w:color w:val="222C4A" w:themeColor="text2"/>
      <w:spacing w:val="-10"/>
      <w:kern w:val="28"/>
      <w:sz w:val="45"/>
      <w:szCs w:val="56"/>
    </w:rPr>
  </w:style>
  <w:style w:type="paragraph" w:customStyle="1" w:styleId="Cover-Subtitle-Documenttitle">
    <w:name w:val="Cover - Subtitle - Document title"/>
    <w:basedOn w:val="Normal"/>
    <w:qFormat/>
    <w:rsid w:val="00686A4A"/>
    <w:pPr>
      <w:spacing w:after="0" w:line="204" w:lineRule="auto"/>
    </w:pPr>
    <w:rPr>
      <w:b/>
      <w:sz w:val="90"/>
      <w:lang w:val="en-US"/>
    </w:rPr>
  </w:style>
  <w:style w:type="paragraph" w:customStyle="1" w:styleId="Cover-Subtitle">
    <w:name w:val="Cover - Subtitle"/>
    <w:basedOn w:val="Cover-Subtitle-Documenttitle"/>
    <w:qFormat/>
    <w:rsid w:val="004E3A41"/>
    <w:pPr>
      <w:spacing w:after="120" w:line="240" w:lineRule="auto"/>
    </w:pPr>
    <w:rPr>
      <w:color w:val="EF4641" w:themeColor="accent2"/>
      <w:sz w:val="45"/>
    </w:rPr>
  </w:style>
  <w:style w:type="paragraph" w:customStyle="1" w:styleId="Cover-Subtitle2">
    <w:name w:val="Cover - Subtitle 2"/>
    <w:basedOn w:val="Normal"/>
    <w:qFormat/>
    <w:rsid w:val="004E3A41"/>
    <w:rPr>
      <w:sz w:val="30"/>
    </w:rPr>
  </w:style>
  <w:style w:type="character" w:styleId="Hipervnculo">
    <w:name w:val="Hyperlink"/>
    <w:basedOn w:val="Fuentedeprrafopredeter"/>
    <w:uiPriority w:val="99"/>
    <w:unhideWhenUsed/>
    <w:rsid w:val="00D02486"/>
    <w:rPr>
      <w:rFonts w:ascii="Calibri" w:hAnsi="Calibri" w:cs="Calibri"/>
      <w:color w:val="222C4A" w:themeColor="text2"/>
      <w:u w:val="single"/>
    </w:rPr>
  </w:style>
  <w:style w:type="character" w:styleId="Hipervnculovisitado">
    <w:name w:val="FollowedHyperlink"/>
    <w:basedOn w:val="Fuentedeprrafopredeter"/>
    <w:uiPriority w:val="99"/>
    <w:unhideWhenUsed/>
    <w:rsid w:val="00D02486"/>
    <w:rPr>
      <w:rFonts w:ascii="Calibri" w:hAnsi="Calibri" w:cs="Calibri"/>
      <w:color w:val="00AA9B" w:themeColor="accent1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45B5A"/>
    <w:rPr>
      <w:rFonts w:ascii="Segoe UI" w:hAnsi="Segoe UI"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45B5A"/>
    <w:rPr>
      <w:rFonts w:ascii="Segoe UI" w:hAnsi="Segoe UI" w:cs="Segoe UI"/>
      <w:szCs w:val="18"/>
    </w:rPr>
  </w:style>
  <w:style w:type="paragraph" w:styleId="Textodebloque">
    <w:name w:val="Block Text"/>
    <w:basedOn w:val="Normal"/>
    <w:uiPriority w:val="99"/>
    <w:semiHidden/>
    <w:unhideWhenUsed/>
    <w:rsid w:val="00D45B5A"/>
    <w:pPr>
      <w:pBdr>
        <w:top w:val="single" w:sz="2" w:space="10" w:color="00AA9B" w:themeColor="accent1" w:shadow="1" w:frame="1"/>
        <w:left w:val="single" w:sz="2" w:space="10" w:color="00AA9B" w:themeColor="accent1" w:shadow="1" w:frame="1"/>
        <w:bottom w:val="single" w:sz="2" w:space="10" w:color="00AA9B" w:themeColor="accent1" w:shadow="1" w:frame="1"/>
        <w:right w:val="single" w:sz="2" w:space="10" w:color="00AA9B" w:themeColor="accent1" w:shadow="1" w:frame="1"/>
      </w:pBdr>
      <w:ind w:left="1152" w:right="1152"/>
    </w:pPr>
    <w:rPr>
      <w:rFonts w:eastAsiaTheme="minorEastAsia"/>
      <w:i/>
      <w:iCs/>
      <w:color w:val="00554D" w:themeColor="accent1" w:themeShade="80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D45B5A"/>
    <w:pPr>
      <w:spacing w:after="120"/>
    </w:pPr>
    <w:rPr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D45B5A"/>
    <w:rPr>
      <w:rFonts w:ascii="Calibri" w:hAnsi="Calibri" w:cs="Calibri"/>
      <w:szCs w:val="16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D45B5A"/>
    <w:pPr>
      <w:spacing w:after="120"/>
      <w:ind w:left="360"/>
    </w:pPr>
    <w:rPr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D45B5A"/>
    <w:rPr>
      <w:rFonts w:ascii="Calibri" w:hAnsi="Calibri" w:cs="Calibri"/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D45B5A"/>
    <w:rPr>
      <w:rFonts w:ascii="Calibri" w:hAnsi="Calibri" w:cs="Calibri"/>
      <w:sz w:val="22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D45B5A"/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D45B5A"/>
    <w:rPr>
      <w:rFonts w:ascii="Calibri" w:hAnsi="Calibri" w:cs="Calibri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D45B5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D45B5A"/>
    <w:rPr>
      <w:rFonts w:ascii="Calibri" w:hAnsi="Calibri" w:cs="Calibri"/>
      <w:b/>
      <w:bCs/>
      <w:szCs w:val="2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D45B5A"/>
    <w:rPr>
      <w:rFonts w:ascii="Segoe UI" w:hAnsi="Segoe UI" w:cs="Segoe UI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D45B5A"/>
    <w:rPr>
      <w:rFonts w:ascii="Segoe UI" w:hAnsi="Segoe UI" w:cs="Segoe UI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D45B5A"/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D45B5A"/>
    <w:rPr>
      <w:rFonts w:ascii="Calibri" w:hAnsi="Calibri" w:cs="Calibri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D45B5A"/>
    <w:rPr>
      <w:rFonts w:ascii="Calibri Light" w:eastAsiaTheme="majorEastAsia" w:hAnsi="Calibri Light" w:cs="Calibri Light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D45B5A"/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D45B5A"/>
    <w:rPr>
      <w:rFonts w:ascii="Calibri" w:hAnsi="Calibri" w:cs="Calibri"/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D45B5A"/>
    <w:rPr>
      <w:rFonts w:ascii="Consolas" w:hAnsi="Consolas" w:cs="Calibri"/>
      <w:sz w:val="22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D45B5A"/>
    <w:rPr>
      <w:rFonts w:ascii="Consolas" w:hAnsi="Consolas" w:cs="Calibri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45B5A"/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45B5A"/>
    <w:rPr>
      <w:rFonts w:ascii="Consolas" w:hAnsi="Consolas" w:cs="Calibri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D45B5A"/>
    <w:rPr>
      <w:rFonts w:ascii="Consolas" w:hAnsi="Consolas" w:cs="Calibri"/>
      <w:sz w:val="22"/>
      <w:szCs w:val="20"/>
    </w:rPr>
  </w:style>
  <w:style w:type="paragraph" w:styleId="Textomacro">
    <w:name w:val="macro"/>
    <w:link w:val="TextomacroCar"/>
    <w:uiPriority w:val="99"/>
    <w:semiHidden/>
    <w:unhideWhenUsed/>
    <w:rsid w:val="00D45B5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 w:cs="Calibri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D45B5A"/>
    <w:rPr>
      <w:rFonts w:ascii="Consolas" w:hAnsi="Consolas" w:cs="Calibri"/>
      <w:szCs w:val="20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D45B5A"/>
    <w:rPr>
      <w:rFonts w:ascii="Consolas" w:hAnsi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D45B5A"/>
    <w:rPr>
      <w:rFonts w:ascii="Consolas" w:hAnsi="Consolas" w:cs="Calibri"/>
      <w:szCs w:val="21"/>
    </w:rPr>
  </w:style>
  <w:style w:type="character" w:styleId="Textodelmarcadordeposicin">
    <w:name w:val="Placeholder Text"/>
    <w:basedOn w:val="Fuentedeprrafopredeter"/>
    <w:uiPriority w:val="99"/>
    <w:semiHidden/>
    <w:rsid w:val="00D45B5A"/>
    <w:rPr>
      <w:rFonts w:ascii="Calibri" w:hAnsi="Calibri" w:cs="Calibri"/>
      <w:color w:val="3B3B3B" w:themeColor="background2" w:themeShade="40"/>
    </w:rPr>
  </w:style>
  <w:style w:type="paragraph" w:styleId="Piedepgina">
    <w:name w:val="footer"/>
    <w:basedOn w:val="Normal"/>
    <w:link w:val="PiedepginaCar"/>
    <w:uiPriority w:val="99"/>
    <w:unhideWhenUsed/>
    <w:rsid w:val="00BC47AF"/>
    <w:pPr>
      <w:spacing w:after="0"/>
    </w:pPr>
    <w:rPr>
      <w:sz w:val="14"/>
    </w:rPr>
  </w:style>
  <w:style w:type="character" w:customStyle="1" w:styleId="PiedepginaCar">
    <w:name w:val="Pie de página Car"/>
    <w:basedOn w:val="Fuentedeprrafopredeter"/>
    <w:link w:val="Piedepgina"/>
    <w:uiPriority w:val="99"/>
    <w:rsid w:val="00BC47AF"/>
    <w:rPr>
      <w:rFonts w:cs="Calibri"/>
      <w:color w:val="222C4A" w:themeColor="text2"/>
      <w:sz w:val="14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D45B5A"/>
    <w:pPr>
      <w:spacing w:after="120"/>
      <w:ind w:left="1757"/>
    </w:pPr>
  </w:style>
  <w:style w:type="character" w:styleId="Mencionar">
    <w:name w:val="Mention"/>
    <w:basedOn w:val="Fuentedeprrafopredeter"/>
    <w:uiPriority w:val="99"/>
    <w:semiHidden/>
    <w:unhideWhenUsed/>
    <w:rsid w:val="00D45B5A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D45B5A"/>
    <w:pPr>
      <w:numPr>
        <w:numId w:val="24"/>
      </w:numPr>
    </w:pPr>
  </w:style>
  <w:style w:type="numbering" w:styleId="1ai">
    <w:name w:val="Outline List 1"/>
    <w:basedOn w:val="Sinlista"/>
    <w:uiPriority w:val="99"/>
    <w:semiHidden/>
    <w:unhideWhenUsed/>
    <w:rsid w:val="00D45B5A"/>
    <w:pPr>
      <w:numPr>
        <w:numId w:val="25"/>
      </w:numPr>
    </w:pPr>
  </w:style>
  <w:style w:type="character" w:styleId="VariableHTML">
    <w:name w:val="HTML Variable"/>
    <w:basedOn w:val="Fuentedeprrafopredeter"/>
    <w:uiPriority w:val="99"/>
    <w:semiHidden/>
    <w:unhideWhenUsed/>
    <w:rsid w:val="00D45B5A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D45B5A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D45B5A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D45B5A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D45B5A"/>
    <w:rPr>
      <w:rFonts w:ascii="Calibri" w:hAnsi="Calibri" w:cs="Calibri"/>
      <w:i/>
      <w:iCs/>
    </w:rPr>
  </w:style>
  <w:style w:type="character" w:styleId="EjemplodeHTML">
    <w:name w:val="HTML Sample"/>
    <w:basedOn w:val="Fuentedeprrafopredeter"/>
    <w:uiPriority w:val="99"/>
    <w:semiHidden/>
    <w:unhideWhenUsed/>
    <w:rsid w:val="00D45B5A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D45B5A"/>
    <w:rPr>
      <w:rFonts w:ascii="Calibri" w:hAnsi="Calibri" w:cs="Calibri"/>
    </w:rPr>
  </w:style>
  <w:style w:type="paragraph" w:styleId="TDC1">
    <w:name w:val="toc 1"/>
    <w:basedOn w:val="Normal"/>
    <w:next w:val="Normal"/>
    <w:autoRedefine/>
    <w:uiPriority w:val="39"/>
    <w:unhideWhenUsed/>
    <w:rsid w:val="001F5923"/>
    <w:pPr>
      <w:tabs>
        <w:tab w:val="left" w:pos="567"/>
        <w:tab w:val="right" w:leader="underscore" w:pos="9514"/>
      </w:tabs>
      <w:spacing w:before="300" w:after="160"/>
    </w:pPr>
    <w:rPr>
      <w:rFonts w:eastAsiaTheme="minorEastAsia" w:cstheme="minorBidi"/>
      <w:b/>
      <w:noProof/>
      <w:sz w:val="30"/>
      <w:lang w:eastAsia="fr-FR"/>
    </w:rPr>
  </w:style>
  <w:style w:type="paragraph" w:styleId="TDC2">
    <w:name w:val="toc 2"/>
    <w:basedOn w:val="Normal"/>
    <w:next w:val="Normal"/>
    <w:autoRedefine/>
    <w:uiPriority w:val="39"/>
    <w:unhideWhenUsed/>
    <w:rsid w:val="00D8137C"/>
    <w:pPr>
      <w:tabs>
        <w:tab w:val="left" w:pos="1320"/>
        <w:tab w:val="right" w:leader="underscore" w:pos="9514"/>
      </w:tabs>
      <w:spacing w:before="160" w:after="160"/>
      <w:ind w:left="567"/>
    </w:pPr>
    <w:rPr>
      <w:noProof/>
      <w:color w:val="00AA9B" w:themeColor="accent1"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D8137C"/>
    <w:pPr>
      <w:tabs>
        <w:tab w:val="left" w:pos="660"/>
        <w:tab w:val="right" w:leader="underscore" w:pos="9514"/>
      </w:tabs>
      <w:spacing w:before="160" w:after="160"/>
      <w:ind w:left="1304"/>
    </w:pPr>
    <w:rPr>
      <w:rFonts w:eastAsiaTheme="minorEastAsia" w:cstheme="minorBidi"/>
      <w:noProof/>
      <w:color w:val="00AA9B" w:themeColor="accent1"/>
      <w:lang w:eastAsia="fr-FR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D45B5A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D45B5A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D45B5A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D45B5A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D45B5A"/>
    <w:pPr>
      <w:spacing w:after="100"/>
      <w:ind w:left="154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D45B5A"/>
    <w:pPr>
      <w:outlineLvl w:val="9"/>
    </w:pPr>
    <w:rPr>
      <w:color w:val="007F73" w:themeColor="accent1" w:themeShade="BF"/>
    </w:rPr>
  </w:style>
  <w:style w:type="table" w:styleId="Tablaprofesional">
    <w:name w:val="Table Professional"/>
    <w:basedOn w:val="Tablanormal"/>
    <w:uiPriority w:val="99"/>
    <w:semiHidden/>
    <w:unhideWhenUsed/>
    <w:rsid w:val="00D45B5A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D45B5A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222C4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D45B5A"/>
    <w:rPr>
      <w:color w:val="000000" w:themeColor="text1"/>
    </w:rPr>
    <w:tblPr>
      <w:tblStyleRowBandSize w:val="1"/>
      <w:tblStyleColBandSize w:val="1"/>
      <w:tblBorders>
        <w:top w:val="single" w:sz="8" w:space="0" w:color="00AA9B" w:themeColor="accent1"/>
        <w:bottom w:val="single" w:sz="8" w:space="0" w:color="00AA9B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AA9B" w:themeColor="accent1"/>
        </w:tcBorders>
      </w:tcPr>
    </w:tblStylePr>
    <w:tblStylePr w:type="lastRow">
      <w:rPr>
        <w:b/>
        <w:bCs/>
        <w:color w:val="222C4A" w:themeColor="text2"/>
      </w:rPr>
      <w:tblPr/>
      <w:tcPr>
        <w:tcBorders>
          <w:top w:val="single" w:sz="8" w:space="0" w:color="00AA9B" w:themeColor="accent1"/>
          <w:bottom w:val="single" w:sz="8" w:space="0" w:color="00AA9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AA9B" w:themeColor="accent1"/>
          <w:bottom w:val="single" w:sz="8" w:space="0" w:color="00AA9B" w:themeColor="accent1"/>
        </w:tcBorders>
      </w:tcPr>
    </w:tblStylePr>
    <w:tblStylePr w:type="band1Vert">
      <w:tblPr/>
      <w:tcPr>
        <w:shd w:val="clear" w:color="auto" w:fill="ABFFF7" w:themeFill="accent1" w:themeFillTint="3F"/>
      </w:tcPr>
    </w:tblStylePr>
    <w:tblStylePr w:type="band1Horz">
      <w:tblPr/>
      <w:tcPr>
        <w:shd w:val="clear" w:color="auto" w:fill="ABFFF7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D45B5A"/>
    <w:rPr>
      <w:color w:val="000000" w:themeColor="text1"/>
    </w:rPr>
    <w:tblPr>
      <w:tblStyleRowBandSize w:val="1"/>
      <w:tblStyleColBandSize w:val="1"/>
      <w:tblBorders>
        <w:top w:val="single" w:sz="8" w:space="0" w:color="EF4641" w:themeColor="accent2"/>
        <w:bottom w:val="single" w:sz="8" w:space="0" w:color="EF464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F4641" w:themeColor="accent2"/>
        </w:tcBorders>
      </w:tcPr>
    </w:tblStylePr>
    <w:tblStylePr w:type="lastRow">
      <w:rPr>
        <w:b/>
        <w:bCs/>
        <w:color w:val="222C4A" w:themeColor="text2"/>
      </w:rPr>
      <w:tblPr/>
      <w:tcPr>
        <w:tcBorders>
          <w:top w:val="single" w:sz="8" w:space="0" w:color="EF4641" w:themeColor="accent2"/>
          <w:bottom w:val="single" w:sz="8" w:space="0" w:color="EF464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F4641" w:themeColor="accent2"/>
          <w:bottom w:val="single" w:sz="8" w:space="0" w:color="EF4641" w:themeColor="accent2"/>
        </w:tcBorders>
      </w:tcPr>
    </w:tblStylePr>
    <w:tblStylePr w:type="band1Vert">
      <w:tblPr/>
      <w:tcPr>
        <w:shd w:val="clear" w:color="auto" w:fill="FBD1CF" w:themeFill="accent2" w:themeFillTint="3F"/>
      </w:tcPr>
    </w:tblStylePr>
    <w:tblStylePr w:type="band1Horz">
      <w:tblPr/>
      <w:tcPr>
        <w:shd w:val="clear" w:color="auto" w:fill="FBD1C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D45B5A"/>
    <w:rPr>
      <w:color w:val="000000" w:themeColor="text1"/>
    </w:rPr>
    <w:tblPr>
      <w:tblStyleRowBandSize w:val="1"/>
      <w:tblStyleColBandSize w:val="1"/>
      <w:tblBorders>
        <w:top w:val="single" w:sz="8" w:space="0" w:color="005473" w:themeColor="accent3"/>
        <w:bottom w:val="single" w:sz="8" w:space="0" w:color="005473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5473" w:themeColor="accent3"/>
        </w:tcBorders>
      </w:tcPr>
    </w:tblStylePr>
    <w:tblStylePr w:type="lastRow">
      <w:rPr>
        <w:b/>
        <w:bCs/>
        <w:color w:val="222C4A" w:themeColor="text2"/>
      </w:rPr>
      <w:tblPr/>
      <w:tcPr>
        <w:tcBorders>
          <w:top w:val="single" w:sz="8" w:space="0" w:color="005473" w:themeColor="accent3"/>
          <w:bottom w:val="single" w:sz="8" w:space="0" w:color="005473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5473" w:themeColor="accent3"/>
          <w:bottom w:val="single" w:sz="8" w:space="0" w:color="005473" w:themeColor="accent3"/>
        </w:tcBorders>
      </w:tcPr>
    </w:tblStylePr>
    <w:tblStylePr w:type="band1Vert">
      <w:tblPr/>
      <w:tcPr>
        <w:shd w:val="clear" w:color="auto" w:fill="9DE4FF" w:themeFill="accent3" w:themeFillTint="3F"/>
      </w:tcPr>
    </w:tblStylePr>
    <w:tblStylePr w:type="band1Horz">
      <w:tblPr/>
      <w:tcPr>
        <w:shd w:val="clear" w:color="auto" w:fill="9DE4FF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D45B5A"/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222C4A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D45B5A"/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222C4A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D45B5A"/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222C4A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D45B5A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D45B5A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AA9B" w:themeColor="accent1"/>
        <w:left w:val="single" w:sz="8" w:space="0" w:color="00AA9B" w:themeColor="accent1"/>
        <w:bottom w:val="single" w:sz="8" w:space="0" w:color="00AA9B" w:themeColor="accent1"/>
        <w:right w:val="single" w:sz="8" w:space="0" w:color="00AA9B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AA9B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AA9B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AA9B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BFFF7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BFFF7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D45B5A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F4641" w:themeColor="accent2"/>
        <w:left w:val="single" w:sz="8" w:space="0" w:color="EF4641" w:themeColor="accent2"/>
        <w:bottom w:val="single" w:sz="8" w:space="0" w:color="EF4641" w:themeColor="accent2"/>
        <w:right w:val="single" w:sz="8" w:space="0" w:color="EF464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F464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F464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F464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D1C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BD1C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D45B5A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5473" w:themeColor="accent3"/>
        <w:left w:val="single" w:sz="8" w:space="0" w:color="005473" w:themeColor="accent3"/>
        <w:bottom w:val="single" w:sz="8" w:space="0" w:color="005473" w:themeColor="accent3"/>
        <w:right w:val="single" w:sz="8" w:space="0" w:color="005473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5473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5473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5473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DE4FF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9DE4FF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D45B5A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D45B5A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D45B5A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D45B5A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D45B5A"/>
    <w:tblPr>
      <w:tblStyleRowBandSize w:val="1"/>
      <w:tblStyleColBandSize w:val="1"/>
      <w:tblBorders>
        <w:top w:val="single" w:sz="8" w:space="0" w:color="00FFE8" w:themeColor="accent1" w:themeTint="BF"/>
        <w:left w:val="single" w:sz="8" w:space="0" w:color="00FFE8" w:themeColor="accent1" w:themeTint="BF"/>
        <w:bottom w:val="single" w:sz="8" w:space="0" w:color="00FFE8" w:themeColor="accent1" w:themeTint="BF"/>
        <w:right w:val="single" w:sz="8" w:space="0" w:color="00FFE8" w:themeColor="accent1" w:themeTint="BF"/>
        <w:insideH w:val="single" w:sz="8" w:space="0" w:color="00FFE8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FFE8" w:themeColor="accent1" w:themeTint="BF"/>
          <w:left w:val="single" w:sz="8" w:space="0" w:color="00FFE8" w:themeColor="accent1" w:themeTint="BF"/>
          <w:bottom w:val="single" w:sz="8" w:space="0" w:color="00FFE8" w:themeColor="accent1" w:themeTint="BF"/>
          <w:right w:val="single" w:sz="8" w:space="0" w:color="00FFE8" w:themeColor="accent1" w:themeTint="BF"/>
          <w:insideH w:val="nil"/>
          <w:insideV w:val="nil"/>
        </w:tcBorders>
        <w:shd w:val="clear" w:color="auto" w:fill="00AA9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FFE8" w:themeColor="accent1" w:themeTint="BF"/>
          <w:left w:val="single" w:sz="8" w:space="0" w:color="00FFE8" w:themeColor="accent1" w:themeTint="BF"/>
          <w:bottom w:val="single" w:sz="8" w:space="0" w:color="00FFE8" w:themeColor="accent1" w:themeTint="BF"/>
          <w:right w:val="single" w:sz="8" w:space="0" w:color="00FFE8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BFFF7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BFFF7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D45B5A"/>
    <w:tblPr>
      <w:tblStyleRowBandSize w:val="1"/>
      <w:tblStyleColBandSize w:val="1"/>
      <w:tblBorders>
        <w:top w:val="single" w:sz="8" w:space="0" w:color="F37470" w:themeColor="accent2" w:themeTint="BF"/>
        <w:left w:val="single" w:sz="8" w:space="0" w:color="F37470" w:themeColor="accent2" w:themeTint="BF"/>
        <w:bottom w:val="single" w:sz="8" w:space="0" w:color="F37470" w:themeColor="accent2" w:themeTint="BF"/>
        <w:right w:val="single" w:sz="8" w:space="0" w:color="F37470" w:themeColor="accent2" w:themeTint="BF"/>
        <w:insideH w:val="single" w:sz="8" w:space="0" w:color="F3747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37470" w:themeColor="accent2" w:themeTint="BF"/>
          <w:left w:val="single" w:sz="8" w:space="0" w:color="F37470" w:themeColor="accent2" w:themeTint="BF"/>
          <w:bottom w:val="single" w:sz="8" w:space="0" w:color="F37470" w:themeColor="accent2" w:themeTint="BF"/>
          <w:right w:val="single" w:sz="8" w:space="0" w:color="F37470" w:themeColor="accent2" w:themeTint="BF"/>
          <w:insideH w:val="nil"/>
          <w:insideV w:val="nil"/>
        </w:tcBorders>
        <w:shd w:val="clear" w:color="auto" w:fill="EF464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37470" w:themeColor="accent2" w:themeTint="BF"/>
          <w:left w:val="single" w:sz="8" w:space="0" w:color="F37470" w:themeColor="accent2" w:themeTint="BF"/>
          <w:bottom w:val="single" w:sz="8" w:space="0" w:color="F37470" w:themeColor="accent2" w:themeTint="BF"/>
          <w:right w:val="single" w:sz="8" w:space="0" w:color="F3747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1C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BD1C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D45B5A"/>
    <w:tblPr>
      <w:tblStyleRowBandSize w:val="1"/>
      <w:tblStyleColBandSize w:val="1"/>
      <w:tblBorders>
        <w:top w:val="single" w:sz="8" w:space="0" w:color="009CD6" w:themeColor="accent3" w:themeTint="BF"/>
        <w:left w:val="single" w:sz="8" w:space="0" w:color="009CD6" w:themeColor="accent3" w:themeTint="BF"/>
        <w:bottom w:val="single" w:sz="8" w:space="0" w:color="009CD6" w:themeColor="accent3" w:themeTint="BF"/>
        <w:right w:val="single" w:sz="8" w:space="0" w:color="009CD6" w:themeColor="accent3" w:themeTint="BF"/>
        <w:insideH w:val="single" w:sz="8" w:space="0" w:color="009CD6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9CD6" w:themeColor="accent3" w:themeTint="BF"/>
          <w:left w:val="single" w:sz="8" w:space="0" w:color="009CD6" w:themeColor="accent3" w:themeTint="BF"/>
          <w:bottom w:val="single" w:sz="8" w:space="0" w:color="009CD6" w:themeColor="accent3" w:themeTint="BF"/>
          <w:right w:val="single" w:sz="8" w:space="0" w:color="009CD6" w:themeColor="accent3" w:themeTint="BF"/>
          <w:insideH w:val="nil"/>
          <w:insideV w:val="nil"/>
        </w:tcBorders>
        <w:shd w:val="clear" w:color="auto" w:fill="005473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9CD6" w:themeColor="accent3" w:themeTint="BF"/>
          <w:left w:val="single" w:sz="8" w:space="0" w:color="009CD6" w:themeColor="accent3" w:themeTint="BF"/>
          <w:bottom w:val="single" w:sz="8" w:space="0" w:color="009CD6" w:themeColor="accent3" w:themeTint="BF"/>
          <w:right w:val="single" w:sz="8" w:space="0" w:color="009CD6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DE4FF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9DE4FF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D45B5A"/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D45B5A"/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D45B5A"/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D45B5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D45B5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AA9B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AA9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AA9B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D45B5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F464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464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F464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D45B5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5473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473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5473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D45B5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D45B5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D45B5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D45B5A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D45B5A"/>
    <w:tblPr>
      <w:tblStyleRowBandSize w:val="1"/>
      <w:tblStyleColBandSize w:val="1"/>
      <w:tblBorders>
        <w:top w:val="single" w:sz="8" w:space="0" w:color="00FFE8" w:themeColor="accent1" w:themeTint="BF"/>
        <w:left w:val="single" w:sz="8" w:space="0" w:color="00FFE8" w:themeColor="accent1" w:themeTint="BF"/>
        <w:bottom w:val="single" w:sz="8" w:space="0" w:color="00FFE8" w:themeColor="accent1" w:themeTint="BF"/>
        <w:right w:val="single" w:sz="8" w:space="0" w:color="00FFE8" w:themeColor="accent1" w:themeTint="BF"/>
        <w:insideH w:val="single" w:sz="8" w:space="0" w:color="00FFE8" w:themeColor="accent1" w:themeTint="BF"/>
        <w:insideV w:val="single" w:sz="8" w:space="0" w:color="00FFE8" w:themeColor="accent1" w:themeTint="BF"/>
      </w:tblBorders>
    </w:tblPr>
    <w:tcPr>
      <w:shd w:val="clear" w:color="auto" w:fill="ABFFF7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FFE8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5FFEF" w:themeFill="accent1" w:themeFillTint="7F"/>
      </w:tcPr>
    </w:tblStylePr>
    <w:tblStylePr w:type="band1Horz">
      <w:tblPr/>
      <w:tcPr>
        <w:shd w:val="clear" w:color="auto" w:fill="55FFEF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D45B5A"/>
    <w:tblPr>
      <w:tblStyleRowBandSize w:val="1"/>
      <w:tblStyleColBandSize w:val="1"/>
      <w:tblBorders>
        <w:top w:val="single" w:sz="8" w:space="0" w:color="F37470" w:themeColor="accent2" w:themeTint="BF"/>
        <w:left w:val="single" w:sz="8" w:space="0" w:color="F37470" w:themeColor="accent2" w:themeTint="BF"/>
        <w:bottom w:val="single" w:sz="8" w:space="0" w:color="F37470" w:themeColor="accent2" w:themeTint="BF"/>
        <w:right w:val="single" w:sz="8" w:space="0" w:color="F37470" w:themeColor="accent2" w:themeTint="BF"/>
        <w:insideH w:val="single" w:sz="8" w:space="0" w:color="F37470" w:themeColor="accent2" w:themeTint="BF"/>
        <w:insideV w:val="single" w:sz="8" w:space="0" w:color="F37470" w:themeColor="accent2" w:themeTint="BF"/>
      </w:tblBorders>
    </w:tblPr>
    <w:tcPr>
      <w:shd w:val="clear" w:color="auto" w:fill="FBD1C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3747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A2A0" w:themeFill="accent2" w:themeFillTint="7F"/>
      </w:tcPr>
    </w:tblStylePr>
    <w:tblStylePr w:type="band1Horz">
      <w:tblPr/>
      <w:tcPr>
        <w:shd w:val="clear" w:color="auto" w:fill="F7A2A0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D45B5A"/>
    <w:tblPr>
      <w:tblStyleRowBandSize w:val="1"/>
      <w:tblStyleColBandSize w:val="1"/>
      <w:tblBorders>
        <w:top w:val="single" w:sz="8" w:space="0" w:color="009CD6" w:themeColor="accent3" w:themeTint="BF"/>
        <w:left w:val="single" w:sz="8" w:space="0" w:color="009CD6" w:themeColor="accent3" w:themeTint="BF"/>
        <w:bottom w:val="single" w:sz="8" w:space="0" w:color="009CD6" w:themeColor="accent3" w:themeTint="BF"/>
        <w:right w:val="single" w:sz="8" w:space="0" w:color="009CD6" w:themeColor="accent3" w:themeTint="BF"/>
        <w:insideH w:val="single" w:sz="8" w:space="0" w:color="009CD6" w:themeColor="accent3" w:themeTint="BF"/>
        <w:insideV w:val="single" w:sz="8" w:space="0" w:color="009CD6" w:themeColor="accent3" w:themeTint="BF"/>
      </w:tblBorders>
    </w:tblPr>
    <w:tcPr>
      <w:shd w:val="clear" w:color="auto" w:fill="9DE4FF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9CD6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3AC9FF" w:themeFill="accent3" w:themeFillTint="7F"/>
      </w:tcPr>
    </w:tblStylePr>
    <w:tblStylePr w:type="band1Horz">
      <w:tblPr/>
      <w:tcPr>
        <w:shd w:val="clear" w:color="auto" w:fill="3AC9FF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D45B5A"/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D45B5A"/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D45B5A"/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D45B5A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D45B5A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AA9B" w:themeColor="accent1"/>
        <w:left w:val="single" w:sz="8" w:space="0" w:color="00AA9B" w:themeColor="accent1"/>
        <w:bottom w:val="single" w:sz="8" w:space="0" w:color="00AA9B" w:themeColor="accent1"/>
        <w:right w:val="single" w:sz="8" w:space="0" w:color="00AA9B" w:themeColor="accent1"/>
        <w:insideH w:val="single" w:sz="8" w:space="0" w:color="00AA9B" w:themeColor="accent1"/>
        <w:insideV w:val="single" w:sz="8" w:space="0" w:color="00AA9B" w:themeColor="accent1"/>
      </w:tblBorders>
    </w:tblPr>
    <w:tcPr>
      <w:shd w:val="clear" w:color="auto" w:fill="ABFFF7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DDFF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BFFF8" w:themeFill="accent1" w:themeFillTint="33"/>
      </w:tcPr>
    </w:tblStylePr>
    <w:tblStylePr w:type="band1Vert">
      <w:tblPr/>
      <w:tcPr>
        <w:shd w:val="clear" w:color="auto" w:fill="55FFEF" w:themeFill="accent1" w:themeFillTint="7F"/>
      </w:tcPr>
    </w:tblStylePr>
    <w:tblStylePr w:type="band1Horz">
      <w:tblPr/>
      <w:tcPr>
        <w:tcBorders>
          <w:insideH w:val="single" w:sz="6" w:space="0" w:color="00AA9B" w:themeColor="accent1"/>
          <w:insideV w:val="single" w:sz="6" w:space="0" w:color="00AA9B" w:themeColor="accent1"/>
        </w:tcBorders>
        <w:shd w:val="clear" w:color="auto" w:fill="55FFEF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D45B5A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F4641" w:themeColor="accent2"/>
        <w:left w:val="single" w:sz="8" w:space="0" w:color="EF4641" w:themeColor="accent2"/>
        <w:bottom w:val="single" w:sz="8" w:space="0" w:color="EF4641" w:themeColor="accent2"/>
        <w:right w:val="single" w:sz="8" w:space="0" w:color="EF4641" w:themeColor="accent2"/>
        <w:insideH w:val="single" w:sz="8" w:space="0" w:color="EF4641" w:themeColor="accent2"/>
        <w:insideV w:val="single" w:sz="8" w:space="0" w:color="EF4641" w:themeColor="accent2"/>
      </w:tblBorders>
    </w:tblPr>
    <w:tcPr>
      <w:shd w:val="clear" w:color="auto" w:fill="FBD1C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ECE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D9D8" w:themeFill="accent2" w:themeFillTint="33"/>
      </w:tcPr>
    </w:tblStylePr>
    <w:tblStylePr w:type="band1Vert">
      <w:tblPr/>
      <w:tcPr>
        <w:shd w:val="clear" w:color="auto" w:fill="F7A2A0" w:themeFill="accent2" w:themeFillTint="7F"/>
      </w:tcPr>
    </w:tblStylePr>
    <w:tblStylePr w:type="band1Horz">
      <w:tblPr/>
      <w:tcPr>
        <w:tcBorders>
          <w:insideH w:val="single" w:sz="6" w:space="0" w:color="EF4641" w:themeColor="accent2"/>
          <w:insideV w:val="single" w:sz="6" w:space="0" w:color="EF4641" w:themeColor="accent2"/>
        </w:tcBorders>
        <w:shd w:val="clear" w:color="auto" w:fill="F7A2A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D45B5A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5473" w:themeColor="accent3"/>
        <w:left w:val="single" w:sz="8" w:space="0" w:color="005473" w:themeColor="accent3"/>
        <w:bottom w:val="single" w:sz="8" w:space="0" w:color="005473" w:themeColor="accent3"/>
        <w:right w:val="single" w:sz="8" w:space="0" w:color="005473" w:themeColor="accent3"/>
        <w:insideH w:val="single" w:sz="8" w:space="0" w:color="005473" w:themeColor="accent3"/>
        <w:insideV w:val="single" w:sz="8" w:space="0" w:color="005473" w:themeColor="accent3"/>
      </w:tblBorders>
    </w:tblPr>
    <w:tcPr>
      <w:shd w:val="clear" w:color="auto" w:fill="9DE4FF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8F4FF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0E9FF" w:themeFill="accent3" w:themeFillTint="33"/>
      </w:tcPr>
    </w:tblStylePr>
    <w:tblStylePr w:type="band1Vert">
      <w:tblPr/>
      <w:tcPr>
        <w:shd w:val="clear" w:color="auto" w:fill="3AC9FF" w:themeFill="accent3" w:themeFillTint="7F"/>
      </w:tcPr>
    </w:tblStylePr>
    <w:tblStylePr w:type="band1Horz">
      <w:tblPr/>
      <w:tcPr>
        <w:tcBorders>
          <w:insideH w:val="single" w:sz="6" w:space="0" w:color="005473" w:themeColor="accent3"/>
          <w:insideV w:val="single" w:sz="6" w:space="0" w:color="005473" w:themeColor="accent3"/>
        </w:tcBorders>
        <w:shd w:val="clear" w:color="auto" w:fill="3AC9FF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D45B5A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D45B5A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D45B5A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D45B5A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D45B5A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BFFF7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A9B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A9B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AA9B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AA9B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5FFEF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5FFEF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D45B5A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BD1C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F464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F464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F464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F464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7A2A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7A2A0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D45B5A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9DE4FF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5473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5473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5473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5473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3AC9FF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3AC9FF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D45B5A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D45B5A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D45B5A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D45B5A"/>
  </w:style>
  <w:style w:type="character" w:styleId="Hashtag">
    <w:name w:val="Hashtag"/>
    <w:basedOn w:val="Fuentedeprrafopredeter"/>
    <w:uiPriority w:val="99"/>
    <w:semiHidden/>
    <w:unhideWhenUsed/>
    <w:rsid w:val="00D45B5A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D45B5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alibri Light" w:eastAsiaTheme="majorEastAsia" w:hAnsi="Calibri Light" w:cs="Calibri Light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D45B5A"/>
    <w:rPr>
      <w:rFonts w:ascii="Calibri Light" w:eastAsiaTheme="majorEastAsia" w:hAnsi="Calibri Light" w:cs="Calibri Light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D45B5A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D45B5A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D45B5A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D45B5A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D45B5A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D45B5A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D45B5A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D45B5A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D45B5A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D45B5A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D45B5A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D45B5A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D45B5A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D45B5A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D45B5A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D45B5A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D45B5A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D45B5A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D45B5A"/>
    <w:pPr>
      <w:spacing w:after="120"/>
      <w:ind w:left="1800"/>
      <w:contextualSpacing/>
    </w:pPr>
  </w:style>
  <w:style w:type="paragraph" w:styleId="Prrafodelista">
    <w:name w:val="List Paragraph"/>
    <w:basedOn w:val="Normal"/>
    <w:uiPriority w:val="34"/>
    <w:semiHidden/>
    <w:unhideWhenUsed/>
    <w:qFormat/>
    <w:rsid w:val="00D45B5A"/>
    <w:pPr>
      <w:ind w:left="72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D45B5A"/>
    <w:pPr>
      <w:numPr>
        <w:numId w:val="13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D45B5A"/>
    <w:pPr>
      <w:numPr>
        <w:numId w:val="14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D45B5A"/>
    <w:pPr>
      <w:numPr>
        <w:numId w:val="15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D45B5A"/>
    <w:pPr>
      <w:numPr>
        <w:numId w:val="16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D45B5A"/>
    <w:pPr>
      <w:numPr>
        <w:numId w:val="17"/>
      </w:numPr>
      <w:contextualSpacing/>
    </w:pPr>
  </w:style>
  <w:style w:type="paragraph" w:styleId="Listaconvietas">
    <w:name w:val="List Bullet"/>
    <w:basedOn w:val="Normal"/>
    <w:uiPriority w:val="99"/>
    <w:semiHidden/>
    <w:unhideWhenUsed/>
    <w:rsid w:val="00D45B5A"/>
    <w:pPr>
      <w:numPr>
        <w:numId w:val="8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D45B5A"/>
    <w:pPr>
      <w:numPr>
        <w:numId w:val="9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D45B5A"/>
    <w:pPr>
      <w:numPr>
        <w:numId w:val="10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D45B5A"/>
    <w:pPr>
      <w:numPr>
        <w:numId w:val="11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D45B5A"/>
    <w:pPr>
      <w:numPr>
        <w:numId w:val="12"/>
      </w:numPr>
      <w:contextualSpacing/>
    </w:pPr>
  </w:style>
  <w:style w:type="table" w:styleId="Tablaclsica1">
    <w:name w:val="Table Classic 1"/>
    <w:basedOn w:val="Tablanormal"/>
    <w:uiPriority w:val="99"/>
    <w:semiHidden/>
    <w:unhideWhenUsed/>
    <w:rsid w:val="00D45B5A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D45B5A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D45B5A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D45B5A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D45B5A"/>
  </w:style>
  <w:style w:type="character" w:styleId="Refdenotaalfinal">
    <w:name w:val="endnote reference"/>
    <w:basedOn w:val="Fuentedeprrafopredeter"/>
    <w:uiPriority w:val="99"/>
    <w:semiHidden/>
    <w:unhideWhenUsed/>
    <w:rsid w:val="00D45B5A"/>
    <w:rPr>
      <w:rFonts w:ascii="Calibri" w:hAnsi="Calibri" w:cs="Calibri"/>
      <w:vertAlign w:val="superscript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D45B5A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D45B5A"/>
    <w:pPr>
      <w:spacing w:before="120"/>
    </w:pPr>
    <w:rPr>
      <w:rFonts w:ascii="Calibri Light" w:eastAsiaTheme="majorEastAsia" w:hAnsi="Calibri Light" w:cs="Calibri Light"/>
      <w:b/>
      <w:bCs/>
      <w:sz w:val="24"/>
      <w:szCs w:val="24"/>
    </w:rPr>
  </w:style>
  <w:style w:type="table" w:styleId="Listavistosa">
    <w:name w:val="Colorful List"/>
    <w:basedOn w:val="Tablanormal"/>
    <w:uiPriority w:val="72"/>
    <w:semiHidden/>
    <w:unhideWhenUsed/>
    <w:rsid w:val="00D45B5A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01813" w:themeFill="accent2" w:themeFillShade="CC"/>
      </w:tcPr>
    </w:tblStylePr>
    <w:tblStylePr w:type="lastRow">
      <w:rPr>
        <w:b/>
        <w:bCs/>
        <w:color w:val="E01813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D45B5A"/>
    <w:rPr>
      <w:color w:val="000000" w:themeColor="text1"/>
    </w:rPr>
    <w:tblPr>
      <w:tblStyleRowBandSize w:val="1"/>
      <w:tblStyleColBandSize w:val="1"/>
    </w:tblPr>
    <w:tcPr>
      <w:shd w:val="clear" w:color="auto" w:fill="DDFF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01813" w:themeFill="accent2" w:themeFillShade="CC"/>
      </w:tcPr>
    </w:tblStylePr>
    <w:tblStylePr w:type="lastRow">
      <w:rPr>
        <w:b/>
        <w:bCs/>
        <w:color w:val="E01813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BFFF7" w:themeFill="accent1" w:themeFillTint="3F"/>
      </w:tcPr>
    </w:tblStylePr>
    <w:tblStylePr w:type="band1Horz">
      <w:tblPr/>
      <w:tcPr>
        <w:shd w:val="clear" w:color="auto" w:fill="BBFFF8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D45B5A"/>
    <w:rPr>
      <w:color w:val="000000" w:themeColor="text1"/>
    </w:rPr>
    <w:tblPr>
      <w:tblStyleRowBandSize w:val="1"/>
      <w:tblStyleColBandSize w:val="1"/>
    </w:tblPr>
    <w:tcPr>
      <w:shd w:val="clear" w:color="auto" w:fill="FDECE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01813" w:themeFill="accent2" w:themeFillShade="CC"/>
      </w:tcPr>
    </w:tblStylePr>
    <w:tblStylePr w:type="lastRow">
      <w:rPr>
        <w:b/>
        <w:bCs/>
        <w:color w:val="E01813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D1CF" w:themeFill="accent2" w:themeFillTint="3F"/>
      </w:tcPr>
    </w:tblStylePr>
    <w:tblStylePr w:type="band1Horz">
      <w:tblPr/>
      <w:tcPr>
        <w:shd w:val="clear" w:color="auto" w:fill="FBD9D8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D45B5A"/>
    <w:rPr>
      <w:color w:val="000000" w:themeColor="text1"/>
    </w:rPr>
    <w:tblPr>
      <w:tblStyleRowBandSize w:val="1"/>
      <w:tblStyleColBandSize w:val="1"/>
    </w:tblPr>
    <w:tcPr>
      <w:shd w:val="clear" w:color="auto" w:fill="D8F4FF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E4FF" w:themeFill="accent3" w:themeFillTint="3F"/>
      </w:tcPr>
    </w:tblStylePr>
    <w:tblStylePr w:type="band1Horz">
      <w:tblPr/>
      <w:tcPr>
        <w:shd w:val="clear" w:color="auto" w:fill="B0E9FF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D45B5A"/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435C" w:themeFill="accent3" w:themeFillShade="CC"/>
      </w:tcPr>
    </w:tblStylePr>
    <w:tblStylePr w:type="lastRow">
      <w:rPr>
        <w:b/>
        <w:bCs/>
        <w:color w:val="00435C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D45B5A"/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D45B5A"/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D45B5A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D45B5A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D45B5A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D45B5A"/>
    <w:rPr>
      <w:color w:val="000000" w:themeColor="text1"/>
    </w:rPr>
    <w:tblPr>
      <w:tblStyleRowBandSize w:val="1"/>
      <w:tblStyleColBandSize w:val="1"/>
      <w:tblBorders>
        <w:top w:val="single" w:sz="24" w:space="0" w:color="EF464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F464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D45B5A"/>
    <w:rPr>
      <w:color w:val="000000" w:themeColor="text1"/>
    </w:rPr>
    <w:tblPr>
      <w:tblStyleRowBandSize w:val="1"/>
      <w:tblStyleColBandSize w:val="1"/>
      <w:tblBorders>
        <w:top w:val="single" w:sz="24" w:space="0" w:color="EF4641" w:themeColor="accent2"/>
        <w:left w:val="single" w:sz="4" w:space="0" w:color="00AA9B" w:themeColor="accent1"/>
        <w:bottom w:val="single" w:sz="4" w:space="0" w:color="00AA9B" w:themeColor="accent1"/>
        <w:right w:val="single" w:sz="4" w:space="0" w:color="00AA9B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DFF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F464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665C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665C" w:themeColor="accent1" w:themeShade="99"/>
          <w:insideV w:val="nil"/>
        </w:tcBorders>
        <w:shd w:val="clear" w:color="auto" w:fill="00665C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65C" w:themeFill="accent1" w:themeFillShade="99"/>
      </w:tcPr>
    </w:tblStylePr>
    <w:tblStylePr w:type="band1Vert">
      <w:tblPr/>
      <w:tcPr>
        <w:shd w:val="clear" w:color="auto" w:fill="77FFF2" w:themeFill="accent1" w:themeFillTint="66"/>
      </w:tcPr>
    </w:tblStylePr>
    <w:tblStylePr w:type="band1Horz">
      <w:tblPr/>
      <w:tcPr>
        <w:shd w:val="clear" w:color="auto" w:fill="55FFEF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D45B5A"/>
    <w:rPr>
      <w:color w:val="000000" w:themeColor="text1"/>
    </w:rPr>
    <w:tblPr>
      <w:tblStyleRowBandSize w:val="1"/>
      <w:tblStyleColBandSize w:val="1"/>
      <w:tblBorders>
        <w:top w:val="single" w:sz="24" w:space="0" w:color="EF4641" w:themeColor="accent2"/>
        <w:left w:val="single" w:sz="4" w:space="0" w:color="EF4641" w:themeColor="accent2"/>
        <w:bottom w:val="single" w:sz="4" w:space="0" w:color="EF4641" w:themeColor="accent2"/>
        <w:right w:val="single" w:sz="4" w:space="0" w:color="EF464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CE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F464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8120E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8120E" w:themeColor="accent2" w:themeShade="99"/>
          <w:insideV w:val="nil"/>
        </w:tcBorders>
        <w:shd w:val="clear" w:color="auto" w:fill="A8120E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8120E" w:themeFill="accent2" w:themeFillShade="99"/>
      </w:tcPr>
    </w:tblStylePr>
    <w:tblStylePr w:type="band1Vert">
      <w:tblPr/>
      <w:tcPr>
        <w:shd w:val="clear" w:color="auto" w:fill="F8B4B2" w:themeFill="accent2" w:themeFillTint="66"/>
      </w:tcPr>
    </w:tblStylePr>
    <w:tblStylePr w:type="band1Horz">
      <w:tblPr/>
      <w:tcPr>
        <w:shd w:val="clear" w:color="auto" w:fill="F7A2A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D45B5A"/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005473" w:themeColor="accent3"/>
        <w:bottom w:val="single" w:sz="4" w:space="0" w:color="005473" w:themeColor="accent3"/>
        <w:right w:val="single" w:sz="4" w:space="0" w:color="005473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8F4FF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3245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3245" w:themeColor="accent3" w:themeShade="99"/>
          <w:insideV w:val="nil"/>
        </w:tcBorders>
        <w:shd w:val="clear" w:color="auto" w:fill="003245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3245" w:themeFill="accent3" w:themeFillShade="99"/>
      </w:tcPr>
    </w:tblStylePr>
    <w:tblStylePr w:type="band1Vert">
      <w:tblPr/>
      <w:tcPr>
        <w:shd w:val="clear" w:color="auto" w:fill="61D4FF" w:themeFill="accent3" w:themeFillTint="66"/>
      </w:tcPr>
    </w:tblStylePr>
    <w:tblStylePr w:type="band1Horz">
      <w:tblPr/>
      <w:tcPr>
        <w:shd w:val="clear" w:color="auto" w:fill="3AC9FF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D45B5A"/>
    <w:rPr>
      <w:color w:val="000000" w:themeColor="text1"/>
    </w:rPr>
    <w:tblPr>
      <w:tblStyleRowBandSize w:val="1"/>
      <w:tblStyleColBandSize w:val="1"/>
      <w:tblBorders>
        <w:top w:val="single" w:sz="24" w:space="0" w:color="005473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5473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D45B5A"/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D45B5A"/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D45B5A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D45B5A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BFFF8" w:themeFill="accent1" w:themeFillTint="33"/>
    </w:tcPr>
    <w:tblStylePr w:type="firstRow">
      <w:rPr>
        <w:b/>
        <w:bCs/>
      </w:rPr>
      <w:tblPr/>
      <w:tcPr>
        <w:shd w:val="clear" w:color="auto" w:fill="77FFF2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7FFF2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07F73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07F73" w:themeFill="accent1" w:themeFillShade="BF"/>
      </w:tcPr>
    </w:tblStylePr>
    <w:tblStylePr w:type="band1Vert">
      <w:tblPr/>
      <w:tcPr>
        <w:shd w:val="clear" w:color="auto" w:fill="55FFEF" w:themeFill="accent1" w:themeFillTint="7F"/>
      </w:tcPr>
    </w:tblStylePr>
    <w:tblStylePr w:type="band1Horz">
      <w:tblPr/>
      <w:tcPr>
        <w:shd w:val="clear" w:color="auto" w:fill="55FFEF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D45B5A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D9D8" w:themeFill="accent2" w:themeFillTint="33"/>
    </w:tcPr>
    <w:tblStylePr w:type="firstRow">
      <w:rPr>
        <w:b/>
        <w:bCs/>
      </w:rPr>
      <w:tblPr/>
      <w:tcPr>
        <w:shd w:val="clear" w:color="auto" w:fill="F8B4B2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8B4B2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D117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D11711" w:themeFill="accent2" w:themeFillShade="BF"/>
      </w:tcPr>
    </w:tblStylePr>
    <w:tblStylePr w:type="band1Vert">
      <w:tblPr/>
      <w:tcPr>
        <w:shd w:val="clear" w:color="auto" w:fill="F7A2A0" w:themeFill="accent2" w:themeFillTint="7F"/>
      </w:tcPr>
    </w:tblStylePr>
    <w:tblStylePr w:type="band1Horz">
      <w:tblPr/>
      <w:tcPr>
        <w:shd w:val="clear" w:color="auto" w:fill="F7A2A0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D45B5A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0E9FF" w:themeFill="accent3" w:themeFillTint="33"/>
    </w:tcPr>
    <w:tblStylePr w:type="firstRow">
      <w:rPr>
        <w:b/>
        <w:bCs/>
      </w:rPr>
      <w:tblPr/>
      <w:tcPr>
        <w:shd w:val="clear" w:color="auto" w:fill="61D4FF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1D4FF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03E56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03E56" w:themeFill="accent3" w:themeFillShade="BF"/>
      </w:tcPr>
    </w:tblStylePr>
    <w:tblStylePr w:type="band1Vert">
      <w:tblPr/>
      <w:tcPr>
        <w:shd w:val="clear" w:color="auto" w:fill="3AC9FF" w:themeFill="accent3" w:themeFillTint="7F"/>
      </w:tcPr>
    </w:tblStylePr>
    <w:tblStylePr w:type="band1Horz">
      <w:tblPr/>
      <w:tcPr>
        <w:shd w:val="clear" w:color="auto" w:fill="3AC9FF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D45B5A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D45B5A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D45B5A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Direccinsobre">
    <w:name w:val="envelope address"/>
    <w:basedOn w:val="Normal"/>
    <w:uiPriority w:val="99"/>
    <w:semiHidden/>
    <w:unhideWhenUsed/>
    <w:rsid w:val="00D45B5A"/>
    <w:pPr>
      <w:framePr w:w="7920" w:h="1980" w:hRule="exact" w:hSpace="180" w:wrap="auto" w:hAnchor="page" w:xAlign="center" w:yAlign="bottom"/>
      <w:ind w:left="2880"/>
    </w:pPr>
    <w:rPr>
      <w:rFonts w:ascii="Calibri Light" w:eastAsiaTheme="majorEastAsia" w:hAnsi="Calibri Light" w:cs="Calibri Light"/>
      <w:sz w:val="24"/>
      <w:szCs w:val="24"/>
    </w:rPr>
  </w:style>
  <w:style w:type="numbering" w:styleId="ArtculoSeccin">
    <w:name w:val="Outline List 3"/>
    <w:basedOn w:val="Sinlista"/>
    <w:uiPriority w:val="99"/>
    <w:semiHidden/>
    <w:unhideWhenUsed/>
    <w:rsid w:val="00D45B5A"/>
    <w:pPr>
      <w:numPr>
        <w:numId w:val="26"/>
      </w:numPr>
    </w:pPr>
  </w:style>
  <w:style w:type="table" w:styleId="Tablanormal1">
    <w:name w:val="Plain Table 1"/>
    <w:basedOn w:val="Tablanormal"/>
    <w:uiPriority w:val="41"/>
    <w:rsid w:val="00D45B5A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D45B5A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D45B5A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D45B5A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D45B5A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customStyle="1" w:styleId="NormalTextjustify">
    <w:name w:val="Normal Text justify"/>
    <w:basedOn w:val="Normal"/>
    <w:qFormat/>
    <w:rsid w:val="00D232D1"/>
    <w:pPr>
      <w:jc w:val="both"/>
    </w:pPr>
  </w:style>
  <w:style w:type="paragraph" w:styleId="Fecha">
    <w:name w:val="Date"/>
    <w:basedOn w:val="Normal"/>
    <w:next w:val="Normal"/>
    <w:link w:val="FechaCar"/>
    <w:uiPriority w:val="99"/>
    <w:semiHidden/>
    <w:unhideWhenUsed/>
    <w:rsid w:val="00D45B5A"/>
  </w:style>
  <w:style w:type="character" w:customStyle="1" w:styleId="FechaCar">
    <w:name w:val="Fecha Car"/>
    <w:basedOn w:val="Fuentedeprrafopredeter"/>
    <w:link w:val="Fecha"/>
    <w:uiPriority w:val="99"/>
    <w:semiHidden/>
    <w:rsid w:val="00D45B5A"/>
    <w:rPr>
      <w:rFonts w:ascii="Calibri" w:hAnsi="Calibri" w:cs="Calibri"/>
    </w:rPr>
  </w:style>
  <w:style w:type="paragraph" w:styleId="NormalWeb">
    <w:name w:val="Normal (Web)"/>
    <w:basedOn w:val="Normal"/>
    <w:uiPriority w:val="99"/>
    <w:semiHidden/>
    <w:unhideWhenUsed/>
    <w:rsid w:val="00D45B5A"/>
    <w:rPr>
      <w:rFonts w:ascii="Times New Roman" w:hAnsi="Times New Roman" w:cs="Times New Roman"/>
      <w:sz w:val="24"/>
      <w:szCs w:val="24"/>
    </w:rPr>
  </w:style>
  <w:style w:type="character" w:styleId="Hipervnculointeligente">
    <w:name w:val="Smart Hyperlink"/>
    <w:basedOn w:val="Fuentedeprrafopredeter"/>
    <w:uiPriority w:val="99"/>
    <w:semiHidden/>
    <w:unhideWhenUsed/>
    <w:rsid w:val="00D45B5A"/>
    <w:rPr>
      <w:rFonts w:ascii="Calibri" w:hAnsi="Calibri" w:cs="Calibri"/>
      <w:u w:val="dotted"/>
    </w:rPr>
  </w:style>
  <w:style w:type="character" w:customStyle="1" w:styleId="UnresolvedMention1">
    <w:name w:val="Unresolved Mention1"/>
    <w:basedOn w:val="Fuentedeprrafopredeter"/>
    <w:uiPriority w:val="99"/>
    <w:semiHidden/>
    <w:unhideWhenUsed/>
    <w:rsid w:val="00D45B5A"/>
    <w:rPr>
      <w:rFonts w:ascii="Calibri" w:hAnsi="Calibri" w:cs="Calibri"/>
      <w:color w:val="605E5C"/>
      <w:shd w:val="clear" w:color="auto" w:fill="E1DFDD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D45B5A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D45B5A"/>
    <w:rPr>
      <w:rFonts w:ascii="Calibri" w:hAnsi="Calibri" w:cs="Calibri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D45B5A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D45B5A"/>
    <w:rPr>
      <w:rFonts w:ascii="Calibri" w:hAnsi="Calibri" w:cs="Calibri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D45B5A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D45B5A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D45B5A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D45B5A"/>
    <w:rPr>
      <w:rFonts w:ascii="Calibri" w:hAnsi="Calibri" w:cs="Calibri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D45B5A"/>
    <w:pPr>
      <w:spacing w:after="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D45B5A"/>
    <w:rPr>
      <w:rFonts w:ascii="Calibri" w:hAnsi="Calibri" w:cs="Calibri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D45B5A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D45B5A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D45B5A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D45B5A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D45B5A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D45B5A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D45B5A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D45B5A"/>
    <w:tblPr>
      <w:tblStyleRowBandSize w:val="1"/>
      <w:tblStyleColBandSize w:val="1"/>
      <w:tblBorders>
        <w:top w:val="single" w:sz="8" w:space="0" w:color="00AA9B" w:themeColor="accent1"/>
        <w:left w:val="single" w:sz="8" w:space="0" w:color="00AA9B" w:themeColor="accent1"/>
        <w:bottom w:val="single" w:sz="8" w:space="0" w:color="00AA9B" w:themeColor="accent1"/>
        <w:right w:val="single" w:sz="8" w:space="0" w:color="00AA9B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A9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A9B" w:themeColor="accent1"/>
          <w:left w:val="single" w:sz="8" w:space="0" w:color="00AA9B" w:themeColor="accent1"/>
          <w:bottom w:val="single" w:sz="8" w:space="0" w:color="00AA9B" w:themeColor="accent1"/>
          <w:right w:val="single" w:sz="8" w:space="0" w:color="00AA9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A9B" w:themeColor="accent1"/>
          <w:left w:val="single" w:sz="8" w:space="0" w:color="00AA9B" w:themeColor="accent1"/>
          <w:bottom w:val="single" w:sz="8" w:space="0" w:color="00AA9B" w:themeColor="accent1"/>
          <w:right w:val="single" w:sz="8" w:space="0" w:color="00AA9B" w:themeColor="accent1"/>
        </w:tcBorders>
      </w:tcPr>
    </w:tblStylePr>
    <w:tblStylePr w:type="band1Horz">
      <w:tblPr/>
      <w:tcPr>
        <w:tcBorders>
          <w:top w:val="single" w:sz="8" w:space="0" w:color="00AA9B" w:themeColor="accent1"/>
          <w:left w:val="single" w:sz="8" w:space="0" w:color="00AA9B" w:themeColor="accent1"/>
          <w:bottom w:val="single" w:sz="8" w:space="0" w:color="00AA9B" w:themeColor="accent1"/>
          <w:right w:val="single" w:sz="8" w:space="0" w:color="00AA9B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D45B5A"/>
    <w:tblPr>
      <w:tblStyleRowBandSize w:val="1"/>
      <w:tblStyleColBandSize w:val="1"/>
      <w:tblBorders>
        <w:top w:val="single" w:sz="8" w:space="0" w:color="EF4641" w:themeColor="accent2"/>
        <w:left w:val="single" w:sz="8" w:space="0" w:color="EF4641" w:themeColor="accent2"/>
        <w:bottom w:val="single" w:sz="8" w:space="0" w:color="EF4641" w:themeColor="accent2"/>
        <w:right w:val="single" w:sz="8" w:space="0" w:color="EF464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F464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F4641" w:themeColor="accent2"/>
          <w:left w:val="single" w:sz="8" w:space="0" w:color="EF4641" w:themeColor="accent2"/>
          <w:bottom w:val="single" w:sz="8" w:space="0" w:color="EF4641" w:themeColor="accent2"/>
          <w:right w:val="single" w:sz="8" w:space="0" w:color="EF464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F4641" w:themeColor="accent2"/>
          <w:left w:val="single" w:sz="8" w:space="0" w:color="EF4641" w:themeColor="accent2"/>
          <w:bottom w:val="single" w:sz="8" w:space="0" w:color="EF4641" w:themeColor="accent2"/>
          <w:right w:val="single" w:sz="8" w:space="0" w:color="EF4641" w:themeColor="accent2"/>
        </w:tcBorders>
      </w:tcPr>
    </w:tblStylePr>
    <w:tblStylePr w:type="band1Horz">
      <w:tblPr/>
      <w:tcPr>
        <w:tcBorders>
          <w:top w:val="single" w:sz="8" w:space="0" w:color="EF4641" w:themeColor="accent2"/>
          <w:left w:val="single" w:sz="8" w:space="0" w:color="EF4641" w:themeColor="accent2"/>
          <w:bottom w:val="single" w:sz="8" w:space="0" w:color="EF4641" w:themeColor="accent2"/>
          <w:right w:val="single" w:sz="8" w:space="0" w:color="EF4641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D45B5A"/>
    <w:tblPr>
      <w:tblStyleRowBandSize w:val="1"/>
      <w:tblStyleColBandSize w:val="1"/>
      <w:tblBorders>
        <w:top w:val="single" w:sz="8" w:space="0" w:color="005473" w:themeColor="accent3"/>
        <w:left w:val="single" w:sz="8" w:space="0" w:color="005473" w:themeColor="accent3"/>
        <w:bottom w:val="single" w:sz="8" w:space="0" w:color="005473" w:themeColor="accent3"/>
        <w:right w:val="single" w:sz="8" w:space="0" w:color="005473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5473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5473" w:themeColor="accent3"/>
          <w:left w:val="single" w:sz="8" w:space="0" w:color="005473" w:themeColor="accent3"/>
          <w:bottom w:val="single" w:sz="8" w:space="0" w:color="005473" w:themeColor="accent3"/>
          <w:right w:val="single" w:sz="8" w:space="0" w:color="005473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5473" w:themeColor="accent3"/>
          <w:left w:val="single" w:sz="8" w:space="0" w:color="005473" w:themeColor="accent3"/>
          <w:bottom w:val="single" w:sz="8" w:space="0" w:color="005473" w:themeColor="accent3"/>
          <w:right w:val="single" w:sz="8" w:space="0" w:color="005473" w:themeColor="accent3"/>
        </w:tcBorders>
      </w:tcPr>
    </w:tblStylePr>
    <w:tblStylePr w:type="band1Horz">
      <w:tblPr/>
      <w:tcPr>
        <w:tcBorders>
          <w:top w:val="single" w:sz="8" w:space="0" w:color="005473" w:themeColor="accent3"/>
          <w:left w:val="single" w:sz="8" w:space="0" w:color="005473" w:themeColor="accent3"/>
          <w:bottom w:val="single" w:sz="8" w:space="0" w:color="005473" w:themeColor="accent3"/>
          <w:right w:val="single" w:sz="8" w:space="0" w:color="005473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D45B5A"/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D45B5A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D45B5A"/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D45B5A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D45B5A"/>
    <w:rPr>
      <w:color w:val="007F73" w:themeColor="accent1" w:themeShade="BF"/>
    </w:rPr>
    <w:tblPr>
      <w:tblStyleRowBandSize w:val="1"/>
      <w:tblStyleColBandSize w:val="1"/>
      <w:tblBorders>
        <w:top w:val="single" w:sz="8" w:space="0" w:color="00AA9B" w:themeColor="accent1"/>
        <w:bottom w:val="single" w:sz="8" w:space="0" w:color="00AA9B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A9B" w:themeColor="accent1"/>
          <w:left w:val="nil"/>
          <w:bottom w:val="single" w:sz="8" w:space="0" w:color="00AA9B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A9B" w:themeColor="accent1"/>
          <w:left w:val="nil"/>
          <w:bottom w:val="single" w:sz="8" w:space="0" w:color="00AA9B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BFFF7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BFFF7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D45B5A"/>
    <w:rPr>
      <w:color w:val="D11711" w:themeColor="accent2" w:themeShade="BF"/>
    </w:rPr>
    <w:tblPr>
      <w:tblStyleRowBandSize w:val="1"/>
      <w:tblStyleColBandSize w:val="1"/>
      <w:tblBorders>
        <w:top w:val="single" w:sz="8" w:space="0" w:color="EF4641" w:themeColor="accent2"/>
        <w:bottom w:val="single" w:sz="8" w:space="0" w:color="EF464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F4641" w:themeColor="accent2"/>
          <w:left w:val="nil"/>
          <w:bottom w:val="single" w:sz="8" w:space="0" w:color="EF464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F4641" w:themeColor="accent2"/>
          <w:left w:val="nil"/>
          <w:bottom w:val="single" w:sz="8" w:space="0" w:color="EF464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D1C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BD1C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D45B5A"/>
    <w:rPr>
      <w:color w:val="003E56" w:themeColor="accent3" w:themeShade="BF"/>
    </w:rPr>
    <w:tblPr>
      <w:tblStyleRowBandSize w:val="1"/>
      <w:tblStyleColBandSize w:val="1"/>
      <w:tblBorders>
        <w:top w:val="single" w:sz="8" w:space="0" w:color="005473" w:themeColor="accent3"/>
        <w:bottom w:val="single" w:sz="8" w:space="0" w:color="005473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5473" w:themeColor="accent3"/>
          <w:left w:val="nil"/>
          <w:bottom w:val="single" w:sz="8" w:space="0" w:color="005473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5473" w:themeColor="accent3"/>
          <w:left w:val="nil"/>
          <w:bottom w:val="single" w:sz="8" w:space="0" w:color="005473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DE4FF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9DE4FF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D45B5A"/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D45B5A"/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D45B5A"/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D45B5A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D45B5A"/>
    <w:tblPr>
      <w:tblStyleRowBandSize w:val="1"/>
      <w:tblStyleColBandSize w:val="1"/>
      <w:tblBorders>
        <w:top w:val="single" w:sz="8" w:space="0" w:color="00AA9B" w:themeColor="accent1"/>
        <w:left w:val="single" w:sz="8" w:space="0" w:color="00AA9B" w:themeColor="accent1"/>
        <w:bottom w:val="single" w:sz="8" w:space="0" w:color="00AA9B" w:themeColor="accent1"/>
        <w:right w:val="single" w:sz="8" w:space="0" w:color="00AA9B" w:themeColor="accent1"/>
        <w:insideH w:val="single" w:sz="8" w:space="0" w:color="00AA9B" w:themeColor="accent1"/>
        <w:insideV w:val="single" w:sz="8" w:space="0" w:color="00AA9B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A9B" w:themeColor="accent1"/>
          <w:left w:val="single" w:sz="8" w:space="0" w:color="00AA9B" w:themeColor="accent1"/>
          <w:bottom w:val="single" w:sz="18" w:space="0" w:color="00AA9B" w:themeColor="accent1"/>
          <w:right w:val="single" w:sz="8" w:space="0" w:color="00AA9B" w:themeColor="accent1"/>
          <w:insideH w:val="nil"/>
          <w:insideV w:val="single" w:sz="8" w:space="0" w:color="00AA9B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AA9B" w:themeColor="accent1"/>
          <w:left w:val="single" w:sz="8" w:space="0" w:color="00AA9B" w:themeColor="accent1"/>
          <w:bottom w:val="single" w:sz="8" w:space="0" w:color="00AA9B" w:themeColor="accent1"/>
          <w:right w:val="single" w:sz="8" w:space="0" w:color="00AA9B" w:themeColor="accent1"/>
          <w:insideH w:val="nil"/>
          <w:insideV w:val="single" w:sz="8" w:space="0" w:color="00AA9B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A9B" w:themeColor="accent1"/>
          <w:left w:val="single" w:sz="8" w:space="0" w:color="00AA9B" w:themeColor="accent1"/>
          <w:bottom w:val="single" w:sz="8" w:space="0" w:color="00AA9B" w:themeColor="accent1"/>
          <w:right w:val="single" w:sz="8" w:space="0" w:color="00AA9B" w:themeColor="accent1"/>
        </w:tcBorders>
      </w:tcPr>
    </w:tblStylePr>
    <w:tblStylePr w:type="band1Vert">
      <w:tblPr/>
      <w:tcPr>
        <w:tcBorders>
          <w:top w:val="single" w:sz="8" w:space="0" w:color="00AA9B" w:themeColor="accent1"/>
          <w:left w:val="single" w:sz="8" w:space="0" w:color="00AA9B" w:themeColor="accent1"/>
          <w:bottom w:val="single" w:sz="8" w:space="0" w:color="00AA9B" w:themeColor="accent1"/>
          <w:right w:val="single" w:sz="8" w:space="0" w:color="00AA9B" w:themeColor="accent1"/>
        </w:tcBorders>
        <w:shd w:val="clear" w:color="auto" w:fill="ABFFF7" w:themeFill="accent1" w:themeFillTint="3F"/>
      </w:tcPr>
    </w:tblStylePr>
    <w:tblStylePr w:type="band1Horz">
      <w:tblPr/>
      <w:tcPr>
        <w:tcBorders>
          <w:top w:val="single" w:sz="8" w:space="0" w:color="00AA9B" w:themeColor="accent1"/>
          <w:left w:val="single" w:sz="8" w:space="0" w:color="00AA9B" w:themeColor="accent1"/>
          <w:bottom w:val="single" w:sz="8" w:space="0" w:color="00AA9B" w:themeColor="accent1"/>
          <w:right w:val="single" w:sz="8" w:space="0" w:color="00AA9B" w:themeColor="accent1"/>
          <w:insideV w:val="single" w:sz="8" w:space="0" w:color="00AA9B" w:themeColor="accent1"/>
        </w:tcBorders>
        <w:shd w:val="clear" w:color="auto" w:fill="ABFFF7" w:themeFill="accent1" w:themeFillTint="3F"/>
      </w:tcPr>
    </w:tblStylePr>
    <w:tblStylePr w:type="band2Horz">
      <w:tblPr/>
      <w:tcPr>
        <w:tcBorders>
          <w:top w:val="single" w:sz="8" w:space="0" w:color="00AA9B" w:themeColor="accent1"/>
          <w:left w:val="single" w:sz="8" w:space="0" w:color="00AA9B" w:themeColor="accent1"/>
          <w:bottom w:val="single" w:sz="8" w:space="0" w:color="00AA9B" w:themeColor="accent1"/>
          <w:right w:val="single" w:sz="8" w:space="0" w:color="00AA9B" w:themeColor="accent1"/>
          <w:insideV w:val="single" w:sz="8" w:space="0" w:color="00AA9B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D45B5A"/>
    <w:tblPr>
      <w:tblStyleRowBandSize w:val="1"/>
      <w:tblStyleColBandSize w:val="1"/>
      <w:tblBorders>
        <w:top w:val="single" w:sz="8" w:space="0" w:color="EF4641" w:themeColor="accent2"/>
        <w:left w:val="single" w:sz="8" w:space="0" w:color="EF4641" w:themeColor="accent2"/>
        <w:bottom w:val="single" w:sz="8" w:space="0" w:color="EF4641" w:themeColor="accent2"/>
        <w:right w:val="single" w:sz="8" w:space="0" w:color="EF4641" w:themeColor="accent2"/>
        <w:insideH w:val="single" w:sz="8" w:space="0" w:color="EF4641" w:themeColor="accent2"/>
        <w:insideV w:val="single" w:sz="8" w:space="0" w:color="EF464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F4641" w:themeColor="accent2"/>
          <w:left w:val="single" w:sz="8" w:space="0" w:color="EF4641" w:themeColor="accent2"/>
          <w:bottom w:val="single" w:sz="18" w:space="0" w:color="EF4641" w:themeColor="accent2"/>
          <w:right w:val="single" w:sz="8" w:space="0" w:color="EF4641" w:themeColor="accent2"/>
          <w:insideH w:val="nil"/>
          <w:insideV w:val="single" w:sz="8" w:space="0" w:color="EF464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F4641" w:themeColor="accent2"/>
          <w:left w:val="single" w:sz="8" w:space="0" w:color="EF4641" w:themeColor="accent2"/>
          <w:bottom w:val="single" w:sz="8" w:space="0" w:color="EF4641" w:themeColor="accent2"/>
          <w:right w:val="single" w:sz="8" w:space="0" w:color="EF4641" w:themeColor="accent2"/>
          <w:insideH w:val="nil"/>
          <w:insideV w:val="single" w:sz="8" w:space="0" w:color="EF464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F4641" w:themeColor="accent2"/>
          <w:left w:val="single" w:sz="8" w:space="0" w:color="EF4641" w:themeColor="accent2"/>
          <w:bottom w:val="single" w:sz="8" w:space="0" w:color="EF4641" w:themeColor="accent2"/>
          <w:right w:val="single" w:sz="8" w:space="0" w:color="EF4641" w:themeColor="accent2"/>
        </w:tcBorders>
      </w:tcPr>
    </w:tblStylePr>
    <w:tblStylePr w:type="band1Vert">
      <w:tblPr/>
      <w:tcPr>
        <w:tcBorders>
          <w:top w:val="single" w:sz="8" w:space="0" w:color="EF4641" w:themeColor="accent2"/>
          <w:left w:val="single" w:sz="8" w:space="0" w:color="EF4641" w:themeColor="accent2"/>
          <w:bottom w:val="single" w:sz="8" w:space="0" w:color="EF4641" w:themeColor="accent2"/>
          <w:right w:val="single" w:sz="8" w:space="0" w:color="EF4641" w:themeColor="accent2"/>
        </w:tcBorders>
        <w:shd w:val="clear" w:color="auto" w:fill="FBD1CF" w:themeFill="accent2" w:themeFillTint="3F"/>
      </w:tcPr>
    </w:tblStylePr>
    <w:tblStylePr w:type="band1Horz">
      <w:tblPr/>
      <w:tcPr>
        <w:tcBorders>
          <w:top w:val="single" w:sz="8" w:space="0" w:color="EF4641" w:themeColor="accent2"/>
          <w:left w:val="single" w:sz="8" w:space="0" w:color="EF4641" w:themeColor="accent2"/>
          <w:bottom w:val="single" w:sz="8" w:space="0" w:color="EF4641" w:themeColor="accent2"/>
          <w:right w:val="single" w:sz="8" w:space="0" w:color="EF4641" w:themeColor="accent2"/>
          <w:insideV w:val="single" w:sz="8" w:space="0" w:color="EF4641" w:themeColor="accent2"/>
        </w:tcBorders>
        <w:shd w:val="clear" w:color="auto" w:fill="FBD1CF" w:themeFill="accent2" w:themeFillTint="3F"/>
      </w:tcPr>
    </w:tblStylePr>
    <w:tblStylePr w:type="band2Horz">
      <w:tblPr/>
      <w:tcPr>
        <w:tcBorders>
          <w:top w:val="single" w:sz="8" w:space="0" w:color="EF4641" w:themeColor="accent2"/>
          <w:left w:val="single" w:sz="8" w:space="0" w:color="EF4641" w:themeColor="accent2"/>
          <w:bottom w:val="single" w:sz="8" w:space="0" w:color="EF4641" w:themeColor="accent2"/>
          <w:right w:val="single" w:sz="8" w:space="0" w:color="EF4641" w:themeColor="accent2"/>
          <w:insideV w:val="single" w:sz="8" w:space="0" w:color="EF4641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D45B5A"/>
    <w:tblPr>
      <w:tblStyleRowBandSize w:val="1"/>
      <w:tblStyleColBandSize w:val="1"/>
      <w:tblBorders>
        <w:top w:val="single" w:sz="8" w:space="0" w:color="005473" w:themeColor="accent3"/>
        <w:left w:val="single" w:sz="8" w:space="0" w:color="005473" w:themeColor="accent3"/>
        <w:bottom w:val="single" w:sz="8" w:space="0" w:color="005473" w:themeColor="accent3"/>
        <w:right w:val="single" w:sz="8" w:space="0" w:color="005473" w:themeColor="accent3"/>
        <w:insideH w:val="single" w:sz="8" w:space="0" w:color="005473" w:themeColor="accent3"/>
        <w:insideV w:val="single" w:sz="8" w:space="0" w:color="005473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5473" w:themeColor="accent3"/>
          <w:left w:val="single" w:sz="8" w:space="0" w:color="005473" w:themeColor="accent3"/>
          <w:bottom w:val="single" w:sz="18" w:space="0" w:color="005473" w:themeColor="accent3"/>
          <w:right w:val="single" w:sz="8" w:space="0" w:color="005473" w:themeColor="accent3"/>
          <w:insideH w:val="nil"/>
          <w:insideV w:val="single" w:sz="8" w:space="0" w:color="005473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5473" w:themeColor="accent3"/>
          <w:left w:val="single" w:sz="8" w:space="0" w:color="005473" w:themeColor="accent3"/>
          <w:bottom w:val="single" w:sz="8" w:space="0" w:color="005473" w:themeColor="accent3"/>
          <w:right w:val="single" w:sz="8" w:space="0" w:color="005473" w:themeColor="accent3"/>
          <w:insideH w:val="nil"/>
          <w:insideV w:val="single" w:sz="8" w:space="0" w:color="005473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5473" w:themeColor="accent3"/>
          <w:left w:val="single" w:sz="8" w:space="0" w:color="005473" w:themeColor="accent3"/>
          <w:bottom w:val="single" w:sz="8" w:space="0" w:color="005473" w:themeColor="accent3"/>
          <w:right w:val="single" w:sz="8" w:space="0" w:color="005473" w:themeColor="accent3"/>
        </w:tcBorders>
      </w:tcPr>
    </w:tblStylePr>
    <w:tblStylePr w:type="band1Vert">
      <w:tblPr/>
      <w:tcPr>
        <w:tcBorders>
          <w:top w:val="single" w:sz="8" w:space="0" w:color="005473" w:themeColor="accent3"/>
          <w:left w:val="single" w:sz="8" w:space="0" w:color="005473" w:themeColor="accent3"/>
          <w:bottom w:val="single" w:sz="8" w:space="0" w:color="005473" w:themeColor="accent3"/>
          <w:right w:val="single" w:sz="8" w:space="0" w:color="005473" w:themeColor="accent3"/>
        </w:tcBorders>
        <w:shd w:val="clear" w:color="auto" w:fill="9DE4FF" w:themeFill="accent3" w:themeFillTint="3F"/>
      </w:tcPr>
    </w:tblStylePr>
    <w:tblStylePr w:type="band1Horz">
      <w:tblPr/>
      <w:tcPr>
        <w:tcBorders>
          <w:top w:val="single" w:sz="8" w:space="0" w:color="005473" w:themeColor="accent3"/>
          <w:left w:val="single" w:sz="8" w:space="0" w:color="005473" w:themeColor="accent3"/>
          <w:bottom w:val="single" w:sz="8" w:space="0" w:color="005473" w:themeColor="accent3"/>
          <w:right w:val="single" w:sz="8" w:space="0" w:color="005473" w:themeColor="accent3"/>
          <w:insideV w:val="single" w:sz="8" w:space="0" w:color="005473" w:themeColor="accent3"/>
        </w:tcBorders>
        <w:shd w:val="clear" w:color="auto" w:fill="9DE4FF" w:themeFill="accent3" w:themeFillTint="3F"/>
      </w:tcPr>
    </w:tblStylePr>
    <w:tblStylePr w:type="band2Horz">
      <w:tblPr/>
      <w:tcPr>
        <w:tcBorders>
          <w:top w:val="single" w:sz="8" w:space="0" w:color="005473" w:themeColor="accent3"/>
          <w:left w:val="single" w:sz="8" w:space="0" w:color="005473" w:themeColor="accent3"/>
          <w:bottom w:val="single" w:sz="8" w:space="0" w:color="005473" w:themeColor="accent3"/>
          <w:right w:val="single" w:sz="8" w:space="0" w:color="005473" w:themeColor="accent3"/>
          <w:insideV w:val="single" w:sz="8" w:space="0" w:color="005473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D45B5A"/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D45B5A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D45B5A"/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D45B5A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D45B5A"/>
    <w:rPr>
      <w:color w:val="FFFFFF" w:themeColor="background1"/>
    </w:rPr>
    <w:tblPr>
      <w:tblStyleRowBandSize w:val="1"/>
      <w:tblStyleColBandSize w:val="1"/>
    </w:tblPr>
    <w:tcPr>
      <w:shd w:val="clear" w:color="auto" w:fill="00AA9B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544D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7F73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7F73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F73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F73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D45B5A"/>
    <w:rPr>
      <w:color w:val="FFFFFF" w:themeColor="background1"/>
    </w:rPr>
    <w:tblPr>
      <w:tblStyleRowBandSize w:val="1"/>
      <w:tblStyleColBandSize w:val="1"/>
    </w:tblPr>
    <w:tcPr>
      <w:shd w:val="clear" w:color="auto" w:fill="EF464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B0F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D117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D117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17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1711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D45B5A"/>
    <w:rPr>
      <w:color w:val="FFFFFF" w:themeColor="background1"/>
    </w:rPr>
    <w:tblPr>
      <w:tblStyleRowBandSize w:val="1"/>
      <w:tblStyleColBandSize w:val="1"/>
    </w:tblPr>
    <w:tcPr>
      <w:shd w:val="clear" w:color="auto" w:fill="005473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2939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3E56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3E56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3E56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3E56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D45B5A"/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D45B5A"/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D45B5A"/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D45B5A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D45B5A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3FFEC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3FFE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BFFF8" w:themeFill="accent1" w:themeFillTint="33"/>
      </w:tcPr>
    </w:tblStylePr>
    <w:tblStylePr w:type="band1Horz">
      <w:tblPr/>
      <w:tcPr>
        <w:shd w:val="clear" w:color="auto" w:fill="BBFFF8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D45B5A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58F8C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58F8C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9D8" w:themeFill="accent2" w:themeFillTint="33"/>
      </w:tcPr>
    </w:tblStylePr>
    <w:tblStylePr w:type="band1Horz">
      <w:tblPr/>
      <w:tcPr>
        <w:shd w:val="clear" w:color="auto" w:fill="FBD9D8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D45B5A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12BEFF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12BE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0E9FF" w:themeFill="accent3" w:themeFillTint="33"/>
      </w:tcPr>
    </w:tblStylePr>
    <w:tblStylePr w:type="band1Horz">
      <w:tblPr/>
      <w:tcPr>
        <w:shd w:val="clear" w:color="auto" w:fill="B0E9FF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D45B5A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D45B5A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D45B5A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Tabladelista2">
    <w:name w:val="List Table 2"/>
    <w:basedOn w:val="Tablanormal"/>
    <w:uiPriority w:val="47"/>
    <w:rsid w:val="00D45B5A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D45B5A"/>
    <w:tblPr>
      <w:tblStyleRowBandSize w:val="1"/>
      <w:tblStyleColBandSize w:val="1"/>
      <w:tblBorders>
        <w:top w:val="single" w:sz="4" w:space="0" w:color="33FFEC" w:themeColor="accent1" w:themeTint="99"/>
        <w:bottom w:val="single" w:sz="4" w:space="0" w:color="33FFEC" w:themeColor="accent1" w:themeTint="99"/>
        <w:insideH w:val="single" w:sz="4" w:space="0" w:color="33FFEC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BFFF8" w:themeFill="accent1" w:themeFillTint="33"/>
      </w:tcPr>
    </w:tblStylePr>
    <w:tblStylePr w:type="band1Horz">
      <w:tblPr/>
      <w:tcPr>
        <w:shd w:val="clear" w:color="auto" w:fill="BBFFF8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D45B5A"/>
    <w:tblPr>
      <w:tblStyleRowBandSize w:val="1"/>
      <w:tblStyleColBandSize w:val="1"/>
      <w:tblBorders>
        <w:top w:val="single" w:sz="4" w:space="0" w:color="F58F8C" w:themeColor="accent2" w:themeTint="99"/>
        <w:bottom w:val="single" w:sz="4" w:space="0" w:color="F58F8C" w:themeColor="accent2" w:themeTint="99"/>
        <w:insideH w:val="single" w:sz="4" w:space="0" w:color="F58F8C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9D8" w:themeFill="accent2" w:themeFillTint="33"/>
      </w:tcPr>
    </w:tblStylePr>
    <w:tblStylePr w:type="band1Horz">
      <w:tblPr/>
      <w:tcPr>
        <w:shd w:val="clear" w:color="auto" w:fill="FBD9D8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D45B5A"/>
    <w:tblPr>
      <w:tblStyleRowBandSize w:val="1"/>
      <w:tblStyleColBandSize w:val="1"/>
      <w:tblBorders>
        <w:top w:val="single" w:sz="4" w:space="0" w:color="12BEFF" w:themeColor="accent3" w:themeTint="99"/>
        <w:bottom w:val="single" w:sz="4" w:space="0" w:color="12BEFF" w:themeColor="accent3" w:themeTint="99"/>
        <w:insideH w:val="single" w:sz="4" w:space="0" w:color="12BEFF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0E9FF" w:themeFill="accent3" w:themeFillTint="33"/>
      </w:tcPr>
    </w:tblStylePr>
    <w:tblStylePr w:type="band1Horz">
      <w:tblPr/>
      <w:tcPr>
        <w:shd w:val="clear" w:color="auto" w:fill="B0E9FF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D45B5A"/>
    <w:tblPr>
      <w:tblStyleRowBandSize w:val="1"/>
      <w:tblStyleColBandSize w:val="1"/>
      <w:tblBorders>
        <w:top w:val="single" w:sz="4" w:space="0" w:color="B2A1C7" w:themeColor="accent4" w:themeTint="99"/>
        <w:bottom w:val="single" w:sz="4" w:space="0" w:color="B2A1C7" w:themeColor="accent4" w:themeTint="99"/>
        <w:insideH w:val="single" w:sz="4" w:space="0" w:color="B2A1C7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D45B5A"/>
    <w:tblPr>
      <w:tblStyleRowBandSize w:val="1"/>
      <w:tblStyleColBandSize w:val="1"/>
      <w:tblBorders>
        <w:top w:val="single" w:sz="4" w:space="0" w:color="92CDDC" w:themeColor="accent5" w:themeTint="99"/>
        <w:bottom w:val="single" w:sz="4" w:space="0" w:color="92CDDC" w:themeColor="accent5" w:themeTint="99"/>
        <w:insideH w:val="single" w:sz="4" w:space="0" w:color="92CDDC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D45B5A"/>
    <w:tblPr>
      <w:tblStyleRowBandSize w:val="1"/>
      <w:tblStyleColBandSize w:val="1"/>
      <w:tblBorders>
        <w:top w:val="single" w:sz="4" w:space="0" w:color="FABF8F" w:themeColor="accent6" w:themeTint="99"/>
        <w:bottom w:val="single" w:sz="4" w:space="0" w:color="FABF8F" w:themeColor="accent6" w:themeTint="99"/>
        <w:insideH w:val="single" w:sz="4" w:space="0" w:color="FABF8F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Tabladelista3">
    <w:name w:val="List Table 3"/>
    <w:basedOn w:val="Tablanormal"/>
    <w:uiPriority w:val="48"/>
    <w:rsid w:val="00D45B5A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D45B5A"/>
    <w:tblPr>
      <w:tblStyleRowBandSize w:val="1"/>
      <w:tblStyleColBandSize w:val="1"/>
      <w:tblBorders>
        <w:top w:val="single" w:sz="4" w:space="0" w:color="00AA9B" w:themeColor="accent1"/>
        <w:left w:val="single" w:sz="4" w:space="0" w:color="00AA9B" w:themeColor="accent1"/>
        <w:bottom w:val="single" w:sz="4" w:space="0" w:color="00AA9B" w:themeColor="accent1"/>
        <w:right w:val="single" w:sz="4" w:space="0" w:color="00AA9B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AA9B" w:themeFill="accent1"/>
      </w:tcPr>
    </w:tblStylePr>
    <w:tblStylePr w:type="lastRow">
      <w:rPr>
        <w:b/>
        <w:bCs/>
      </w:rPr>
      <w:tblPr/>
      <w:tcPr>
        <w:tcBorders>
          <w:top w:val="double" w:sz="4" w:space="0" w:color="00AA9B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AA9B" w:themeColor="accent1"/>
          <w:right w:val="single" w:sz="4" w:space="0" w:color="00AA9B" w:themeColor="accent1"/>
        </w:tcBorders>
      </w:tcPr>
    </w:tblStylePr>
    <w:tblStylePr w:type="band1Horz">
      <w:tblPr/>
      <w:tcPr>
        <w:tcBorders>
          <w:top w:val="single" w:sz="4" w:space="0" w:color="00AA9B" w:themeColor="accent1"/>
          <w:bottom w:val="single" w:sz="4" w:space="0" w:color="00AA9B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AA9B" w:themeColor="accent1"/>
          <w:left w:val="nil"/>
        </w:tcBorders>
      </w:tcPr>
    </w:tblStylePr>
    <w:tblStylePr w:type="swCell">
      <w:tblPr/>
      <w:tcPr>
        <w:tcBorders>
          <w:top w:val="double" w:sz="4" w:space="0" w:color="00AA9B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D45B5A"/>
    <w:tblPr>
      <w:tblStyleRowBandSize w:val="1"/>
      <w:tblStyleColBandSize w:val="1"/>
      <w:tblBorders>
        <w:top w:val="single" w:sz="4" w:space="0" w:color="EF4641" w:themeColor="accent2"/>
        <w:left w:val="single" w:sz="4" w:space="0" w:color="EF4641" w:themeColor="accent2"/>
        <w:bottom w:val="single" w:sz="4" w:space="0" w:color="EF4641" w:themeColor="accent2"/>
        <w:right w:val="single" w:sz="4" w:space="0" w:color="EF464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F4641" w:themeFill="accent2"/>
      </w:tcPr>
    </w:tblStylePr>
    <w:tblStylePr w:type="lastRow">
      <w:rPr>
        <w:b/>
        <w:bCs/>
      </w:rPr>
      <w:tblPr/>
      <w:tcPr>
        <w:tcBorders>
          <w:top w:val="double" w:sz="4" w:space="0" w:color="EF464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F4641" w:themeColor="accent2"/>
          <w:right w:val="single" w:sz="4" w:space="0" w:color="EF4641" w:themeColor="accent2"/>
        </w:tcBorders>
      </w:tcPr>
    </w:tblStylePr>
    <w:tblStylePr w:type="band1Horz">
      <w:tblPr/>
      <w:tcPr>
        <w:tcBorders>
          <w:top w:val="single" w:sz="4" w:space="0" w:color="EF4641" w:themeColor="accent2"/>
          <w:bottom w:val="single" w:sz="4" w:space="0" w:color="EF464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F4641" w:themeColor="accent2"/>
          <w:left w:val="nil"/>
        </w:tcBorders>
      </w:tcPr>
    </w:tblStylePr>
    <w:tblStylePr w:type="swCell">
      <w:tblPr/>
      <w:tcPr>
        <w:tcBorders>
          <w:top w:val="double" w:sz="4" w:space="0" w:color="EF4641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D45B5A"/>
    <w:tblPr>
      <w:tblStyleRowBandSize w:val="1"/>
      <w:tblStyleColBandSize w:val="1"/>
      <w:tblBorders>
        <w:top w:val="single" w:sz="4" w:space="0" w:color="005473" w:themeColor="accent3"/>
        <w:left w:val="single" w:sz="4" w:space="0" w:color="005473" w:themeColor="accent3"/>
        <w:bottom w:val="single" w:sz="4" w:space="0" w:color="005473" w:themeColor="accent3"/>
        <w:right w:val="single" w:sz="4" w:space="0" w:color="005473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5473" w:themeFill="accent3"/>
      </w:tcPr>
    </w:tblStylePr>
    <w:tblStylePr w:type="lastRow">
      <w:rPr>
        <w:b/>
        <w:bCs/>
      </w:rPr>
      <w:tblPr/>
      <w:tcPr>
        <w:tcBorders>
          <w:top w:val="double" w:sz="4" w:space="0" w:color="005473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5473" w:themeColor="accent3"/>
          <w:right w:val="single" w:sz="4" w:space="0" w:color="005473" w:themeColor="accent3"/>
        </w:tcBorders>
      </w:tcPr>
    </w:tblStylePr>
    <w:tblStylePr w:type="band1Horz">
      <w:tblPr/>
      <w:tcPr>
        <w:tcBorders>
          <w:top w:val="single" w:sz="4" w:space="0" w:color="005473" w:themeColor="accent3"/>
          <w:bottom w:val="single" w:sz="4" w:space="0" w:color="005473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5473" w:themeColor="accent3"/>
          <w:left w:val="nil"/>
        </w:tcBorders>
      </w:tcPr>
    </w:tblStylePr>
    <w:tblStylePr w:type="swCell">
      <w:tblPr/>
      <w:tcPr>
        <w:tcBorders>
          <w:top w:val="double" w:sz="4" w:space="0" w:color="005473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D45B5A"/>
    <w:tblPr>
      <w:tblStyleRowBandSize w:val="1"/>
      <w:tblStyleColBandSize w:val="1"/>
      <w:tblBorders>
        <w:top w:val="single" w:sz="4" w:space="0" w:color="8064A2" w:themeColor="accent4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64A2" w:themeColor="accent4"/>
          <w:right w:val="single" w:sz="4" w:space="0" w:color="8064A2" w:themeColor="accent4"/>
        </w:tcBorders>
      </w:tcPr>
    </w:tblStylePr>
    <w:tblStylePr w:type="band1Horz">
      <w:tblPr/>
      <w:tcPr>
        <w:tcBorders>
          <w:top w:val="single" w:sz="4" w:space="0" w:color="8064A2" w:themeColor="accent4"/>
          <w:bottom w:val="single" w:sz="4" w:space="0" w:color="8064A2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64A2" w:themeColor="accent4"/>
          <w:left w:val="nil"/>
        </w:tcBorders>
      </w:tcPr>
    </w:tblStylePr>
    <w:tblStylePr w:type="swCell">
      <w:tblPr/>
      <w:tcPr>
        <w:tcBorders>
          <w:top w:val="double" w:sz="4" w:space="0" w:color="8064A2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D45B5A"/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BACC6" w:themeColor="accent5"/>
          <w:right w:val="single" w:sz="4" w:space="0" w:color="4BACC6" w:themeColor="accent5"/>
        </w:tcBorders>
      </w:tcPr>
    </w:tblStylePr>
    <w:tblStylePr w:type="band1Horz">
      <w:tblPr/>
      <w:tcPr>
        <w:tcBorders>
          <w:top w:val="single" w:sz="4" w:space="0" w:color="4BACC6" w:themeColor="accent5"/>
          <w:bottom w:val="single" w:sz="4" w:space="0" w:color="4BACC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BACC6" w:themeColor="accent5"/>
          <w:left w:val="nil"/>
        </w:tcBorders>
      </w:tcPr>
    </w:tblStylePr>
    <w:tblStylePr w:type="swCell">
      <w:tblPr/>
      <w:tcPr>
        <w:tcBorders>
          <w:top w:val="double" w:sz="4" w:space="0" w:color="4BACC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D45B5A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79646" w:themeColor="accent6"/>
          <w:right w:val="single" w:sz="4" w:space="0" w:color="F79646" w:themeColor="accent6"/>
        </w:tcBorders>
      </w:tcPr>
    </w:tblStylePr>
    <w:tblStylePr w:type="band1Horz">
      <w:tblPr/>
      <w:tcPr>
        <w:tcBorders>
          <w:top w:val="single" w:sz="4" w:space="0" w:color="F79646" w:themeColor="accent6"/>
          <w:bottom w:val="single" w:sz="4" w:space="0" w:color="F7964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9646" w:themeColor="accent6"/>
          <w:left w:val="nil"/>
        </w:tcBorders>
      </w:tcPr>
    </w:tblStylePr>
    <w:tblStylePr w:type="swCell">
      <w:tblPr/>
      <w:tcPr>
        <w:tcBorders>
          <w:top w:val="double" w:sz="4" w:space="0" w:color="F79646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D45B5A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D45B5A"/>
    <w:tblPr>
      <w:tblStyleRowBandSize w:val="1"/>
      <w:tblStyleColBandSize w:val="1"/>
      <w:tblBorders>
        <w:top w:val="single" w:sz="4" w:space="0" w:color="33FFEC" w:themeColor="accent1" w:themeTint="99"/>
        <w:left w:val="single" w:sz="4" w:space="0" w:color="33FFEC" w:themeColor="accent1" w:themeTint="99"/>
        <w:bottom w:val="single" w:sz="4" w:space="0" w:color="33FFEC" w:themeColor="accent1" w:themeTint="99"/>
        <w:right w:val="single" w:sz="4" w:space="0" w:color="33FFEC" w:themeColor="accent1" w:themeTint="99"/>
        <w:insideH w:val="single" w:sz="4" w:space="0" w:color="33FFEC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A9B" w:themeColor="accent1"/>
          <w:left w:val="single" w:sz="4" w:space="0" w:color="00AA9B" w:themeColor="accent1"/>
          <w:bottom w:val="single" w:sz="4" w:space="0" w:color="00AA9B" w:themeColor="accent1"/>
          <w:right w:val="single" w:sz="4" w:space="0" w:color="00AA9B" w:themeColor="accent1"/>
          <w:insideH w:val="nil"/>
        </w:tcBorders>
        <w:shd w:val="clear" w:color="auto" w:fill="00AA9B" w:themeFill="accent1"/>
      </w:tcPr>
    </w:tblStylePr>
    <w:tblStylePr w:type="lastRow">
      <w:rPr>
        <w:b/>
        <w:bCs/>
      </w:rPr>
      <w:tblPr/>
      <w:tcPr>
        <w:tcBorders>
          <w:top w:val="double" w:sz="4" w:space="0" w:color="33FFE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BFFF8" w:themeFill="accent1" w:themeFillTint="33"/>
      </w:tcPr>
    </w:tblStylePr>
    <w:tblStylePr w:type="band1Horz">
      <w:tblPr/>
      <w:tcPr>
        <w:shd w:val="clear" w:color="auto" w:fill="BBFFF8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D45B5A"/>
    <w:tblPr>
      <w:tblStyleRowBandSize w:val="1"/>
      <w:tblStyleColBandSize w:val="1"/>
      <w:tblBorders>
        <w:top w:val="single" w:sz="4" w:space="0" w:color="F58F8C" w:themeColor="accent2" w:themeTint="99"/>
        <w:left w:val="single" w:sz="4" w:space="0" w:color="F58F8C" w:themeColor="accent2" w:themeTint="99"/>
        <w:bottom w:val="single" w:sz="4" w:space="0" w:color="F58F8C" w:themeColor="accent2" w:themeTint="99"/>
        <w:right w:val="single" w:sz="4" w:space="0" w:color="F58F8C" w:themeColor="accent2" w:themeTint="99"/>
        <w:insideH w:val="single" w:sz="4" w:space="0" w:color="F58F8C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F4641" w:themeColor="accent2"/>
          <w:left w:val="single" w:sz="4" w:space="0" w:color="EF4641" w:themeColor="accent2"/>
          <w:bottom w:val="single" w:sz="4" w:space="0" w:color="EF4641" w:themeColor="accent2"/>
          <w:right w:val="single" w:sz="4" w:space="0" w:color="EF4641" w:themeColor="accent2"/>
          <w:insideH w:val="nil"/>
        </w:tcBorders>
        <w:shd w:val="clear" w:color="auto" w:fill="EF4641" w:themeFill="accent2"/>
      </w:tcPr>
    </w:tblStylePr>
    <w:tblStylePr w:type="lastRow">
      <w:rPr>
        <w:b/>
        <w:bCs/>
      </w:rPr>
      <w:tblPr/>
      <w:tcPr>
        <w:tcBorders>
          <w:top w:val="double" w:sz="4" w:space="0" w:color="F58F8C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9D8" w:themeFill="accent2" w:themeFillTint="33"/>
      </w:tcPr>
    </w:tblStylePr>
    <w:tblStylePr w:type="band1Horz">
      <w:tblPr/>
      <w:tcPr>
        <w:shd w:val="clear" w:color="auto" w:fill="FBD9D8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D45B5A"/>
    <w:tblPr>
      <w:tblStyleRowBandSize w:val="1"/>
      <w:tblStyleColBandSize w:val="1"/>
      <w:tblBorders>
        <w:top w:val="single" w:sz="4" w:space="0" w:color="12BEFF" w:themeColor="accent3" w:themeTint="99"/>
        <w:left w:val="single" w:sz="4" w:space="0" w:color="12BEFF" w:themeColor="accent3" w:themeTint="99"/>
        <w:bottom w:val="single" w:sz="4" w:space="0" w:color="12BEFF" w:themeColor="accent3" w:themeTint="99"/>
        <w:right w:val="single" w:sz="4" w:space="0" w:color="12BEFF" w:themeColor="accent3" w:themeTint="99"/>
        <w:insideH w:val="single" w:sz="4" w:space="0" w:color="12BEF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5473" w:themeColor="accent3"/>
          <w:left w:val="single" w:sz="4" w:space="0" w:color="005473" w:themeColor="accent3"/>
          <w:bottom w:val="single" w:sz="4" w:space="0" w:color="005473" w:themeColor="accent3"/>
          <w:right w:val="single" w:sz="4" w:space="0" w:color="005473" w:themeColor="accent3"/>
          <w:insideH w:val="nil"/>
        </w:tcBorders>
        <w:shd w:val="clear" w:color="auto" w:fill="005473" w:themeFill="accent3"/>
      </w:tcPr>
    </w:tblStylePr>
    <w:tblStylePr w:type="lastRow">
      <w:rPr>
        <w:b/>
        <w:bCs/>
      </w:rPr>
      <w:tblPr/>
      <w:tcPr>
        <w:tcBorders>
          <w:top w:val="double" w:sz="4" w:space="0" w:color="12BE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0E9FF" w:themeFill="accent3" w:themeFillTint="33"/>
      </w:tcPr>
    </w:tblStylePr>
    <w:tblStylePr w:type="band1Horz">
      <w:tblPr/>
      <w:tcPr>
        <w:shd w:val="clear" w:color="auto" w:fill="B0E9FF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D45B5A"/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D45B5A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D45B5A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D45B5A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D45B5A"/>
    <w:rPr>
      <w:color w:val="FFFFFF" w:themeColor="background1"/>
    </w:rPr>
    <w:tblPr>
      <w:tblStyleRowBandSize w:val="1"/>
      <w:tblStyleColBandSize w:val="1"/>
      <w:tblBorders>
        <w:top w:val="single" w:sz="24" w:space="0" w:color="00AA9B" w:themeColor="accent1"/>
        <w:left w:val="single" w:sz="24" w:space="0" w:color="00AA9B" w:themeColor="accent1"/>
        <w:bottom w:val="single" w:sz="24" w:space="0" w:color="00AA9B" w:themeColor="accent1"/>
        <w:right w:val="single" w:sz="24" w:space="0" w:color="00AA9B" w:themeColor="accent1"/>
      </w:tblBorders>
    </w:tblPr>
    <w:tcPr>
      <w:shd w:val="clear" w:color="auto" w:fill="00AA9B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D45B5A"/>
    <w:rPr>
      <w:color w:val="FFFFFF" w:themeColor="background1"/>
    </w:rPr>
    <w:tblPr>
      <w:tblStyleRowBandSize w:val="1"/>
      <w:tblStyleColBandSize w:val="1"/>
      <w:tblBorders>
        <w:top w:val="single" w:sz="24" w:space="0" w:color="EF4641" w:themeColor="accent2"/>
        <w:left w:val="single" w:sz="24" w:space="0" w:color="EF4641" w:themeColor="accent2"/>
        <w:bottom w:val="single" w:sz="24" w:space="0" w:color="EF4641" w:themeColor="accent2"/>
        <w:right w:val="single" w:sz="24" w:space="0" w:color="EF4641" w:themeColor="accent2"/>
      </w:tblBorders>
    </w:tblPr>
    <w:tcPr>
      <w:shd w:val="clear" w:color="auto" w:fill="EF464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D45B5A"/>
    <w:rPr>
      <w:color w:val="FFFFFF" w:themeColor="background1"/>
    </w:rPr>
    <w:tblPr>
      <w:tblStyleRowBandSize w:val="1"/>
      <w:tblStyleColBandSize w:val="1"/>
      <w:tblBorders>
        <w:top w:val="single" w:sz="24" w:space="0" w:color="005473" w:themeColor="accent3"/>
        <w:left w:val="single" w:sz="24" w:space="0" w:color="005473" w:themeColor="accent3"/>
        <w:bottom w:val="single" w:sz="24" w:space="0" w:color="005473" w:themeColor="accent3"/>
        <w:right w:val="single" w:sz="24" w:space="0" w:color="005473" w:themeColor="accent3"/>
      </w:tblBorders>
    </w:tblPr>
    <w:tcPr>
      <w:shd w:val="clear" w:color="auto" w:fill="005473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D45B5A"/>
    <w:rPr>
      <w:color w:val="FFFFFF" w:themeColor="background1"/>
    </w:rPr>
    <w:tblPr>
      <w:tblStyleRowBandSize w:val="1"/>
      <w:tblStyleColBandSize w:val="1"/>
      <w:tblBorders>
        <w:top w:val="single" w:sz="24" w:space="0" w:color="8064A2" w:themeColor="accent4"/>
        <w:left w:val="single" w:sz="24" w:space="0" w:color="8064A2" w:themeColor="accent4"/>
        <w:bottom w:val="single" w:sz="24" w:space="0" w:color="8064A2" w:themeColor="accent4"/>
        <w:right w:val="single" w:sz="24" w:space="0" w:color="8064A2" w:themeColor="accent4"/>
      </w:tblBorders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D45B5A"/>
    <w:rPr>
      <w:color w:val="FFFFFF" w:themeColor="background1"/>
    </w:rPr>
    <w:tblPr>
      <w:tblStyleRowBandSize w:val="1"/>
      <w:tblStyleColBandSize w:val="1"/>
      <w:tblBorders>
        <w:top w:val="single" w:sz="24" w:space="0" w:color="4BACC6" w:themeColor="accent5"/>
        <w:left w:val="single" w:sz="24" w:space="0" w:color="4BACC6" w:themeColor="accent5"/>
        <w:bottom w:val="single" w:sz="24" w:space="0" w:color="4BACC6" w:themeColor="accent5"/>
        <w:right w:val="single" w:sz="24" w:space="0" w:color="4BACC6" w:themeColor="accent5"/>
      </w:tblBorders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D45B5A"/>
    <w:rPr>
      <w:color w:val="FFFFFF" w:themeColor="background1"/>
    </w:rPr>
    <w:tblPr>
      <w:tblStyleRowBandSize w:val="1"/>
      <w:tblStyleColBandSize w:val="1"/>
      <w:tblBorders>
        <w:top w:val="single" w:sz="24" w:space="0" w:color="F79646" w:themeColor="accent6"/>
        <w:left w:val="single" w:sz="24" w:space="0" w:color="F79646" w:themeColor="accent6"/>
        <w:bottom w:val="single" w:sz="24" w:space="0" w:color="F79646" w:themeColor="accent6"/>
        <w:right w:val="single" w:sz="24" w:space="0" w:color="F79646" w:themeColor="accent6"/>
      </w:tblBorders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D45B5A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D45B5A"/>
    <w:rPr>
      <w:color w:val="007F73" w:themeColor="accent1" w:themeShade="BF"/>
    </w:rPr>
    <w:tblPr>
      <w:tblStyleRowBandSize w:val="1"/>
      <w:tblStyleColBandSize w:val="1"/>
      <w:tblBorders>
        <w:top w:val="single" w:sz="4" w:space="0" w:color="00AA9B" w:themeColor="accent1"/>
        <w:bottom w:val="single" w:sz="4" w:space="0" w:color="00AA9B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00AA9B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AA9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BFFF8" w:themeFill="accent1" w:themeFillTint="33"/>
      </w:tcPr>
    </w:tblStylePr>
    <w:tblStylePr w:type="band1Horz">
      <w:tblPr/>
      <w:tcPr>
        <w:shd w:val="clear" w:color="auto" w:fill="BBFFF8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D45B5A"/>
    <w:rPr>
      <w:color w:val="D11711" w:themeColor="accent2" w:themeShade="BF"/>
    </w:rPr>
    <w:tblPr>
      <w:tblStyleRowBandSize w:val="1"/>
      <w:tblStyleColBandSize w:val="1"/>
      <w:tblBorders>
        <w:top w:val="single" w:sz="4" w:space="0" w:color="EF4641" w:themeColor="accent2"/>
        <w:bottom w:val="single" w:sz="4" w:space="0" w:color="EF464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F464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F464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9D8" w:themeFill="accent2" w:themeFillTint="33"/>
      </w:tcPr>
    </w:tblStylePr>
    <w:tblStylePr w:type="band1Horz">
      <w:tblPr/>
      <w:tcPr>
        <w:shd w:val="clear" w:color="auto" w:fill="FBD9D8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D45B5A"/>
    <w:rPr>
      <w:color w:val="003E56" w:themeColor="accent3" w:themeShade="BF"/>
    </w:rPr>
    <w:tblPr>
      <w:tblStyleRowBandSize w:val="1"/>
      <w:tblStyleColBandSize w:val="1"/>
      <w:tblBorders>
        <w:top w:val="single" w:sz="4" w:space="0" w:color="005473" w:themeColor="accent3"/>
        <w:bottom w:val="single" w:sz="4" w:space="0" w:color="005473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05473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05473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0E9FF" w:themeFill="accent3" w:themeFillTint="33"/>
      </w:tcPr>
    </w:tblStylePr>
    <w:tblStylePr w:type="band1Horz">
      <w:tblPr/>
      <w:tcPr>
        <w:shd w:val="clear" w:color="auto" w:fill="B0E9FF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D45B5A"/>
    <w:rPr>
      <w:color w:val="5F497A" w:themeColor="accent4" w:themeShade="BF"/>
    </w:rPr>
    <w:tblPr>
      <w:tblStyleRowBandSize w:val="1"/>
      <w:tblStyleColBandSize w:val="1"/>
      <w:tblBorders>
        <w:top w:val="single" w:sz="4" w:space="0" w:color="8064A2" w:themeColor="accent4"/>
        <w:bottom w:val="single" w:sz="4" w:space="0" w:color="8064A2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8064A2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D45B5A"/>
    <w:rPr>
      <w:color w:val="31849B" w:themeColor="accent5" w:themeShade="BF"/>
    </w:rPr>
    <w:tblPr>
      <w:tblStyleRowBandSize w:val="1"/>
      <w:tblStyleColBandSize w:val="1"/>
      <w:tblBorders>
        <w:top w:val="single" w:sz="4" w:space="0" w:color="4BACC6" w:themeColor="accent5"/>
        <w:bottom w:val="single" w:sz="4" w:space="0" w:color="4BACC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BACC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D45B5A"/>
    <w:rPr>
      <w:color w:val="E36C0A" w:themeColor="accent6" w:themeShade="BF"/>
    </w:rPr>
    <w:tblPr>
      <w:tblStyleRowBandSize w:val="1"/>
      <w:tblStyleColBandSize w:val="1"/>
      <w:tblBorders>
        <w:top w:val="single" w:sz="4" w:space="0" w:color="F79646" w:themeColor="accent6"/>
        <w:bottom w:val="single" w:sz="4" w:space="0" w:color="F79646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F79646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D45B5A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D45B5A"/>
    <w:rPr>
      <w:color w:val="007F73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AA9B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AA9B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AA9B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AA9B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BFFF8" w:themeFill="accent1" w:themeFillTint="33"/>
      </w:tcPr>
    </w:tblStylePr>
    <w:tblStylePr w:type="band1Horz">
      <w:tblPr/>
      <w:tcPr>
        <w:shd w:val="clear" w:color="auto" w:fill="BBFFF8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D45B5A"/>
    <w:rPr>
      <w:color w:val="D117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F464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F464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F464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F464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D9D8" w:themeFill="accent2" w:themeFillTint="33"/>
      </w:tcPr>
    </w:tblStylePr>
    <w:tblStylePr w:type="band1Horz">
      <w:tblPr/>
      <w:tcPr>
        <w:shd w:val="clear" w:color="auto" w:fill="FBD9D8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D45B5A"/>
    <w:rPr>
      <w:color w:val="003E56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5473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5473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5473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5473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0E9FF" w:themeFill="accent3" w:themeFillTint="33"/>
      </w:tcPr>
    </w:tblStylePr>
    <w:tblStylePr w:type="band1Horz">
      <w:tblPr/>
      <w:tcPr>
        <w:shd w:val="clear" w:color="auto" w:fill="B0E9FF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D45B5A"/>
    <w:rPr>
      <w:color w:val="5F497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064A2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064A2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064A2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064A2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D45B5A"/>
    <w:rPr>
      <w:color w:val="31849B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BACC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BACC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BACC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BACC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D45B5A"/>
    <w:rPr>
      <w:color w:val="E36C0A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79646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79646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79646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79646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D45B5A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D45B5A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D45B5A"/>
  </w:style>
  <w:style w:type="character" w:customStyle="1" w:styleId="SaludoCar">
    <w:name w:val="Saludo Car"/>
    <w:basedOn w:val="Fuentedeprrafopredeter"/>
    <w:link w:val="Saludo"/>
    <w:uiPriority w:val="99"/>
    <w:semiHidden/>
    <w:rsid w:val="00D45B5A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D45B5A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D45B5A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D45B5A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D45B5A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D45B5A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D45B5A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D45B5A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D45B5A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D45B5A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D45B5A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D45B5A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rsid w:val="00D45B5A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D45B5A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D45B5A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D45B5A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D45B5A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D45B5A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D45B5A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D45B5A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D45B5A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D45B5A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D45B5A"/>
    <w:rPr>
      <w:rFonts w:ascii="Calibri Light" w:eastAsiaTheme="majorEastAsia" w:hAnsi="Calibri Light" w:cs="Calibri Light"/>
      <w:b/>
      <w:bCs/>
    </w:rPr>
  </w:style>
  <w:style w:type="paragraph" w:styleId="Cierre">
    <w:name w:val="Closing"/>
    <w:basedOn w:val="Normal"/>
    <w:link w:val="CierreCar"/>
    <w:uiPriority w:val="99"/>
    <w:semiHidden/>
    <w:unhideWhenUsed/>
    <w:rsid w:val="00D45B5A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D45B5A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D45B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1">
    <w:name w:val="Table Grid 1"/>
    <w:basedOn w:val="Tablanormal"/>
    <w:uiPriority w:val="99"/>
    <w:semiHidden/>
    <w:unhideWhenUsed/>
    <w:rsid w:val="00D45B5A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D45B5A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D45B5A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D45B5A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D45B5A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D45B5A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D45B5A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D45B5A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D45B5A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D45B5A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D45B5A"/>
    <w:tblPr>
      <w:tblStyleRowBandSize w:val="1"/>
      <w:tblStyleColBandSize w:val="1"/>
      <w:tblBorders>
        <w:top w:val="single" w:sz="4" w:space="0" w:color="77FFF2" w:themeColor="accent1" w:themeTint="66"/>
        <w:left w:val="single" w:sz="4" w:space="0" w:color="77FFF2" w:themeColor="accent1" w:themeTint="66"/>
        <w:bottom w:val="single" w:sz="4" w:space="0" w:color="77FFF2" w:themeColor="accent1" w:themeTint="66"/>
        <w:right w:val="single" w:sz="4" w:space="0" w:color="77FFF2" w:themeColor="accent1" w:themeTint="66"/>
        <w:insideH w:val="single" w:sz="4" w:space="0" w:color="77FFF2" w:themeColor="accent1" w:themeTint="66"/>
        <w:insideV w:val="single" w:sz="4" w:space="0" w:color="77FFF2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3FFEC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3FFE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D45B5A"/>
    <w:tblPr>
      <w:tblStyleRowBandSize w:val="1"/>
      <w:tblStyleColBandSize w:val="1"/>
      <w:tblBorders>
        <w:top w:val="single" w:sz="4" w:space="0" w:color="F8B4B2" w:themeColor="accent2" w:themeTint="66"/>
        <w:left w:val="single" w:sz="4" w:space="0" w:color="F8B4B2" w:themeColor="accent2" w:themeTint="66"/>
        <w:bottom w:val="single" w:sz="4" w:space="0" w:color="F8B4B2" w:themeColor="accent2" w:themeTint="66"/>
        <w:right w:val="single" w:sz="4" w:space="0" w:color="F8B4B2" w:themeColor="accent2" w:themeTint="66"/>
        <w:insideH w:val="single" w:sz="4" w:space="0" w:color="F8B4B2" w:themeColor="accent2" w:themeTint="66"/>
        <w:insideV w:val="single" w:sz="4" w:space="0" w:color="F8B4B2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58F8C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58F8C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D45B5A"/>
    <w:tblPr>
      <w:tblStyleRowBandSize w:val="1"/>
      <w:tblStyleColBandSize w:val="1"/>
      <w:tblBorders>
        <w:top w:val="single" w:sz="4" w:space="0" w:color="61D4FF" w:themeColor="accent3" w:themeTint="66"/>
        <w:left w:val="single" w:sz="4" w:space="0" w:color="61D4FF" w:themeColor="accent3" w:themeTint="66"/>
        <w:bottom w:val="single" w:sz="4" w:space="0" w:color="61D4FF" w:themeColor="accent3" w:themeTint="66"/>
        <w:right w:val="single" w:sz="4" w:space="0" w:color="61D4FF" w:themeColor="accent3" w:themeTint="66"/>
        <w:insideH w:val="single" w:sz="4" w:space="0" w:color="61D4FF" w:themeColor="accent3" w:themeTint="66"/>
        <w:insideV w:val="single" w:sz="4" w:space="0" w:color="61D4FF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12BEF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12BE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D45B5A"/>
    <w:tblPr>
      <w:tblStyleRowBandSize w:val="1"/>
      <w:tblStyleColBandSize w:val="1"/>
      <w:tblBorders>
        <w:top w:val="single" w:sz="4" w:space="0" w:color="CCC0D9" w:themeColor="accent4" w:themeTint="66"/>
        <w:left w:val="single" w:sz="4" w:space="0" w:color="CCC0D9" w:themeColor="accent4" w:themeTint="66"/>
        <w:bottom w:val="single" w:sz="4" w:space="0" w:color="CCC0D9" w:themeColor="accent4" w:themeTint="66"/>
        <w:right w:val="single" w:sz="4" w:space="0" w:color="CCC0D9" w:themeColor="accent4" w:themeTint="66"/>
        <w:insideH w:val="single" w:sz="4" w:space="0" w:color="CCC0D9" w:themeColor="accent4" w:themeTint="66"/>
        <w:insideV w:val="single" w:sz="4" w:space="0" w:color="CCC0D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D45B5A"/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D45B5A"/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D45B5A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D45B5A"/>
    <w:tblPr>
      <w:tblStyleRowBandSize w:val="1"/>
      <w:tblStyleColBandSize w:val="1"/>
      <w:tblBorders>
        <w:top w:val="single" w:sz="2" w:space="0" w:color="33FFEC" w:themeColor="accent1" w:themeTint="99"/>
        <w:bottom w:val="single" w:sz="2" w:space="0" w:color="33FFEC" w:themeColor="accent1" w:themeTint="99"/>
        <w:insideH w:val="single" w:sz="2" w:space="0" w:color="33FFEC" w:themeColor="accent1" w:themeTint="99"/>
        <w:insideV w:val="single" w:sz="2" w:space="0" w:color="33FFEC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3FFEC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3FFEC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BFFF8" w:themeFill="accent1" w:themeFillTint="33"/>
      </w:tcPr>
    </w:tblStylePr>
    <w:tblStylePr w:type="band1Horz">
      <w:tblPr/>
      <w:tcPr>
        <w:shd w:val="clear" w:color="auto" w:fill="BBFFF8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D45B5A"/>
    <w:tblPr>
      <w:tblStyleRowBandSize w:val="1"/>
      <w:tblStyleColBandSize w:val="1"/>
      <w:tblBorders>
        <w:top w:val="single" w:sz="2" w:space="0" w:color="F58F8C" w:themeColor="accent2" w:themeTint="99"/>
        <w:bottom w:val="single" w:sz="2" w:space="0" w:color="F58F8C" w:themeColor="accent2" w:themeTint="99"/>
        <w:insideH w:val="single" w:sz="2" w:space="0" w:color="F58F8C" w:themeColor="accent2" w:themeTint="99"/>
        <w:insideV w:val="single" w:sz="2" w:space="0" w:color="F58F8C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58F8C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58F8C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9D8" w:themeFill="accent2" w:themeFillTint="33"/>
      </w:tcPr>
    </w:tblStylePr>
    <w:tblStylePr w:type="band1Horz">
      <w:tblPr/>
      <w:tcPr>
        <w:shd w:val="clear" w:color="auto" w:fill="FBD9D8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D45B5A"/>
    <w:tblPr>
      <w:tblStyleRowBandSize w:val="1"/>
      <w:tblStyleColBandSize w:val="1"/>
      <w:tblBorders>
        <w:top w:val="single" w:sz="2" w:space="0" w:color="12BEFF" w:themeColor="accent3" w:themeTint="99"/>
        <w:bottom w:val="single" w:sz="2" w:space="0" w:color="12BEFF" w:themeColor="accent3" w:themeTint="99"/>
        <w:insideH w:val="single" w:sz="2" w:space="0" w:color="12BEFF" w:themeColor="accent3" w:themeTint="99"/>
        <w:insideV w:val="single" w:sz="2" w:space="0" w:color="12BEFF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12BEFF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12BEFF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0E9FF" w:themeFill="accent3" w:themeFillTint="33"/>
      </w:tcPr>
    </w:tblStylePr>
    <w:tblStylePr w:type="band1Horz">
      <w:tblPr/>
      <w:tcPr>
        <w:shd w:val="clear" w:color="auto" w:fill="B0E9FF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D45B5A"/>
    <w:tblPr>
      <w:tblStyleRowBandSize w:val="1"/>
      <w:tblStyleColBandSize w:val="1"/>
      <w:tblBorders>
        <w:top w:val="single" w:sz="2" w:space="0" w:color="B2A1C7" w:themeColor="accent4" w:themeTint="99"/>
        <w:bottom w:val="single" w:sz="2" w:space="0" w:color="B2A1C7" w:themeColor="accent4" w:themeTint="99"/>
        <w:insideH w:val="single" w:sz="2" w:space="0" w:color="B2A1C7" w:themeColor="accent4" w:themeTint="99"/>
        <w:insideV w:val="single" w:sz="2" w:space="0" w:color="B2A1C7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2A1C7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D45B5A"/>
    <w:tblPr>
      <w:tblStyleRowBandSize w:val="1"/>
      <w:tblStyleColBandSize w:val="1"/>
      <w:tblBorders>
        <w:top w:val="single" w:sz="2" w:space="0" w:color="92CDDC" w:themeColor="accent5" w:themeTint="99"/>
        <w:bottom w:val="single" w:sz="2" w:space="0" w:color="92CDDC" w:themeColor="accent5" w:themeTint="99"/>
        <w:insideH w:val="single" w:sz="2" w:space="0" w:color="92CDDC" w:themeColor="accent5" w:themeTint="99"/>
        <w:insideV w:val="single" w:sz="2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2CDDC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D45B5A"/>
    <w:tblPr>
      <w:tblStyleRowBandSize w:val="1"/>
      <w:tblStyleColBandSize w:val="1"/>
      <w:tblBorders>
        <w:top w:val="single" w:sz="2" w:space="0" w:color="FABF8F" w:themeColor="accent6" w:themeTint="99"/>
        <w:bottom w:val="single" w:sz="2" w:space="0" w:color="FABF8F" w:themeColor="accent6" w:themeTint="99"/>
        <w:insideH w:val="single" w:sz="2" w:space="0" w:color="FABF8F" w:themeColor="accent6" w:themeTint="99"/>
        <w:insideV w:val="single" w:sz="2" w:space="0" w:color="FABF8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ABF8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Tabladecuadrcula3">
    <w:name w:val="Grid Table 3"/>
    <w:basedOn w:val="Tablanormal"/>
    <w:uiPriority w:val="48"/>
    <w:rsid w:val="00D45B5A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D45B5A"/>
    <w:tblPr>
      <w:tblStyleRowBandSize w:val="1"/>
      <w:tblStyleColBandSize w:val="1"/>
      <w:tblBorders>
        <w:top w:val="single" w:sz="4" w:space="0" w:color="33FFEC" w:themeColor="accent1" w:themeTint="99"/>
        <w:left w:val="single" w:sz="4" w:space="0" w:color="33FFEC" w:themeColor="accent1" w:themeTint="99"/>
        <w:bottom w:val="single" w:sz="4" w:space="0" w:color="33FFEC" w:themeColor="accent1" w:themeTint="99"/>
        <w:right w:val="single" w:sz="4" w:space="0" w:color="33FFEC" w:themeColor="accent1" w:themeTint="99"/>
        <w:insideH w:val="single" w:sz="4" w:space="0" w:color="33FFEC" w:themeColor="accent1" w:themeTint="99"/>
        <w:insideV w:val="single" w:sz="4" w:space="0" w:color="33FFEC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BFFF8" w:themeFill="accent1" w:themeFillTint="33"/>
      </w:tcPr>
    </w:tblStylePr>
    <w:tblStylePr w:type="band1Horz">
      <w:tblPr/>
      <w:tcPr>
        <w:shd w:val="clear" w:color="auto" w:fill="BBFFF8" w:themeFill="accent1" w:themeFillTint="33"/>
      </w:tcPr>
    </w:tblStylePr>
    <w:tblStylePr w:type="neCell">
      <w:tblPr/>
      <w:tcPr>
        <w:tcBorders>
          <w:bottom w:val="single" w:sz="4" w:space="0" w:color="33FFEC" w:themeColor="accent1" w:themeTint="99"/>
        </w:tcBorders>
      </w:tcPr>
    </w:tblStylePr>
    <w:tblStylePr w:type="nwCell">
      <w:tblPr/>
      <w:tcPr>
        <w:tcBorders>
          <w:bottom w:val="single" w:sz="4" w:space="0" w:color="33FFEC" w:themeColor="accent1" w:themeTint="99"/>
        </w:tcBorders>
      </w:tcPr>
    </w:tblStylePr>
    <w:tblStylePr w:type="seCell">
      <w:tblPr/>
      <w:tcPr>
        <w:tcBorders>
          <w:top w:val="single" w:sz="4" w:space="0" w:color="33FFEC" w:themeColor="accent1" w:themeTint="99"/>
        </w:tcBorders>
      </w:tcPr>
    </w:tblStylePr>
    <w:tblStylePr w:type="swCell">
      <w:tblPr/>
      <w:tcPr>
        <w:tcBorders>
          <w:top w:val="single" w:sz="4" w:space="0" w:color="33FFEC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D45B5A"/>
    <w:tblPr>
      <w:tblStyleRowBandSize w:val="1"/>
      <w:tblStyleColBandSize w:val="1"/>
      <w:tblBorders>
        <w:top w:val="single" w:sz="4" w:space="0" w:color="F58F8C" w:themeColor="accent2" w:themeTint="99"/>
        <w:left w:val="single" w:sz="4" w:space="0" w:color="F58F8C" w:themeColor="accent2" w:themeTint="99"/>
        <w:bottom w:val="single" w:sz="4" w:space="0" w:color="F58F8C" w:themeColor="accent2" w:themeTint="99"/>
        <w:right w:val="single" w:sz="4" w:space="0" w:color="F58F8C" w:themeColor="accent2" w:themeTint="99"/>
        <w:insideH w:val="single" w:sz="4" w:space="0" w:color="F58F8C" w:themeColor="accent2" w:themeTint="99"/>
        <w:insideV w:val="single" w:sz="4" w:space="0" w:color="F58F8C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D9D8" w:themeFill="accent2" w:themeFillTint="33"/>
      </w:tcPr>
    </w:tblStylePr>
    <w:tblStylePr w:type="band1Horz">
      <w:tblPr/>
      <w:tcPr>
        <w:shd w:val="clear" w:color="auto" w:fill="FBD9D8" w:themeFill="accent2" w:themeFillTint="33"/>
      </w:tcPr>
    </w:tblStylePr>
    <w:tblStylePr w:type="neCell">
      <w:tblPr/>
      <w:tcPr>
        <w:tcBorders>
          <w:bottom w:val="single" w:sz="4" w:space="0" w:color="F58F8C" w:themeColor="accent2" w:themeTint="99"/>
        </w:tcBorders>
      </w:tcPr>
    </w:tblStylePr>
    <w:tblStylePr w:type="nwCell">
      <w:tblPr/>
      <w:tcPr>
        <w:tcBorders>
          <w:bottom w:val="single" w:sz="4" w:space="0" w:color="F58F8C" w:themeColor="accent2" w:themeTint="99"/>
        </w:tcBorders>
      </w:tcPr>
    </w:tblStylePr>
    <w:tblStylePr w:type="seCell">
      <w:tblPr/>
      <w:tcPr>
        <w:tcBorders>
          <w:top w:val="single" w:sz="4" w:space="0" w:color="F58F8C" w:themeColor="accent2" w:themeTint="99"/>
        </w:tcBorders>
      </w:tcPr>
    </w:tblStylePr>
    <w:tblStylePr w:type="swCell">
      <w:tblPr/>
      <w:tcPr>
        <w:tcBorders>
          <w:top w:val="single" w:sz="4" w:space="0" w:color="F58F8C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D45B5A"/>
    <w:tblPr>
      <w:tblStyleRowBandSize w:val="1"/>
      <w:tblStyleColBandSize w:val="1"/>
      <w:tblBorders>
        <w:top w:val="single" w:sz="4" w:space="0" w:color="12BEFF" w:themeColor="accent3" w:themeTint="99"/>
        <w:left w:val="single" w:sz="4" w:space="0" w:color="12BEFF" w:themeColor="accent3" w:themeTint="99"/>
        <w:bottom w:val="single" w:sz="4" w:space="0" w:color="12BEFF" w:themeColor="accent3" w:themeTint="99"/>
        <w:right w:val="single" w:sz="4" w:space="0" w:color="12BEFF" w:themeColor="accent3" w:themeTint="99"/>
        <w:insideH w:val="single" w:sz="4" w:space="0" w:color="12BEFF" w:themeColor="accent3" w:themeTint="99"/>
        <w:insideV w:val="single" w:sz="4" w:space="0" w:color="12BEF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0E9FF" w:themeFill="accent3" w:themeFillTint="33"/>
      </w:tcPr>
    </w:tblStylePr>
    <w:tblStylePr w:type="band1Horz">
      <w:tblPr/>
      <w:tcPr>
        <w:shd w:val="clear" w:color="auto" w:fill="B0E9FF" w:themeFill="accent3" w:themeFillTint="33"/>
      </w:tcPr>
    </w:tblStylePr>
    <w:tblStylePr w:type="neCell">
      <w:tblPr/>
      <w:tcPr>
        <w:tcBorders>
          <w:bottom w:val="single" w:sz="4" w:space="0" w:color="12BEFF" w:themeColor="accent3" w:themeTint="99"/>
        </w:tcBorders>
      </w:tcPr>
    </w:tblStylePr>
    <w:tblStylePr w:type="nwCell">
      <w:tblPr/>
      <w:tcPr>
        <w:tcBorders>
          <w:bottom w:val="single" w:sz="4" w:space="0" w:color="12BEFF" w:themeColor="accent3" w:themeTint="99"/>
        </w:tcBorders>
      </w:tcPr>
    </w:tblStylePr>
    <w:tblStylePr w:type="seCell">
      <w:tblPr/>
      <w:tcPr>
        <w:tcBorders>
          <w:top w:val="single" w:sz="4" w:space="0" w:color="12BEFF" w:themeColor="accent3" w:themeTint="99"/>
        </w:tcBorders>
      </w:tcPr>
    </w:tblStylePr>
    <w:tblStylePr w:type="swCell">
      <w:tblPr/>
      <w:tcPr>
        <w:tcBorders>
          <w:top w:val="single" w:sz="4" w:space="0" w:color="12BEFF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D45B5A"/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  <w:tblStylePr w:type="neCell">
      <w:tblPr/>
      <w:tcPr>
        <w:tcBorders>
          <w:bottom w:val="single" w:sz="4" w:space="0" w:color="B2A1C7" w:themeColor="accent4" w:themeTint="99"/>
        </w:tcBorders>
      </w:tcPr>
    </w:tblStylePr>
    <w:tblStylePr w:type="nwCell">
      <w:tblPr/>
      <w:tcPr>
        <w:tcBorders>
          <w:bottom w:val="single" w:sz="4" w:space="0" w:color="B2A1C7" w:themeColor="accent4" w:themeTint="99"/>
        </w:tcBorders>
      </w:tcPr>
    </w:tblStylePr>
    <w:tblStylePr w:type="seCell">
      <w:tblPr/>
      <w:tcPr>
        <w:tcBorders>
          <w:top w:val="single" w:sz="4" w:space="0" w:color="B2A1C7" w:themeColor="accent4" w:themeTint="99"/>
        </w:tcBorders>
      </w:tcPr>
    </w:tblStylePr>
    <w:tblStylePr w:type="swCell">
      <w:tblPr/>
      <w:tcPr>
        <w:tcBorders>
          <w:top w:val="single" w:sz="4" w:space="0" w:color="B2A1C7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D45B5A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D45B5A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bottom w:val="single" w:sz="4" w:space="0" w:color="FABF8F" w:themeColor="accent6" w:themeTint="99"/>
        </w:tcBorders>
      </w:tcPr>
    </w:tblStylePr>
    <w:tblStylePr w:type="nwCell">
      <w:tblPr/>
      <w:tcPr>
        <w:tcBorders>
          <w:bottom w:val="single" w:sz="4" w:space="0" w:color="FABF8F" w:themeColor="accent6" w:themeTint="99"/>
        </w:tcBorders>
      </w:tcPr>
    </w:tblStylePr>
    <w:tblStylePr w:type="seCell">
      <w:tblPr/>
      <w:tcPr>
        <w:tcBorders>
          <w:top w:val="single" w:sz="4" w:space="0" w:color="FABF8F" w:themeColor="accent6" w:themeTint="99"/>
        </w:tcBorders>
      </w:tcPr>
    </w:tblStylePr>
    <w:tblStylePr w:type="swCell">
      <w:tblPr/>
      <w:tcPr>
        <w:tcBorders>
          <w:top w:val="single" w:sz="4" w:space="0" w:color="FABF8F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D45B5A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D45B5A"/>
    <w:tblPr>
      <w:tblStyleRowBandSize w:val="1"/>
      <w:tblStyleColBandSize w:val="1"/>
      <w:tblBorders>
        <w:top w:val="single" w:sz="4" w:space="0" w:color="33FFEC" w:themeColor="accent1" w:themeTint="99"/>
        <w:left w:val="single" w:sz="4" w:space="0" w:color="33FFEC" w:themeColor="accent1" w:themeTint="99"/>
        <w:bottom w:val="single" w:sz="4" w:space="0" w:color="33FFEC" w:themeColor="accent1" w:themeTint="99"/>
        <w:right w:val="single" w:sz="4" w:space="0" w:color="33FFEC" w:themeColor="accent1" w:themeTint="99"/>
        <w:insideH w:val="single" w:sz="4" w:space="0" w:color="33FFEC" w:themeColor="accent1" w:themeTint="99"/>
        <w:insideV w:val="single" w:sz="4" w:space="0" w:color="33FFEC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A9B" w:themeColor="accent1"/>
          <w:left w:val="single" w:sz="4" w:space="0" w:color="00AA9B" w:themeColor="accent1"/>
          <w:bottom w:val="single" w:sz="4" w:space="0" w:color="00AA9B" w:themeColor="accent1"/>
          <w:right w:val="single" w:sz="4" w:space="0" w:color="00AA9B" w:themeColor="accent1"/>
          <w:insideH w:val="nil"/>
          <w:insideV w:val="nil"/>
        </w:tcBorders>
        <w:shd w:val="clear" w:color="auto" w:fill="00AA9B" w:themeFill="accent1"/>
      </w:tcPr>
    </w:tblStylePr>
    <w:tblStylePr w:type="lastRow">
      <w:rPr>
        <w:b/>
        <w:bCs/>
      </w:rPr>
      <w:tblPr/>
      <w:tcPr>
        <w:tcBorders>
          <w:top w:val="double" w:sz="4" w:space="0" w:color="00AA9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BFFF8" w:themeFill="accent1" w:themeFillTint="33"/>
      </w:tcPr>
    </w:tblStylePr>
    <w:tblStylePr w:type="band1Horz">
      <w:tblPr/>
      <w:tcPr>
        <w:shd w:val="clear" w:color="auto" w:fill="BBFFF8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D45B5A"/>
    <w:tblPr>
      <w:tblStyleRowBandSize w:val="1"/>
      <w:tblStyleColBandSize w:val="1"/>
      <w:tblBorders>
        <w:top w:val="single" w:sz="4" w:space="0" w:color="F58F8C" w:themeColor="accent2" w:themeTint="99"/>
        <w:left w:val="single" w:sz="4" w:space="0" w:color="F58F8C" w:themeColor="accent2" w:themeTint="99"/>
        <w:bottom w:val="single" w:sz="4" w:space="0" w:color="F58F8C" w:themeColor="accent2" w:themeTint="99"/>
        <w:right w:val="single" w:sz="4" w:space="0" w:color="F58F8C" w:themeColor="accent2" w:themeTint="99"/>
        <w:insideH w:val="single" w:sz="4" w:space="0" w:color="F58F8C" w:themeColor="accent2" w:themeTint="99"/>
        <w:insideV w:val="single" w:sz="4" w:space="0" w:color="F58F8C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F4641" w:themeColor="accent2"/>
          <w:left w:val="single" w:sz="4" w:space="0" w:color="EF4641" w:themeColor="accent2"/>
          <w:bottom w:val="single" w:sz="4" w:space="0" w:color="EF4641" w:themeColor="accent2"/>
          <w:right w:val="single" w:sz="4" w:space="0" w:color="EF4641" w:themeColor="accent2"/>
          <w:insideH w:val="nil"/>
          <w:insideV w:val="nil"/>
        </w:tcBorders>
        <w:shd w:val="clear" w:color="auto" w:fill="EF4641" w:themeFill="accent2"/>
      </w:tcPr>
    </w:tblStylePr>
    <w:tblStylePr w:type="lastRow">
      <w:rPr>
        <w:b/>
        <w:bCs/>
      </w:rPr>
      <w:tblPr/>
      <w:tcPr>
        <w:tcBorders>
          <w:top w:val="double" w:sz="4" w:space="0" w:color="EF464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9D8" w:themeFill="accent2" w:themeFillTint="33"/>
      </w:tcPr>
    </w:tblStylePr>
    <w:tblStylePr w:type="band1Horz">
      <w:tblPr/>
      <w:tcPr>
        <w:shd w:val="clear" w:color="auto" w:fill="FBD9D8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D45B5A"/>
    <w:tblPr>
      <w:tblStyleRowBandSize w:val="1"/>
      <w:tblStyleColBandSize w:val="1"/>
      <w:tblBorders>
        <w:top w:val="single" w:sz="4" w:space="0" w:color="12BEFF" w:themeColor="accent3" w:themeTint="99"/>
        <w:left w:val="single" w:sz="4" w:space="0" w:color="12BEFF" w:themeColor="accent3" w:themeTint="99"/>
        <w:bottom w:val="single" w:sz="4" w:space="0" w:color="12BEFF" w:themeColor="accent3" w:themeTint="99"/>
        <w:right w:val="single" w:sz="4" w:space="0" w:color="12BEFF" w:themeColor="accent3" w:themeTint="99"/>
        <w:insideH w:val="single" w:sz="4" w:space="0" w:color="12BEFF" w:themeColor="accent3" w:themeTint="99"/>
        <w:insideV w:val="single" w:sz="4" w:space="0" w:color="12BEF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5473" w:themeColor="accent3"/>
          <w:left w:val="single" w:sz="4" w:space="0" w:color="005473" w:themeColor="accent3"/>
          <w:bottom w:val="single" w:sz="4" w:space="0" w:color="005473" w:themeColor="accent3"/>
          <w:right w:val="single" w:sz="4" w:space="0" w:color="005473" w:themeColor="accent3"/>
          <w:insideH w:val="nil"/>
          <w:insideV w:val="nil"/>
        </w:tcBorders>
        <w:shd w:val="clear" w:color="auto" w:fill="005473" w:themeFill="accent3"/>
      </w:tcPr>
    </w:tblStylePr>
    <w:tblStylePr w:type="lastRow">
      <w:rPr>
        <w:b/>
        <w:bCs/>
      </w:rPr>
      <w:tblPr/>
      <w:tcPr>
        <w:tcBorders>
          <w:top w:val="double" w:sz="4" w:space="0" w:color="005473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0E9FF" w:themeFill="accent3" w:themeFillTint="33"/>
      </w:tcPr>
    </w:tblStylePr>
    <w:tblStylePr w:type="band1Horz">
      <w:tblPr/>
      <w:tcPr>
        <w:shd w:val="clear" w:color="auto" w:fill="B0E9FF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D45B5A"/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D45B5A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D45B5A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D45B5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D45B5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BFFF8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A9B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A9B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AA9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AA9B" w:themeFill="accent1"/>
      </w:tcPr>
    </w:tblStylePr>
    <w:tblStylePr w:type="band1Vert">
      <w:tblPr/>
      <w:tcPr>
        <w:shd w:val="clear" w:color="auto" w:fill="77FFF2" w:themeFill="accent1" w:themeFillTint="66"/>
      </w:tcPr>
    </w:tblStylePr>
    <w:tblStylePr w:type="band1Horz">
      <w:tblPr/>
      <w:tcPr>
        <w:shd w:val="clear" w:color="auto" w:fill="77FFF2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D45B5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D9D8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F464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F464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F464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F4641" w:themeFill="accent2"/>
      </w:tcPr>
    </w:tblStylePr>
    <w:tblStylePr w:type="band1Vert">
      <w:tblPr/>
      <w:tcPr>
        <w:shd w:val="clear" w:color="auto" w:fill="F8B4B2" w:themeFill="accent2" w:themeFillTint="66"/>
      </w:tcPr>
    </w:tblStylePr>
    <w:tblStylePr w:type="band1Horz">
      <w:tblPr/>
      <w:tcPr>
        <w:shd w:val="clear" w:color="auto" w:fill="F8B4B2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D45B5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0E9FF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5473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5473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5473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5473" w:themeFill="accent3"/>
      </w:tcPr>
    </w:tblStylePr>
    <w:tblStylePr w:type="band1Vert">
      <w:tblPr/>
      <w:tcPr>
        <w:shd w:val="clear" w:color="auto" w:fill="61D4FF" w:themeFill="accent3" w:themeFillTint="66"/>
      </w:tcPr>
    </w:tblStylePr>
    <w:tblStylePr w:type="band1Horz">
      <w:tblPr/>
      <w:tcPr>
        <w:shd w:val="clear" w:color="auto" w:fill="61D4FF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D45B5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CCC0D9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D45B5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D45B5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D45B5A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D45B5A"/>
    <w:rPr>
      <w:color w:val="007F73" w:themeColor="accent1" w:themeShade="BF"/>
    </w:rPr>
    <w:tblPr>
      <w:tblStyleRowBandSize w:val="1"/>
      <w:tblStyleColBandSize w:val="1"/>
      <w:tblBorders>
        <w:top w:val="single" w:sz="4" w:space="0" w:color="33FFEC" w:themeColor="accent1" w:themeTint="99"/>
        <w:left w:val="single" w:sz="4" w:space="0" w:color="33FFEC" w:themeColor="accent1" w:themeTint="99"/>
        <w:bottom w:val="single" w:sz="4" w:space="0" w:color="33FFEC" w:themeColor="accent1" w:themeTint="99"/>
        <w:right w:val="single" w:sz="4" w:space="0" w:color="33FFEC" w:themeColor="accent1" w:themeTint="99"/>
        <w:insideH w:val="single" w:sz="4" w:space="0" w:color="33FFEC" w:themeColor="accent1" w:themeTint="99"/>
        <w:insideV w:val="single" w:sz="4" w:space="0" w:color="33FFEC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33FFEC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3FFE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BFFF8" w:themeFill="accent1" w:themeFillTint="33"/>
      </w:tcPr>
    </w:tblStylePr>
    <w:tblStylePr w:type="band1Horz">
      <w:tblPr/>
      <w:tcPr>
        <w:shd w:val="clear" w:color="auto" w:fill="BBFFF8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D45B5A"/>
    <w:rPr>
      <w:color w:val="D11711" w:themeColor="accent2" w:themeShade="BF"/>
    </w:rPr>
    <w:tblPr>
      <w:tblStyleRowBandSize w:val="1"/>
      <w:tblStyleColBandSize w:val="1"/>
      <w:tblBorders>
        <w:top w:val="single" w:sz="4" w:space="0" w:color="F58F8C" w:themeColor="accent2" w:themeTint="99"/>
        <w:left w:val="single" w:sz="4" w:space="0" w:color="F58F8C" w:themeColor="accent2" w:themeTint="99"/>
        <w:bottom w:val="single" w:sz="4" w:space="0" w:color="F58F8C" w:themeColor="accent2" w:themeTint="99"/>
        <w:right w:val="single" w:sz="4" w:space="0" w:color="F58F8C" w:themeColor="accent2" w:themeTint="99"/>
        <w:insideH w:val="single" w:sz="4" w:space="0" w:color="F58F8C" w:themeColor="accent2" w:themeTint="99"/>
        <w:insideV w:val="single" w:sz="4" w:space="0" w:color="F58F8C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58F8C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58F8C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9D8" w:themeFill="accent2" w:themeFillTint="33"/>
      </w:tcPr>
    </w:tblStylePr>
    <w:tblStylePr w:type="band1Horz">
      <w:tblPr/>
      <w:tcPr>
        <w:shd w:val="clear" w:color="auto" w:fill="FBD9D8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D45B5A"/>
    <w:rPr>
      <w:color w:val="003E56" w:themeColor="accent3" w:themeShade="BF"/>
    </w:rPr>
    <w:tblPr>
      <w:tblStyleRowBandSize w:val="1"/>
      <w:tblStyleColBandSize w:val="1"/>
      <w:tblBorders>
        <w:top w:val="single" w:sz="4" w:space="0" w:color="12BEFF" w:themeColor="accent3" w:themeTint="99"/>
        <w:left w:val="single" w:sz="4" w:space="0" w:color="12BEFF" w:themeColor="accent3" w:themeTint="99"/>
        <w:bottom w:val="single" w:sz="4" w:space="0" w:color="12BEFF" w:themeColor="accent3" w:themeTint="99"/>
        <w:right w:val="single" w:sz="4" w:space="0" w:color="12BEFF" w:themeColor="accent3" w:themeTint="99"/>
        <w:insideH w:val="single" w:sz="4" w:space="0" w:color="12BEFF" w:themeColor="accent3" w:themeTint="99"/>
        <w:insideV w:val="single" w:sz="4" w:space="0" w:color="12BEFF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12BEF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12BE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0E9FF" w:themeFill="accent3" w:themeFillTint="33"/>
      </w:tcPr>
    </w:tblStylePr>
    <w:tblStylePr w:type="band1Horz">
      <w:tblPr/>
      <w:tcPr>
        <w:shd w:val="clear" w:color="auto" w:fill="B0E9FF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D45B5A"/>
    <w:rPr>
      <w:color w:val="5F497A" w:themeColor="accent4" w:themeShade="BF"/>
    </w:r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D45B5A"/>
    <w:rPr>
      <w:color w:val="31849B" w:themeColor="accent5" w:themeShade="BF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D45B5A"/>
    <w:rPr>
      <w:color w:val="E36C0A" w:themeColor="accent6" w:themeShade="BF"/>
    </w:r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D45B5A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D45B5A"/>
    <w:rPr>
      <w:color w:val="007F73" w:themeColor="accent1" w:themeShade="BF"/>
    </w:rPr>
    <w:tblPr>
      <w:tblStyleRowBandSize w:val="1"/>
      <w:tblStyleColBandSize w:val="1"/>
      <w:tblBorders>
        <w:top w:val="single" w:sz="4" w:space="0" w:color="33FFEC" w:themeColor="accent1" w:themeTint="99"/>
        <w:left w:val="single" w:sz="4" w:space="0" w:color="33FFEC" w:themeColor="accent1" w:themeTint="99"/>
        <w:bottom w:val="single" w:sz="4" w:space="0" w:color="33FFEC" w:themeColor="accent1" w:themeTint="99"/>
        <w:right w:val="single" w:sz="4" w:space="0" w:color="33FFEC" w:themeColor="accent1" w:themeTint="99"/>
        <w:insideH w:val="single" w:sz="4" w:space="0" w:color="33FFEC" w:themeColor="accent1" w:themeTint="99"/>
        <w:insideV w:val="single" w:sz="4" w:space="0" w:color="33FFEC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BFFF8" w:themeFill="accent1" w:themeFillTint="33"/>
      </w:tcPr>
    </w:tblStylePr>
    <w:tblStylePr w:type="band1Horz">
      <w:tblPr/>
      <w:tcPr>
        <w:shd w:val="clear" w:color="auto" w:fill="BBFFF8" w:themeFill="accent1" w:themeFillTint="33"/>
      </w:tcPr>
    </w:tblStylePr>
    <w:tblStylePr w:type="neCell">
      <w:tblPr/>
      <w:tcPr>
        <w:tcBorders>
          <w:bottom w:val="single" w:sz="4" w:space="0" w:color="33FFEC" w:themeColor="accent1" w:themeTint="99"/>
        </w:tcBorders>
      </w:tcPr>
    </w:tblStylePr>
    <w:tblStylePr w:type="nwCell">
      <w:tblPr/>
      <w:tcPr>
        <w:tcBorders>
          <w:bottom w:val="single" w:sz="4" w:space="0" w:color="33FFEC" w:themeColor="accent1" w:themeTint="99"/>
        </w:tcBorders>
      </w:tcPr>
    </w:tblStylePr>
    <w:tblStylePr w:type="seCell">
      <w:tblPr/>
      <w:tcPr>
        <w:tcBorders>
          <w:top w:val="single" w:sz="4" w:space="0" w:color="33FFEC" w:themeColor="accent1" w:themeTint="99"/>
        </w:tcBorders>
      </w:tcPr>
    </w:tblStylePr>
    <w:tblStylePr w:type="swCell">
      <w:tblPr/>
      <w:tcPr>
        <w:tcBorders>
          <w:top w:val="single" w:sz="4" w:space="0" w:color="33FFEC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D45B5A"/>
    <w:rPr>
      <w:color w:val="D11711" w:themeColor="accent2" w:themeShade="BF"/>
    </w:rPr>
    <w:tblPr>
      <w:tblStyleRowBandSize w:val="1"/>
      <w:tblStyleColBandSize w:val="1"/>
      <w:tblBorders>
        <w:top w:val="single" w:sz="4" w:space="0" w:color="F58F8C" w:themeColor="accent2" w:themeTint="99"/>
        <w:left w:val="single" w:sz="4" w:space="0" w:color="F58F8C" w:themeColor="accent2" w:themeTint="99"/>
        <w:bottom w:val="single" w:sz="4" w:space="0" w:color="F58F8C" w:themeColor="accent2" w:themeTint="99"/>
        <w:right w:val="single" w:sz="4" w:space="0" w:color="F58F8C" w:themeColor="accent2" w:themeTint="99"/>
        <w:insideH w:val="single" w:sz="4" w:space="0" w:color="F58F8C" w:themeColor="accent2" w:themeTint="99"/>
        <w:insideV w:val="single" w:sz="4" w:space="0" w:color="F58F8C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D9D8" w:themeFill="accent2" w:themeFillTint="33"/>
      </w:tcPr>
    </w:tblStylePr>
    <w:tblStylePr w:type="band1Horz">
      <w:tblPr/>
      <w:tcPr>
        <w:shd w:val="clear" w:color="auto" w:fill="FBD9D8" w:themeFill="accent2" w:themeFillTint="33"/>
      </w:tcPr>
    </w:tblStylePr>
    <w:tblStylePr w:type="neCell">
      <w:tblPr/>
      <w:tcPr>
        <w:tcBorders>
          <w:bottom w:val="single" w:sz="4" w:space="0" w:color="F58F8C" w:themeColor="accent2" w:themeTint="99"/>
        </w:tcBorders>
      </w:tcPr>
    </w:tblStylePr>
    <w:tblStylePr w:type="nwCell">
      <w:tblPr/>
      <w:tcPr>
        <w:tcBorders>
          <w:bottom w:val="single" w:sz="4" w:space="0" w:color="F58F8C" w:themeColor="accent2" w:themeTint="99"/>
        </w:tcBorders>
      </w:tcPr>
    </w:tblStylePr>
    <w:tblStylePr w:type="seCell">
      <w:tblPr/>
      <w:tcPr>
        <w:tcBorders>
          <w:top w:val="single" w:sz="4" w:space="0" w:color="F58F8C" w:themeColor="accent2" w:themeTint="99"/>
        </w:tcBorders>
      </w:tcPr>
    </w:tblStylePr>
    <w:tblStylePr w:type="swCell">
      <w:tblPr/>
      <w:tcPr>
        <w:tcBorders>
          <w:top w:val="single" w:sz="4" w:space="0" w:color="F58F8C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D45B5A"/>
    <w:rPr>
      <w:color w:val="003E56" w:themeColor="accent3" w:themeShade="BF"/>
    </w:rPr>
    <w:tblPr>
      <w:tblStyleRowBandSize w:val="1"/>
      <w:tblStyleColBandSize w:val="1"/>
      <w:tblBorders>
        <w:top w:val="single" w:sz="4" w:space="0" w:color="12BEFF" w:themeColor="accent3" w:themeTint="99"/>
        <w:left w:val="single" w:sz="4" w:space="0" w:color="12BEFF" w:themeColor="accent3" w:themeTint="99"/>
        <w:bottom w:val="single" w:sz="4" w:space="0" w:color="12BEFF" w:themeColor="accent3" w:themeTint="99"/>
        <w:right w:val="single" w:sz="4" w:space="0" w:color="12BEFF" w:themeColor="accent3" w:themeTint="99"/>
        <w:insideH w:val="single" w:sz="4" w:space="0" w:color="12BEFF" w:themeColor="accent3" w:themeTint="99"/>
        <w:insideV w:val="single" w:sz="4" w:space="0" w:color="12BEF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0E9FF" w:themeFill="accent3" w:themeFillTint="33"/>
      </w:tcPr>
    </w:tblStylePr>
    <w:tblStylePr w:type="band1Horz">
      <w:tblPr/>
      <w:tcPr>
        <w:shd w:val="clear" w:color="auto" w:fill="B0E9FF" w:themeFill="accent3" w:themeFillTint="33"/>
      </w:tcPr>
    </w:tblStylePr>
    <w:tblStylePr w:type="neCell">
      <w:tblPr/>
      <w:tcPr>
        <w:tcBorders>
          <w:bottom w:val="single" w:sz="4" w:space="0" w:color="12BEFF" w:themeColor="accent3" w:themeTint="99"/>
        </w:tcBorders>
      </w:tcPr>
    </w:tblStylePr>
    <w:tblStylePr w:type="nwCell">
      <w:tblPr/>
      <w:tcPr>
        <w:tcBorders>
          <w:bottom w:val="single" w:sz="4" w:space="0" w:color="12BEFF" w:themeColor="accent3" w:themeTint="99"/>
        </w:tcBorders>
      </w:tcPr>
    </w:tblStylePr>
    <w:tblStylePr w:type="seCell">
      <w:tblPr/>
      <w:tcPr>
        <w:tcBorders>
          <w:top w:val="single" w:sz="4" w:space="0" w:color="12BEFF" w:themeColor="accent3" w:themeTint="99"/>
        </w:tcBorders>
      </w:tcPr>
    </w:tblStylePr>
    <w:tblStylePr w:type="swCell">
      <w:tblPr/>
      <w:tcPr>
        <w:tcBorders>
          <w:top w:val="single" w:sz="4" w:space="0" w:color="12BEFF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D45B5A"/>
    <w:rPr>
      <w:color w:val="5F497A" w:themeColor="accent4" w:themeShade="BF"/>
    </w:r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  <w:tblStylePr w:type="neCell">
      <w:tblPr/>
      <w:tcPr>
        <w:tcBorders>
          <w:bottom w:val="single" w:sz="4" w:space="0" w:color="B2A1C7" w:themeColor="accent4" w:themeTint="99"/>
        </w:tcBorders>
      </w:tcPr>
    </w:tblStylePr>
    <w:tblStylePr w:type="nwCell">
      <w:tblPr/>
      <w:tcPr>
        <w:tcBorders>
          <w:bottom w:val="single" w:sz="4" w:space="0" w:color="B2A1C7" w:themeColor="accent4" w:themeTint="99"/>
        </w:tcBorders>
      </w:tcPr>
    </w:tblStylePr>
    <w:tblStylePr w:type="seCell">
      <w:tblPr/>
      <w:tcPr>
        <w:tcBorders>
          <w:top w:val="single" w:sz="4" w:space="0" w:color="B2A1C7" w:themeColor="accent4" w:themeTint="99"/>
        </w:tcBorders>
      </w:tcPr>
    </w:tblStylePr>
    <w:tblStylePr w:type="swCell">
      <w:tblPr/>
      <w:tcPr>
        <w:tcBorders>
          <w:top w:val="single" w:sz="4" w:space="0" w:color="B2A1C7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D45B5A"/>
    <w:rPr>
      <w:color w:val="31849B" w:themeColor="accent5" w:themeShade="BF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D45B5A"/>
    <w:rPr>
      <w:color w:val="E36C0A" w:themeColor="accent6" w:themeShade="BF"/>
    </w:r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bottom w:val="single" w:sz="4" w:space="0" w:color="FABF8F" w:themeColor="accent6" w:themeTint="99"/>
        </w:tcBorders>
      </w:tcPr>
    </w:tblStylePr>
    <w:tblStylePr w:type="nwCell">
      <w:tblPr/>
      <w:tcPr>
        <w:tcBorders>
          <w:bottom w:val="single" w:sz="4" w:space="0" w:color="FABF8F" w:themeColor="accent6" w:themeTint="99"/>
        </w:tcBorders>
      </w:tcPr>
    </w:tblStylePr>
    <w:tblStylePr w:type="seCell">
      <w:tblPr/>
      <w:tcPr>
        <w:tcBorders>
          <w:top w:val="single" w:sz="4" w:space="0" w:color="FABF8F" w:themeColor="accent6" w:themeTint="99"/>
        </w:tcBorders>
      </w:tcPr>
    </w:tblStylePr>
    <w:tblStylePr w:type="swCell">
      <w:tblPr/>
      <w:tcPr>
        <w:tcBorders>
          <w:top w:val="single" w:sz="4" w:space="0" w:color="FABF8F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D45B5A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D45B5A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rsid w:val="00D45B5A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D45B5A"/>
    <w:rPr>
      <w:rFonts w:ascii="Calibri" w:hAnsi="Calibri" w:cs="Calibri"/>
      <w:vertAlign w:val="superscript"/>
    </w:rPr>
  </w:style>
  <w:style w:type="character" w:styleId="Nmerodelnea">
    <w:name w:val="line number"/>
    <w:basedOn w:val="Fuentedeprrafopredeter"/>
    <w:uiPriority w:val="99"/>
    <w:semiHidden/>
    <w:unhideWhenUsed/>
    <w:rsid w:val="00D45B5A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D45B5A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D45B5A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D45B5A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D45B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merodepgina">
    <w:name w:val="page number"/>
    <w:basedOn w:val="Fuentedeprrafopredeter"/>
    <w:uiPriority w:val="99"/>
    <w:semiHidden/>
    <w:unhideWhenUsed/>
    <w:rsid w:val="00D45B5A"/>
    <w:rPr>
      <w:rFonts w:ascii="Calibri" w:hAnsi="Calibri" w:cs="Calibri"/>
    </w:rPr>
  </w:style>
  <w:style w:type="paragraph" w:customStyle="1" w:styleId="Listlevel1">
    <w:name w:val="List level 1"/>
    <w:basedOn w:val="Normal"/>
    <w:qFormat/>
    <w:rsid w:val="000F695C"/>
    <w:pPr>
      <w:numPr>
        <w:numId w:val="30"/>
      </w:numPr>
      <w:spacing w:after="120"/>
      <w:ind w:left="227" w:hanging="227"/>
    </w:pPr>
  </w:style>
  <w:style w:type="paragraph" w:customStyle="1" w:styleId="Listlevel2">
    <w:name w:val="List level 2"/>
    <w:basedOn w:val="Listlevel1"/>
    <w:qFormat/>
    <w:rsid w:val="000F695C"/>
    <w:pPr>
      <w:ind w:left="454"/>
    </w:pPr>
    <w:rPr>
      <w:color w:val="00AA9B" w:themeColor="accent1"/>
    </w:rPr>
  </w:style>
  <w:style w:type="paragraph" w:customStyle="1" w:styleId="Listlevel3">
    <w:name w:val="List level 3"/>
    <w:basedOn w:val="Listlevel1"/>
    <w:qFormat/>
    <w:rsid w:val="009325DA"/>
    <w:pPr>
      <w:ind w:left="681"/>
    </w:pPr>
    <w:rPr>
      <w:sz w:val="14"/>
    </w:rPr>
  </w:style>
  <w:style w:type="paragraph" w:customStyle="1" w:styleId="Listlevel4">
    <w:name w:val="List level 4"/>
    <w:basedOn w:val="Listlevel3"/>
    <w:qFormat/>
    <w:rsid w:val="009325DA"/>
    <w:pPr>
      <w:ind w:left="907"/>
    </w:pPr>
    <w:rPr>
      <w:color w:val="00AA9B" w:themeColor="accent1"/>
    </w:rPr>
  </w:style>
  <w:style w:type="paragraph" w:customStyle="1" w:styleId="Normaltextbold">
    <w:name w:val="Normal text bold"/>
    <w:basedOn w:val="Normal"/>
    <w:qFormat/>
    <w:rsid w:val="004D67C9"/>
    <w:rPr>
      <w:b/>
      <w:color w:val="EF4641" w:themeColor="accent2"/>
    </w:rPr>
  </w:style>
  <w:style w:type="paragraph" w:customStyle="1" w:styleId="Paragraphtitle">
    <w:name w:val="Paragraph title"/>
    <w:basedOn w:val="Normal"/>
    <w:qFormat/>
    <w:rsid w:val="00293D76"/>
    <w:pPr>
      <w:spacing w:before="300"/>
    </w:pPr>
    <w:rPr>
      <w:b/>
      <w:sz w:val="24"/>
    </w:rPr>
  </w:style>
  <w:style w:type="paragraph" w:customStyle="1" w:styleId="Texttablewhitebold">
    <w:name w:val="Text table white bold"/>
    <w:basedOn w:val="Normal"/>
    <w:qFormat/>
    <w:rsid w:val="00493B6C"/>
    <w:pPr>
      <w:spacing w:after="0"/>
    </w:pPr>
    <w:rPr>
      <w:b/>
      <w:color w:val="FFFFFF" w:themeColor="background1"/>
      <w:sz w:val="30"/>
      <w:lang w:val="en-US"/>
    </w:rPr>
  </w:style>
  <w:style w:type="paragraph" w:customStyle="1" w:styleId="Texttable">
    <w:name w:val="Text table"/>
    <w:basedOn w:val="Normal"/>
    <w:qFormat/>
    <w:rsid w:val="00A937F9"/>
    <w:pPr>
      <w:spacing w:after="0"/>
    </w:pPr>
    <w:rPr>
      <w:lang w:val="en-US"/>
    </w:rPr>
  </w:style>
  <w:style w:type="paragraph" w:customStyle="1" w:styleId="Texttablewithlist">
    <w:name w:val="Text table with list"/>
    <w:basedOn w:val="Texttable"/>
    <w:qFormat/>
    <w:rsid w:val="00A937F9"/>
    <w:pPr>
      <w:numPr>
        <w:numId w:val="37"/>
      </w:numPr>
    </w:pPr>
  </w:style>
  <w:style w:type="paragraph" w:styleId="Encabezado">
    <w:name w:val="header"/>
    <w:basedOn w:val="Normal"/>
    <w:link w:val="EncabezadoCar"/>
    <w:uiPriority w:val="99"/>
    <w:unhideWhenUsed/>
    <w:rsid w:val="00CA343D"/>
    <w:pPr>
      <w:tabs>
        <w:tab w:val="center" w:pos="4536"/>
        <w:tab w:val="right" w:pos="9072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CA343D"/>
    <w:rPr>
      <w:rFonts w:cs="Calibri"/>
      <w:color w:val="222C4A" w:themeColor="text2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848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56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7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94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36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3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94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43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chart" Target="charts/chart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chart" Target="charts/chart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chart" Target="charts/chart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son\AppData\Local\Microsoft\Office\16.0\DTS\fr-FR%7b549C78B9-8D96-4060-98E8-3F00B52041D9%7d\%7b26C36D84-4D65-432E-8B4E-088067CEBB20%7dtf02786999_win32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stacked"/>
        <c:varyColors val="0"/>
        <c:ser>
          <c:idx val="0"/>
          <c:order val="0"/>
          <c:tx>
            <c:strRef>
              <c:f>Feuil1!$B$1</c:f>
              <c:strCache>
                <c:ptCount val="1"/>
                <c:pt idx="0">
                  <c:v>Outsourcing</c:v>
                </c:pt>
              </c:strCache>
            </c:strRef>
          </c:tx>
          <c:spPr>
            <a:solidFill>
              <a:schemeClr val="tx2"/>
            </a:solidFill>
            <a:ln>
              <a:noFill/>
            </a:ln>
            <a:effectLst/>
          </c:spPr>
          <c:invertIfNegative val="0"/>
          <c:cat>
            <c:numRef>
              <c:f>Feuil1!$A$2:$A$7</c:f>
              <c:numCache>
                <c:formatCode>General</c:formatCode>
                <c:ptCount val="6"/>
                <c:pt idx="0">
                  <c:v>2014</c:v>
                </c:pt>
                <c:pt idx="1">
                  <c:v>2015</c:v>
                </c:pt>
                <c:pt idx="2">
                  <c:v>2016</c:v>
                </c:pt>
                <c:pt idx="3">
                  <c:v>2017</c:v>
                </c:pt>
                <c:pt idx="4">
                  <c:v>2018</c:v>
                </c:pt>
                <c:pt idx="5">
                  <c:v>2019</c:v>
                </c:pt>
              </c:numCache>
            </c:numRef>
          </c:cat>
          <c:val>
            <c:numRef>
              <c:f>Feuil1!$B$2:$B$7</c:f>
              <c:numCache>
                <c:formatCode>General</c:formatCode>
                <c:ptCount val="6"/>
                <c:pt idx="0">
                  <c:v>40</c:v>
                </c:pt>
                <c:pt idx="1">
                  <c:v>55</c:v>
                </c:pt>
                <c:pt idx="2">
                  <c:v>60</c:v>
                </c:pt>
                <c:pt idx="3">
                  <c:v>40</c:v>
                </c:pt>
                <c:pt idx="4">
                  <c:v>60</c:v>
                </c:pt>
                <c:pt idx="5">
                  <c:v>85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5C6-4345-ADEB-B5DBB6EC1CE1}"/>
            </c:ext>
          </c:extLst>
        </c:ser>
        <c:ser>
          <c:idx val="1"/>
          <c:order val="1"/>
          <c:tx>
            <c:strRef>
              <c:f>Feuil1!$C$1</c:f>
              <c:strCache>
                <c:ptCount val="1"/>
                <c:pt idx="0">
                  <c:v>Flat rate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Feuil1!$A$2:$A$7</c:f>
              <c:numCache>
                <c:formatCode>General</c:formatCode>
                <c:ptCount val="6"/>
                <c:pt idx="0">
                  <c:v>2014</c:v>
                </c:pt>
                <c:pt idx="1">
                  <c:v>2015</c:v>
                </c:pt>
                <c:pt idx="2">
                  <c:v>2016</c:v>
                </c:pt>
                <c:pt idx="3">
                  <c:v>2017</c:v>
                </c:pt>
                <c:pt idx="4">
                  <c:v>2018</c:v>
                </c:pt>
                <c:pt idx="5">
                  <c:v>2019</c:v>
                </c:pt>
              </c:numCache>
            </c:numRef>
          </c:cat>
          <c:val>
            <c:numRef>
              <c:f>Feuil1!$C$2:$C$7</c:f>
              <c:numCache>
                <c:formatCode>General</c:formatCode>
                <c:ptCount val="6"/>
                <c:pt idx="0">
                  <c:v>50</c:v>
                </c:pt>
                <c:pt idx="1">
                  <c:v>55</c:v>
                </c:pt>
                <c:pt idx="2">
                  <c:v>60</c:v>
                </c:pt>
                <c:pt idx="3">
                  <c:v>70</c:v>
                </c:pt>
                <c:pt idx="4">
                  <c:v>70</c:v>
                </c:pt>
                <c:pt idx="5">
                  <c:v>90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F5C6-4345-ADEB-B5DBB6EC1CE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overlap val="100"/>
        <c:axId val="1722595727"/>
        <c:axId val="1595452303"/>
      </c:barChart>
      <c:catAx>
        <c:axId val="1722595727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2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1595452303"/>
        <c:crosses val="autoZero"/>
        <c:auto val="1"/>
        <c:lblAlgn val="ctr"/>
        <c:lblOffset val="100"/>
        <c:noMultiLvlLbl val="0"/>
      </c:catAx>
      <c:valAx>
        <c:axId val="159545230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/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2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1722595727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9.203594342373872E-2"/>
          <c:y val="2.9615004935834157E-2"/>
          <c:w val="0.4200945975503062"/>
          <c:h val="8.307280938352597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es-E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stacked"/>
        <c:varyColors val="0"/>
        <c:ser>
          <c:idx val="0"/>
          <c:order val="0"/>
          <c:tx>
            <c:strRef>
              <c:f>Feuil1!$B$1</c:f>
              <c:strCache>
                <c:ptCount val="1"/>
                <c:pt idx="0">
                  <c:v>Outsourcing</c:v>
                </c:pt>
              </c:strCache>
            </c:strRef>
          </c:tx>
          <c:spPr>
            <a:solidFill>
              <a:schemeClr val="tx2"/>
            </a:solidFill>
            <a:ln>
              <a:noFill/>
            </a:ln>
            <a:effectLst/>
          </c:spPr>
          <c:invertIfNegative val="0"/>
          <c:cat>
            <c:numRef>
              <c:f>Feuil1!$A$2:$A$7</c:f>
              <c:numCache>
                <c:formatCode>General</c:formatCode>
                <c:ptCount val="6"/>
                <c:pt idx="0">
                  <c:v>2014</c:v>
                </c:pt>
                <c:pt idx="1">
                  <c:v>2015</c:v>
                </c:pt>
                <c:pt idx="2">
                  <c:v>2016</c:v>
                </c:pt>
                <c:pt idx="3">
                  <c:v>2017</c:v>
                </c:pt>
                <c:pt idx="4">
                  <c:v>2018</c:v>
                </c:pt>
                <c:pt idx="5">
                  <c:v>2019</c:v>
                </c:pt>
              </c:numCache>
            </c:numRef>
          </c:cat>
          <c:val>
            <c:numRef>
              <c:f>Feuil1!$B$2:$B$7</c:f>
              <c:numCache>
                <c:formatCode>General</c:formatCode>
                <c:ptCount val="6"/>
                <c:pt idx="0">
                  <c:v>40</c:v>
                </c:pt>
                <c:pt idx="1">
                  <c:v>55</c:v>
                </c:pt>
                <c:pt idx="2">
                  <c:v>60</c:v>
                </c:pt>
                <c:pt idx="3">
                  <c:v>40</c:v>
                </c:pt>
                <c:pt idx="4">
                  <c:v>60</c:v>
                </c:pt>
                <c:pt idx="5">
                  <c:v>85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16B-4529-A5BF-48C95C00D275}"/>
            </c:ext>
          </c:extLst>
        </c:ser>
        <c:ser>
          <c:idx val="1"/>
          <c:order val="1"/>
          <c:tx>
            <c:strRef>
              <c:f>Feuil1!$C$1</c:f>
              <c:strCache>
                <c:ptCount val="1"/>
                <c:pt idx="0">
                  <c:v>Flat rate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Feuil1!$A$2:$A$7</c:f>
              <c:numCache>
                <c:formatCode>General</c:formatCode>
                <c:ptCount val="6"/>
                <c:pt idx="0">
                  <c:v>2014</c:v>
                </c:pt>
                <c:pt idx="1">
                  <c:v>2015</c:v>
                </c:pt>
                <c:pt idx="2">
                  <c:v>2016</c:v>
                </c:pt>
                <c:pt idx="3">
                  <c:v>2017</c:v>
                </c:pt>
                <c:pt idx="4">
                  <c:v>2018</c:v>
                </c:pt>
                <c:pt idx="5">
                  <c:v>2019</c:v>
                </c:pt>
              </c:numCache>
            </c:numRef>
          </c:cat>
          <c:val>
            <c:numRef>
              <c:f>Feuil1!$C$2:$C$7</c:f>
              <c:numCache>
                <c:formatCode>General</c:formatCode>
                <c:ptCount val="6"/>
                <c:pt idx="0">
                  <c:v>50</c:v>
                </c:pt>
                <c:pt idx="1">
                  <c:v>55</c:v>
                </c:pt>
                <c:pt idx="2">
                  <c:v>60</c:v>
                </c:pt>
                <c:pt idx="3">
                  <c:v>70</c:v>
                </c:pt>
                <c:pt idx="4">
                  <c:v>70</c:v>
                </c:pt>
                <c:pt idx="5">
                  <c:v>90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C16B-4529-A5BF-48C95C00D275}"/>
            </c:ext>
          </c:extLst>
        </c:ser>
        <c:ser>
          <c:idx val="2"/>
          <c:order val="2"/>
          <c:tx>
            <c:strRef>
              <c:f>Feuil1!$D$1</c:f>
              <c:strCache>
                <c:ptCount val="1"/>
                <c:pt idx="0">
                  <c:v>Other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numRef>
              <c:f>Feuil1!$A$2:$A$7</c:f>
              <c:numCache>
                <c:formatCode>General</c:formatCode>
                <c:ptCount val="6"/>
                <c:pt idx="0">
                  <c:v>2014</c:v>
                </c:pt>
                <c:pt idx="1">
                  <c:v>2015</c:v>
                </c:pt>
                <c:pt idx="2">
                  <c:v>2016</c:v>
                </c:pt>
                <c:pt idx="3">
                  <c:v>2017</c:v>
                </c:pt>
                <c:pt idx="4">
                  <c:v>2018</c:v>
                </c:pt>
                <c:pt idx="5">
                  <c:v>2019</c:v>
                </c:pt>
              </c:numCache>
            </c:numRef>
          </c:cat>
          <c:val>
            <c:numRef>
              <c:f>Feuil1!$D$2:$D$7</c:f>
              <c:numCache>
                <c:formatCode>General</c:formatCode>
                <c:ptCount val="6"/>
                <c:pt idx="0">
                  <c:v>20</c:v>
                </c:pt>
                <c:pt idx="1">
                  <c:v>50</c:v>
                </c:pt>
                <c:pt idx="2">
                  <c:v>20</c:v>
                </c:pt>
                <c:pt idx="3">
                  <c:v>38</c:v>
                </c:pt>
                <c:pt idx="4">
                  <c:v>35</c:v>
                </c:pt>
                <c:pt idx="5">
                  <c:v>15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C16B-4529-A5BF-48C95C00D27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overlap val="100"/>
        <c:axId val="1722595727"/>
        <c:axId val="1595452303"/>
      </c:barChart>
      <c:catAx>
        <c:axId val="1722595727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2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1595452303"/>
        <c:crosses val="autoZero"/>
        <c:auto val="1"/>
        <c:lblAlgn val="ctr"/>
        <c:lblOffset val="100"/>
        <c:noMultiLvlLbl val="0"/>
      </c:catAx>
      <c:valAx>
        <c:axId val="159545230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/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2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1722595727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9.203594342373872E-2"/>
          <c:y val="2.9615004935834157E-2"/>
          <c:w val="0.37153746688845751"/>
          <c:h val="7.4225143025809751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es-E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4746831047631015"/>
          <c:y val="4.3120344962759703E-2"/>
          <c:w val="0.48950020999580007"/>
          <c:h val="0.91375931007448064"/>
        </c:manualLayout>
      </c:layout>
      <c:pieChart>
        <c:varyColors val="1"/>
        <c:ser>
          <c:idx val="0"/>
          <c:order val="0"/>
          <c:tx>
            <c:strRef>
              <c:f>Feuil1!$B$1</c:f>
              <c:strCache>
                <c:ptCount val="1"/>
                <c:pt idx="0">
                  <c:v>Ventes</c:v>
                </c:pt>
              </c:strCache>
            </c:strRef>
          </c:tx>
          <c:dPt>
            <c:idx val="0"/>
            <c:bubble3D val="0"/>
            <c:spPr>
              <a:solidFill>
                <a:schemeClr val="accent3"/>
              </a:solidFill>
              <a:ln w="19050"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2-9AE8-4420-ADEF-FA9D24AD23FA}"/>
              </c:ext>
            </c:extLst>
          </c:dPt>
          <c:dPt>
            <c:idx val="1"/>
            <c:bubble3D val="0"/>
            <c:spPr>
              <a:solidFill>
                <a:schemeClr val="accent1"/>
              </a:solidFill>
              <a:ln w="19050"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5-9AE8-4420-ADEF-FA9D24AD23FA}"/>
              </c:ext>
            </c:extLst>
          </c:dPt>
          <c:dPt>
            <c:idx val="2"/>
            <c:bubble3D val="0"/>
            <c:spPr>
              <a:solidFill>
                <a:schemeClr val="accent2"/>
              </a:solidFill>
              <a:ln w="19050"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4-9AE8-4420-ADEF-FA9D24AD23FA}"/>
              </c:ext>
            </c:extLst>
          </c:dPt>
          <c:dPt>
            <c:idx val="3"/>
            <c:bubble3D val="0"/>
            <c:spPr>
              <a:solidFill>
                <a:schemeClr val="tx2"/>
              </a:solidFill>
              <a:ln w="19050"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3-9AE8-4420-ADEF-FA9D24AD23FA}"/>
              </c:ext>
            </c:extLst>
          </c:dPt>
          <c:cat>
            <c:strRef>
              <c:f>Feuil1!$A$2:$A$5</c:f>
              <c:strCache>
                <c:ptCount val="4"/>
                <c:pt idx="0">
                  <c:v>Lorem ipsum</c:v>
                </c:pt>
                <c:pt idx="1">
                  <c:v>Lorem ipsum</c:v>
                </c:pt>
                <c:pt idx="2">
                  <c:v>Lorem ipsum</c:v>
                </c:pt>
                <c:pt idx="3">
                  <c:v>Lorem ipsum</c:v>
                </c:pt>
              </c:strCache>
            </c:strRef>
          </c:cat>
          <c:val>
            <c:numRef>
              <c:f>Feuil1!$B$2:$B$5</c:f>
              <c:numCache>
                <c:formatCode>General</c:formatCode>
                <c:ptCount val="4"/>
                <c:pt idx="0">
                  <c:v>40</c:v>
                </c:pt>
                <c:pt idx="1">
                  <c:v>25</c:v>
                </c:pt>
                <c:pt idx="2">
                  <c:v>25</c:v>
                </c:pt>
                <c:pt idx="3">
                  <c:v>70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AE8-4420-ADEF-FA9D24AD23F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4644131526818269"/>
          <c:y val="0.36642419697537809"/>
          <c:w val="0.2280957845410021"/>
          <c:h val="0.2671516060492438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es-E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9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9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INETUM">
      <a:dk1>
        <a:sysClr val="windowText" lastClr="000000"/>
      </a:dk1>
      <a:lt1>
        <a:sysClr val="window" lastClr="FFFFFF"/>
      </a:lt1>
      <a:dk2>
        <a:srgbClr val="222C4A"/>
      </a:dk2>
      <a:lt2>
        <a:srgbClr val="EDEDED"/>
      </a:lt2>
      <a:accent1>
        <a:srgbClr val="00AA9B"/>
      </a:accent1>
      <a:accent2>
        <a:srgbClr val="EF4641"/>
      </a:accent2>
      <a:accent3>
        <a:srgbClr val="005473"/>
      </a:accent3>
      <a:accent4>
        <a:srgbClr val="8064A2"/>
      </a:accent4>
      <a:accent5>
        <a:srgbClr val="4BACC6"/>
      </a:accent5>
      <a:accent6>
        <a:srgbClr val="F79646"/>
      </a:accent6>
      <a:hlink>
        <a:srgbClr val="EF4641"/>
      </a:hlink>
      <a:folHlink>
        <a:srgbClr val="EF4641"/>
      </a:folHlink>
    </a:clrScheme>
    <a:fontScheme name="Verdana">
      <a:majorFont>
        <a:latin typeface="Verdana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7C39C2FE7BAF34582305479AB4894F7" ma:contentTypeVersion="2" ma:contentTypeDescription="Crear nuevo documento." ma:contentTypeScope="" ma:versionID="2a4f3451ec2a91c5ed824b18704c1247">
  <xsd:schema xmlns:xsd="http://www.w3.org/2001/XMLSchema" xmlns:xs="http://www.w3.org/2001/XMLSchema" xmlns:p="http://schemas.microsoft.com/office/2006/metadata/properties" xmlns:ns3="3f1a5839-0945-46c2-a4d3-322d9d7c9b3d" targetNamespace="http://schemas.microsoft.com/office/2006/metadata/properties" ma:root="true" ma:fieldsID="1f08b46c8ba5012ebbaf38d74a13f4ef" ns3:_="">
    <xsd:import namespace="3f1a5839-0945-46c2-a4d3-322d9d7c9b3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1a5839-0945-46c2-a4d3-322d9d7c9b3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0F6FEF0-911A-4ADC-87D2-E4A14EF7CD7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D28DBEC-CA53-4C49-B09B-AAD1D6E46FF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f1a5839-0945-46c2-a4d3-322d9d7c9b3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EDEB27D-CA4E-4AC5-B9FA-B03F0811DC2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{26C36D84-4D65-432E-8B4E-088067CEBB20}tf02786999_win32</Template>
  <TotalTime>0</TotalTime>
  <Pages>23</Pages>
  <Words>1551</Words>
  <Characters>8532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INETUM_WORD_Template world.docx</vt:lpstr>
    </vt:vector>
  </TitlesOfParts>
  <Company/>
  <LinksUpToDate>false</LinksUpToDate>
  <CharactersWithSpaces>10063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INETUM_WORD_Template world.docx</dc:title>
  <dc:subject/>
  <dc:creator/>
  <cp:keywords/>
  <dc:description/>
  <cp:lastModifiedBy/>
  <cp:revision>1</cp:revision>
  <dcterms:created xsi:type="dcterms:W3CDTF">2020-11-16T15:34:00Z</dcterms:created>
  <dcterms:modified xsi:type="dcterms:W3CDTF">2021-09-28T14:05:00Z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0x01010087C39C2FE7BAF34582305479AB4894F7</vt:lpwstr>
  </property>
  <property fmtid="{D5CDD505-2E9C-101B-9397-08002B2CF9AE}" pid="3" name="GFI Keywords">
    <vt:lpwstr/>
  </property>
</Properties>
</file>